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A714E5">
      <w:pPr>
        <w:widowControl w:val="0"/>
        <w:spacing w:before="240" w:after="0" w:line="240" w:lineRule="auto"/>
        <w:jc w:val="both"/>
        <w:rPr>
          <w:rFonts w:ascii="Arial Narrow" w:hAnsi="Arial Narrow" w:cs="Courier New"/>
        </w:rPr>
      </w:pPr>
    </w:p>
    <w:p w14:paraId="7BF32878" w14:textId="77777777" w:rsidR="00F315CB" w:rsidRDefault="008A090C" w:rsidP="00A714E5">
      <w:pPr>
        <w:widowControl w:val="0"/>
        <w:spacing w:before="240" w:after="0" w:line="240" w:lineRule="auto"/>
        <w:jc w:val="both"/>
        <w:rPr>
          <w:rFonts w:ascii="Arial Narrow" w:hAnsi="Arial Narrow" w:cs="Courier New"/>
        </w:rPr>
      </w:pPr>
      <w:r>
        <w:rPr>
          <w:rFonts w:eastAsia="FoundrySterling-Medium"/>
          <w:noProof/>
          <w:lang w:eastAsia="en-GB"/>
        </w:rPr>
        <w:drawing>
          <wp:anchor distT="0" distB="0" distL="114300" distR="114300" simplePos="0" relativeHeight="251658240" behindDoc="0" locked="0" layoutInCell="1" allowOverlap="1" wp14:anchorId="3ECB4213" wp14:editId="3FC3518F">
            <wp:simplePos x="1079500" y="1187450"/>
            <wp:positionH relativeFrom="column">
              <wp:align>left</wp:align>
            </wp:positionH>
            <wp:positionV relativeFrom="paragraph">
              <wp:align>top</wp:align>
            </wp:positionV>
            <wp:extent cx="3105150" cy="657225"/>
            <wp:effectExtent l="0" t="0" r="0" b="9525"/>
            <wp:wrapSquare wrapText="bothSides"/>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anchor>
        </w:drawing>
      </w:r>
    </w:p>
    <w:p w14:paraId="17FF43CE" w14:textId="3E988355" w:rsidR="008A090C" w:rsidRDefault="00F315CB" w:rsidP="00A714E5">
      <w:pPr>
        <w:widowControl w:val="0"/>
        <w:spacing w:before="240" w:after="0" w:line="240" w:lineRule="auto"/>
        <w:jc w:val="both"/>
        <w:rPr>
          <w:rFonts w:ascii="Arial Narrow" w:hAnsi="Arial Narrow" w:cs="Courier New"/>
        </w:rPr>
      </w:pPr>
      <w:r>
        <w:rPr>
          <w:rFonts w:ascii="Arial Narrow" w:hAnsi="Arial Narrow" w:cs="Courier New"/>
        </w:rPr>
        <w:br w:type="textWrapping" w:clear="all"/>
      </w:r>
    </w:p>
    <w:p w14:paraId="708D06B4" w14:textId="260965C2" w:rsidR="008A090C" w:rsidRDefault="008A090C" w:rsidP="00A714E5">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14:paraId="43DD8D3E" w14:textId="77777777" w:rsidTr="00E6404A">
        <w:tc>
          <w:tcPr>
            <w:tcW w:w="9923" w:type="dxa"/>
          </w:tcPr>
          <w:p w14:paraId="7319E7C6" w14:textId="1AE1BBD6" w:rsidR="00E6404A" w:rsidRDefault="00E6404A" w:rsidP="00A714E5">
            <w:pPr>
              <w:widowControl w:val="0"/>
              <w:spacing w:after="120" w:line="240" w:lineRule="auto"/>
              <w:jc w:val="center"/>
              <w:rPr>
                <w:rFonts w:ascii="Arial Narrow" w:hAnsi="Arial Narrow" w:cs="Courier New"/>
              </w:rPr>
            </w:pPr>
            <w:r w:rsidRPr="008A340B">
              <w:rPr>
                <w:rFonts w:ascii="Arial" w:eastAsia="FoundrySterling-Medium" w:hAnsi="Arial" w:cs="Arial"/>
                <w:color w:val="51626F"/>
                <w:sz w:val="56"/>
                <w:szCs w:val="56"/>
              </w:rPr>
              <w:t>Grainger Residential Management Ltd</w:t>
            </w:r>
          </w:p>
        </w:tc>
      </w:tr>
      <w:tr w:rsidR="00E6404A" w14:paraId="477696DF" w14:textId="77777777" w:rsidTr="00E6404A">
        <w:tc>
          <w:tcPr>
            <w:tcW w:w="9923" w:type="dxa"/>
          </w:tcPr>
          <w:p w14:paraId="2580562C" w14:textId="70A56369" w:rsidR="00E6404A" w:rsidRDefault="00E6404A" w:rsidP="00A714E5">
            <w:pPr>
              <w:widowControl w:val="0"/>
              <w:spacing w:after="120" w:line="240" w:lineRule="auto"/>
              <w:jc w:val="center"/>
              <w:rPr>
                <w:rFonts w:ascii="Arial Narrow" w:hAnsi="Arial Narrow" w:cs="Courier New"/>
              </w:rPr>
            </w:pPr>
            <w:r w:rsidRPr="0048741E">
              <w:rPr>
                <w:rFonts w:ascii="Arial" w:eastAsia="FoundrySterling-Medium" w:hAnsi="Arial" w:cs="Arial"/>
                <w:color w:val="51626F"/>
                <w:sz w:val="80"/>
                <w:szCs w:val="80"/>
              </w:rPr>
              <w:t xml:space="preserve">Assured </w:t>
            </w:r>
            <w:r>
              <w:rPr>
                <w:rFonts w:ascii="Arial" w:eastAsia="FoundrySterling-Medium" w:hAnsi="Arial" w:cs="Arial"/>
                <w:color w:val="51626F"/>
                <w:sz w:val="80"/>
                <w:szCs w:val="80"/>
              </w:rPr>
              <w:t>S</w:t>
            </w:r>
            <w:r w:rsidRPr="0048741E">
              <w:rPr>
                <w:rFonts w:ascii="Arial" w:eastAsia="FoundrySterling-Medium" w:hAnsi="Arial" w:cs="Arial"/>
                <w:color w:val="51626F"/>
                <w:sz w:val="80"/>
                <w:szCs w:val="80"/>
              </w:rPr>
              <w:t>horthold</w:t>
            </w:r>
          </w:p>
        </w:tc>
      </w:tr>
      <w:tr w:rsidR="00E6404A" w14:paraId="6DA8A2F3" w14:textId="77777777" w:rsidTr="00E6404A">
        <w:tc>
          <w:tcPr>
            <w:tcW w:w="9923" w:type="dxa"/>
          </w:tcPr>
          <w:p w14:paraId="2B86CE64" w14:textId="58A31017" w:rsidR="00E6404A" w:rsidRDefault="00E6404A" w:rsidP="00A714E5">
            <w:pPr>
              <w:widowControl w:val="0"/>
              <w:spacing w:after="120" w:line="240" w:lineRule="auto"/>
              <w:jc w:val="center"/>
              <w:rPr>
                <w:rFonts w:ascii="Arial Narrow" w:hAnsi="Arial Narrow" w:cs="Courier New"/>
              </w:rPr>
            </w:pPr>
            <w:r>
              <w:rPr>
                <w:rFonts w:ascii="Arial" w:eastAsia="FoundrySterling-Medium" w:hAnsi="Arial" w:cs="Arial"/>
                <w:color w:val="51626F"/>
                <w:sz w:val="80"/>
                <w:szCs w:val="80"/>
              </w:rPr>
              <w:t>T</w:t>
            </w:r>
            <w:r w:rsidRPr="0048741E">
              <w:rPr>
                <w:rFonts w:ascii="Arial" w:eastAsia="FoundrySterling-Medium" w:hAnsi="Arial" w:cs="Arial"/>
                <w:color w:val="51626F"/>
                <w:sz w:val="80"/>
                <w:szCs w:val="80"/>
              </w:rPr>
              <w:t>enancy agreement</w:t>
            </w:r>
          </w:p>
        </w:tc>
      </w:tr>
    </w:tbl>
    <w:p w14:paraId="6A4F6955" w14:textId="0388E395" w:rsidR="00E6404A" w:rsidRDefault="00E6404A" w:rsidP="00A714E5">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14:paraId="34BDEFCB" w14:textId="77777777" w:rsidTr="00446F01">
        <w:tc>
          <w:tcPr>
            <w:tcW w:w="10065" w:type="dxa"/>
          </w:tcPr>
          <w:p w14:paraId="14EF207C" w14:textId="62B1652F" w:rsidR="00E6404A" w:rsidRDefault="005C3D35" w:rsidP="00A714E5">
            <w:pPr>
              <w:widowControl w:val="0"/>
              <w:spacing w:after="120" w:line="240" w:lineRule="auto"/>
              <w:jc w:val="center"/>
              <w:rPr>
                <w:rFonts w:ascii="Arial Narrow" w:hAnsi="Arial Narrow" w:cs="Courier New"/>
              </w:rPr>
            </w:pPr>
            <w:r w:rsidRPr="009836C7">
              <w:rPr>
                <w:rFonts w:ascii="Arial" w:eastAsia="FoundrySterling-Medium" w:hAnsi="Arial" w:cs="Arial"/>
                <w:color w:val="51626F"/>
                <w:sz w:val="40"/>
                <w:szCs w:val="40"/>
              </w:rPr>
              <w:t>With deposit protection from The Dispute Service</w:t>
            </w:r>
          </w:p>
        </w:tc>
      </w:tr>
    </w:tbl>
    <w:p w14:paraId="358F8EB7" w14:textId="2441AFD0" w:rsidR="00E6404A" w:rsidRDefault="00E6404A" w:rsidP="00A714E5">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5C3D35" w14:paraId="39D8F589" w14:textId="77777777" w:rsidTr="00A82EC5">
        <w:tc>
          <w:tcPr>
            <w:tcW w:w="9674" w:type="dxa"/>
          </w:tcPr>
          <w:p w14:paraId="5998EF32" w14:textId="77777777" w:rsidR="005C3D35" w:rsidRDefault="005C3D35" w:rsidP="00A714E5">
            <w:pPr>
              <w:widowControl w:val="0"/>
              <w:spacing w:after="0" w:line="240" w:lineRule="auto"/>
              <w:rPr>
                <w:rFonts w:ascii="Arial" w:eastAsia="FoundrySterling-Medium" w:hAnsi="Arial" w:cs="Arial"/>
                <w:color w:val="51626F"/>
                <w:sz w:val="48"/>
                <w:szCs w:val="48"/>
              </w:rPr>
            </w:pPr>
            <w:r w:rsidRPr="00F61413">
              <w:rPr>
                <w:rFonts w:ascii="Arial" w:eastAsia="FoundrySterling-Medium" w:hAnsi="Arial" w:cs="Arial"/>
                <w:color w:val="51626F"/>
                <w:sz w:val="48"/>
                <w:szCs w:val="48"/>
              </w:rPr>
              <w:t>For the premises at</w:t>
            </w:r>
          </w:p>
          <w:p w14:paraId="05737840" w14:textId="6CCCDAC7" w:rsidR="00BE5616" w:rsidRDefault="00BE5616" w:rsidP="00A714E5">
            <w:pPr>
              <w:widowControl w:val="0"/>
              <w:spacing w:after="0" w:line="240" w:lineRule="auto"/>
              <w:rPr>
                <w:rFonts w:ascii="Arial Narrow" w:hAnsi="Arial Narrow" w:cs="Courier New"/>
              </w:rPr>
            </w:pPr>
            <w:r w:rsidRPr="00EA776A">
              <w:rPr>
                <w:rFonts w:ascii="Arial" w:eastAsia="FoundrySterling-Medium" w:hAnsi="Arial" w:cs="Arial"/>
                <w:color w:val="51626F"/>
                <w:sz w:val="52"/>
                <w:szCs w:val="52"/>
              </w:rPr>
              <w:t>{{CONTRACT_</w:t>
            </w:r>
            <w:r>
              <w:rPr>
                <w:rFonts w:ascii="Arial" w:eastAsia="FoundrySterling-Medium" w:hAnsi="Arial" w:cs="Arial"/>
                <w:color w:val="51626F"/>
                <w:sz w:val="52"/>
                <w:szCs w:val="52"/>
              </w:rPr>
              <w:t>FLA</w:t>
            </w:r>
            <w:r w:rsidRPr="00EA776A">
              <w:rPr>
                <w:rFonts w:ascii="Arial" w:eastAsia="FoundrySterling-Medium" w:hAnsi="Arial" w:cs="Arial"/>
                <w:color w:val="51626F"/>
                <w:sz w:val="52"/>
                <w:szCs w:val="52"/>
              </w:rPr>
              <w:t>T_N</w:t>
            </w:r>
            <w:r>
              <w:rPr>
                <w:rFonts w:ascii="Arial" w:eastAsia="FoundrySterling-Medium" w:hAnsi="Arial" w:cs="Arial"/>
                <w:color w:val="51626F"/>
                <w:sz w:val="52"/>
                <w:szCs w:val="52"/>
              </w:rPr>
              <w:t>O</w:t>
            </w:r>
            <w:r w:rsidRPr="00EA776A">
              <w:rPr>
                <w:rFonts w:ascii="Arial" w:eastAsia="FoundrySterling-Medium" w:hAnsi="Arial" w:cs="Arial"/>
                <w:color w:val="51626F"/>
                <w:sz w:val="52"/>
                <w:szCs w:val="52"/>
              </w:rPr>
              <w:t>}}</w:t>
            </w:r>
            <w:r>
              <w:rPr>
                <w:rFonts w:ascii="Arial" w:eastAsia="FoundrySterling-Medium" w:hAnsi="Arial" w:cs="Arial"/>
                <w:color w:val="51626F"/>
                <w:sz w:val="52"/>
                <w:szCs w:val="52"/>
              </w:rPr>
              <w:t>,</w:t>
            </w:r>
          </w:p>
        </w:tc>
      </w:tr>
      <w:tr w:rsidR="005C3D35" w14:paraId="4A51B578" w14:textId="77777777" w:rsidTr="00A82EC5">
        <w:tc>
          <w:tcPr>
            <w:tcW w:w="9674" w:type="dxa"/>
          </w:tcPr>
          <w:p w14:paraId="057244C8" w14:textId="77777777" w:rsidR="002E7A3A" w:rsidRDefault="002E7A3A" w:rsidP="002E7A3A">
            <w:pPr>
              <w:widowControl w:val="0"/>
              <w:spacing w:before="240"/>
              <w:rPr>
                <w:rFonts w:ascii="Arial" w:eastAsia="FoundrySterling-Medium" w:hAnsi="Arial" w:cs="Arial"/>
                <w:color w:val="51626F"/>
                <w:sz w:val="52"/>
                <w:szCs w:val="52"/>
              </w:rPr>
            </w:pPr>
            <w:r w:rsidRPr="00EA776A">
              <w:rPr>
                <w:rFonts w:ascii="Arial" w:eastAsia="FoundrySterling-Medium" w:hAnsi="Arial" w:cs="Arial"/>
                <w:color w:val="51626F"/>
                <w:sz w:val="52"/>
                <w:szCs w:val="52"/>
              </w:rPr>
              <w:t>{{CONTRACT_STREET_NAME}}, {{CONTRACT_CITY}}, {{CONTRACT_POST_CODE}}</w:t>
            </w:r>
          </w:p>
          <w:p w14:paraId="53504AC8" w14:textId="73BBC49A" w:rsidR="005C3D35" w:rsidRPr="00AD27DC" w:rsidRDefault="005C3D35" w:rsidP="00A714E5">
            <w:pPr>
              <w:widowControl w:val="0"/>
              <w:spacing w:before="240" w:after="0" w:line="240" w:lineRule="auto"/>
              <w:jc w:val="both"/>
              <w:rPr>
                <w:rFonts w:ascii="Arial Narrow" w:hAnsi="Arial Narrow" w:cs="Courier New"/>
                <w:sz w:val="52"/>
                <w:szCs w:val="52"/>
              </w:rPr>
            </w:pPr>
          </w:p>
        </w:tc>
      </w:tr>
      <w:tr w:rsidR="005C3D35" w14:paraId="4191682B" w14:textId="77777777" w:rsidTr="00A82EC5">
        <w:tc>
          <w:tcPr>
            <w:tcW w:w="9674" w:type="dxa"/>
          </w:tcPr>
          <w:p w14:paraId="3BAB9C21" w14:textId="77777777" w:rsidR="005C3D35" w:rsidRDefault="005C3D35" w:rsidP="00A714E5">
            <w:pPr>
              <w:widowControl w:val="0"/>
              <w:spacing w:before="240" w:after="0" w:line="240" w:lineRule="auto"/>
              <w:jc w:val="both"/>
              <w:rPr>
                <w:rFonts w:ascii="Arial Narrow" w:hAnsi="Arial Narrow" w:cs="Courier New"/>
              </w:rPr>
            </w:pPr>
          </w:p>
        </w:tc>
      </w:tr>
    </w:tbl>
    <w:p w14:paraId="07028FCA" w14:textId="7CC37E97" w:rsidR="005C3D35" w:rsidRDefault="005C3D35" w:rsidP="00A714E5">
      <w:pPr>
        <w:widowControl w:val="0"/>
        <w:spacing w:before="240" w:after="0" w:line="240" w:lineRule="auto"/>
        <w:jc w:val="both"/>
        <w:rPr>
          <w:rFonts w:ascii="Arial Narrow" w:hAnsi="Arial Narrow" w:cs="Courier New"/>
        </w:rPr>
      </w:pPr>
    </w:p>
    <w:p w14:paraId="72DC743E" w14:textId="6BB5F3BE" w:rsidR="00446F01" w:rsidRDefault="00446F01" w:rsidP="00A714E5">
      <w:pPr>
        <w:widowControl w:val="0"/>
        <w:spacing w:before="240" w:after="0" w:line="240" w:lineRule="auto"/>
        <w:ind w:left="-851" w:hanging="142"/>
        <w:jc w:val="both"/>
        <w:rPr>
          <w:rFonts w:ascii="Arial Narrow" w:hAnsi="Arial Narrow" w:cs="Courier New"/>
        </w:rPr>
      </w:pPr>
      <w:r>
        <w:rPr>
          <w:rFonts w:ascii="Arial" w:eastAsia="FoundrySterling-Medium" w:hAnsi="Arial" w:cs="Arial"/>
          <w:noProof/>
          <w:color w:val="5B6E7B"/>
          <w:sz w:val="48"/>
          <w:szCs w:val="48"/>
          <w:lang w:eastAsia="en-GB"/>
        </w:rPr>
        <w:drawing>
          <wp:inline distT="0" distB="0" distL="0" distR="0" wp14:anchorId="3C94375B" wp14:editId="2F8E655B">
            <wp:extent cx="1415488" cy="754380"/>
            <wp:effectExtent l="0" t="0" r="0"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2">
                      <a:extLst>
                        <a:ext uri="{28A0092B-C50C-407E-A947-70E740481C1C}">
                          <a14:useLocalDpi xmlns:a14="http://schemas.microsoft.com/office/drawing/2010/main" val="0"/>
                        </a:ext>
                      </a:extLst>
                    </a:blip>
                    <a:srcRect l="34259" r="39140"/>
                    <a:stretch/>
                  </pic:blipFill>
                  <pic:spPr bwMode="auto">
                    <a:xfrm>
                      <a:off x="0" y="0"/>
                      <a:ext cx="1416524"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Default="000655DB" w:rsidP="00A714E5">
      <w:pPr>
        <w:suppressAutoHyphens w:val="0"/>
        <w:spacing w:after="0" w:line="240" w:lineRule="auto"/>
        <w:rPr>
          <w:rFonts w:ascii="Arial Narrow" w:hAnsi="Arial Narrow" w:cs="Courier New"/>
        </w:rPr>
      </w:pPr>
      <w:r>
        <w:rPr>
          <w:rFonts w:ascii="Arial Narrow" w:hAnsi="Arial Narrow" w:cs="Courier New"/>
        </w:rPr>
        <w:br w:type="page"/>
      </w:r>
    </w:p>
    <w:p w14:paraId="3981E425" w14:textId="39E2009E" w:rsidR="00ED54D1" w:rsidRDefault="00FB391E" w:rsidP="00A714E5">
      <w:pPr>
        <w:widowControl w:val="0"/>
        <w:spacing w:before="240" w:after="0" w:line="240" w:lineRule="auto"/>
        <w:ind w:left="-851" w:hanging="142"/>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Contents</w:t>
      </w:r>
    </w:p>
    <w:tbl>
      <w:tblPr>
        <w:tblStyle w:val="TableGrid"/>
        <w:tblW w:w="1020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2"/>
      </w:tblGrid>
      <w:tr w:rsidR="00FB391E" w14:paraId="555AE04E" w14:textId="77777777" w:rsidTr="00D21F57">
        <w:trPr>
          <w:trHeight w:val="1370"/>
        </w:trPr>
        <w:tc>
          <w:tcPr>
            <w:tcW w:w="10202" w:type="dxa"/>
          </w:tcPr>
          <w:p w14:paraId="192C8861" w14:textId="77777777" w:rsidR="004230B0" w:rsidRDefault="004230B0" w:rsidP="00A714E5">
            <w:pPr>
              <w:autoSpaceDE w:val="0"/>
              <w:autoSpaceDN w:val="0"/>
              <w:adjustRightInd w:val="0"/>
              <w:spacing w:after="0"/>
              <w:ind w:left="-113" w:right="-23"/>
              <w:jc w:val="both"/>
              <w:rPr>
                <w:rFonts w:ascii="Arial" w:eastAsia="Arial-Black" w:hAnsi="Arial" w:cs="Arial"/>
                <w:b/>
                <w:color w:val="51626F"/>
                <w:sz w:val="20"/>
                <w:szCs w:val="20"/>
              </w:rPr>
            </w:pPr>
          </w:p>
          <w:p w14:paraId="797D4206" w14:textId="71926B55" w:rsidR="00440B95" w:rsidRPr="00247D35" w:rsidRDefault="00440B95" w:rsidP="00A714E5">
            <w:pPr>
              <w:autoSpaceDE w:val="0"/>
              <w:autoSpaceDN w:val="0"/>
              <w:adjustRightInd w:val="0"/>
              <w:spacing w:after="0"/>
              <w:ind w:left="-113" w:right="-23"/>
              <w:jc w:val="both"/>
              <w:rPr>
                <w:rFonts w:ascii="Arial" w:eastAsia="Arial-Black" w:hAnsi="Arial" w:cs="Arial"/>
                <w:b/>
                <w:color w:val="51626F"/>
                <w:sz w:val="20"/>
                <w:szCs w:val="20"/>
              </w:rPr>
            </w:pPr>
            <w:r w:rsidRPr="00440B95">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tc>
      </w:tr>
      <w:tr w:rsidR="00247D35" w14:paraId="6E396115" w14:textId="77777777" w:rsidTr="00D21F57">
        <w:trPr>
          <w:trHeight w:val="960"/>
        </w:trPr>
        <w:tc>
          <w:tcPr>
            <w:tcW w:w="10202" w:type="dxa"/>
          </w:tcPr>
          <w:p w14:paraId="57302CF4" w14:textId="3AD631C3" w:rsidR="00247D35" w:rsidRPr="00440B95" w:rsidRDefault="00247D35" w:rsidP="00A714E5">
            <w:pPr>
              <w:autoSpaceDE w:val="0"/>
              <w:autoSpaceDN w:val="0"/>
              <w:adjustRightInd w:val="0"/>
              <w:spacing w:before="240"/>
              <w:ind w:right="-23"/>
              <w:jc w:val="both"/>
              <w:rPr>
                <w:rFonts w:ascii="Arial" w:eastAsia="Arial-Black" w:hAnsi="Arial" w:cs="Arial"/>
                <w:color w:val="51626F"/>
                <w:sz w:val="20"/>
                <w:szCs w:val="20"/>
              </w:rPr>
            </w:pPr>
            <w:r w:rsidRPr="00440B95">
              <w:rPr>
                <w:rFonts w:ascii="Arial" w:eastAsia="Arial-Black" w:hAnsi="Arial" w:cs="Arial"/>
                <w:color w:val="51626F"/>
                <w:sz w:val="20"/>
                <w:szCs w:val="20"/>
              </w:rPr>
              <w:t>This agreement is in ten parts. Each part contains numbered sentences known as clauses. Each clause has a heading which describes what that clause refers to</w:t>
            </w:r>
            <w:r w:rsidR="00063F8B">
              <w:rPr>
                <w:rFonts w:ascii="Arial" w:eastAsia="Arial-Black" w:hAnsi="Arial" w:cs="Arial"/>
                <w:color w:val="51626F"/>
                <w:sz w:val="20"/>
                <w:szCs w:val="20"/>
              </w:rPr>
              <w:t>.</w:t>
            </w:r>
          </w:p>
        </w:tc>
      </w:tr>
    </w:tbl>
    <w:p w14:paraId="320EEE4A" w14:textId="7B1B0D1C" w:rsidR="001A1F20" w:rsidRDefault="001A1F20" w:rsidP="00A714E5">
      <w:pPr>
        <w:widowControl w:val="0"/>
        <w:spacing w:before="240" w:after="0" w:line="240" w:lineRule="auto"/>
        <w:jc w:val="both"/>
        <w:rPr>
          <w:rFonts w:ascii="Arial Narrow" w:hAnsi="Arial Narrow" w:cs="Courier New"/>
        </w:rPr>
      </w:pP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975"/>
      </w:tblGrid>
      <w:tr w:rsidR="001A1F20" w14:paraId="3FB33147" w14:textId="77777777" w:rsidTr="00211719">
        <w:trPr>
          <w:trHeight w:val="113"/>
        </w:trPr>
        <w:tc>
          <w:tcPr>
            <w:tcW w:w="1135" w:type="dxa"/>
          </w:tcPr>
          <w:p w14:paraId="6144E92E" w14:textId="21AA88D4" w:rsidR="001A1F20" w:rsidRPr="00D03C78" w:rsidRDefault="001A1F20" w:rsidP="00A714E5">
            <w:pPr>
              <w:widowControl w:val="0"/>
              <w:spacing w:line="240" w:lineRule="auto"/>
              <w:rPr>
                <w:rFonts w:ascii="Arial" w:eastAsia="FoundrySterling-Medium" w:hAnsi="Arial" w:cs="Arial"/>
                <w:color w:val="51626F"/>
                <w:sz w:val="20"/>
                <w:szCs w:val="20"/>
              </w:rPr>
            </w:pPr>
          </w:p>
        </w:tc>
        <w:tc>
          <w:tcPr>
            <w:tcW w:w="8234" w:type="dxa"/>
          </w:tcPr>
          <w:p w14:paraId="2BB272D6" w14:textId="77777777" w:rsidR="001A1F20" w:rsidRDefault="001A1F20" w:rsidP="00A714E5">
            <w:pPr>
              <w:widowControl w:val="0"/>
              <w:spacing w:before="240" w:line="240" w:lineRule="auto"/>
              <w:jc w:val="both"/>
              <w:rPr>
                <w:rFonts w:ascii="Arial Narrow" w:hAnsi="Arial Narrow" w:cs="Courier New"/>
              </w:rPr>
            </w:pPr>
          </w:p>
        </w:tc>
        <w:tc>
          <w:tcPr>
            <w:tcW w:w="975" w:type="dxa"/>
          </w:tcPr>
          <w:p w14:paraId="77EC4F82" w14:textId="49D408FC" w:rsidR="001A1F20" w:rsidRDefault="001A1F20" w:rsidP="00A714E5">
            <w:pPr>
              <w:widowControl w:val="0"/>
              <w:spacing w:line="240" w:lineRule="auto"/>
              <w:jc w:val="both"/>
              <w:rPr>
                <w:rFonts w:ascii="Arial Narrow" w:hAnsi="Arial Narrow" w:cs="Courier New"/>
              </w:rPr>
            </w:pPr>
          </w:p>
        </w:tc>
      </w:tr>
      <w:tr w:rsidR="001A1F20" w14:paraId="0D37C0BB" w14:textId="77777777" w:rsidTr="00266733">
        <w:trPr>
          <w:trHeight w:val="244"/>
        </w:trPr>
        <w:tc>
          <w:tcPr>
            <w:tcW w:w="1135" w:type="dxa"/>
          </w:tcPr>
          <w:p w14:paraId="58763ECB" w14:textId="1EA34F2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A</w:t>
            </w:r>
          </w:p>
        </w:tc>
        <w:tc>
          <w:tcPr>
            <w:tcW w:w="8234" w:type="dxa"/>
          </w:tcPr>
          <w:p w14:paraId="4B53CEF5" w14:textId="2E4D37F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Definitions</w:t>
            </w:r>
          </w:p>
        </w:tc>
        <w:tc>
          <w:tcPr>
            <w:tcW w:w="975" w:type="dxa"/>
          </w:tcPr>
          <w:p w14:paraId="69376558" w14:textId="3B7E8797" w:rsidR="001A1F20" w:rsidRDefault="001A1F20" w:rsidP="00A714E5">
            <w:pPr>
              <w:widowControl w:val="0"/>
              <w:spacing w:line="240" w:lineRule="auto"/>
              <w:jc w:val="both"/>
              <w:rPr>
                <w:rFonts w:ascii="Arial Narrow" w:hAnsi="Arial Narrow" w:cs="Courier New"/>
              </w:rPr>
            </w:pPr>
          </w:p>
        </w:tc>
      </w:tr>
      <w:tr w:rsidR="001A1F20" w14:paraId="0BFF90D9" w14:textId="77777777" w:rsidTr="00211719">
        <w:trPr>
          <w:trHeight w:val="113"/>
        </w:trPr>
        <w:tc>
          <w:tcPr>
            <w:tcW w:w="1135" w:type="dxa"/>
          </w:tcPr>
          <w:p w14:paraId="2EE97EA8" w14:textId="2C78C0D2" w:rsidR="001A1F20" w:rsidRPr="001A1F20" w:rsidRDefault="001A1F20" w:rsidP="00A714E5">
            <w:pPr>
              <w:widowControl w:val="0"/>
              <w:spacing w:line="240" w:lineRule="auto"/>
              <w:jc w:val="both"/>
              <w:rPr>
                <w:rFonts w:ascii="Arial Narrow" w:hAnsi="Arial Narrow" w:cs="Courier New"/>
                <w:b/>
              </w:rPr>
            </w:pPr>
            <w:r w:rsidRPr="00F61413">
              <w:rPr>
                <w:rFonts w:ascii="Arial" w:eastAsia="FoundrySterling-Medium" w:hAnsi="Arial" w:cs="Arial"/>
                <w:color w:val="51626F"/>
                <w:sz w:val="20"/>
                <w:szCs w:val="20"/>
              </w:rPr>
              <w:t>B</w:t>
            </w:r>
          </w:p>
        </w:tc>
        <w:tc>
          <w:tcPr>
            <w:tcW w:w="8234" w:type="dxa"/>
          </w:tcPr>
          <w:p w14:paraId="4EACB9C3" w14:textId="3F250B2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Main terms of this agreement</w:t>
            </w:r>
          </w:p>
        </w:tc>
        <w:tc>
          <w:tcPr>
            <w:tcW w:w="975" w:type="dxa"/>
          </w:tcPr>
          <w:p w14:paraId="535F59A9" w14:textId="00247EA8" w:rsidR="001A1F20" w:rsidRDefault="001A1F20" w:rsidP="00A714E5">
            <w:pPr>
              <w:widowControl w:val="0"/>
              <w:spacing w:line="240" w:lineRule="auto"/>
              <w:jc w:val="both"/>
              <w:rPr>
                <w:rFonts w:ascii="Arial Narrow" w:hAnsi="Arial Narrow" w:cs="Courier New"/>
              </w:rPr>
            </w:pPr>
          </w:p>
        </w:tc>
      </w:tr>
      <w:tr w:rsidR="001A1F20" w14:paraId="4B57D2A3" w14:textId="77777777" w:rsidTr="00211719">
        <w:trPr>
          <w:trHeight w:val="113"/>
        </w:trPr>
        <w:tc>
          <w:tcPr>
            <w:tcW w:w="1135" w:type="dxa"/>
          </w:tcPr>
          <w:p w14:paraId="66649040" w14:textId="6117BA1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C</w:t>
            </w:r>
          </w:p>
        </w:tc>
        <w:tc>
          <w:tcPr>
            <w:tcW w:w="8234" w:type="dxa"/>
          </w:tcPr>
          <w:p w14:paraId="3AFEC2AA" w14:textId="52F450ED"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Signatures</w:t>
            </w:r>
          </w:p>
        </w:tc>
        <w:tc>
          <w:tcPr>
            <w:tcW w:w="975" w:type="dxa"/>
          </w:tcPr>
          <w:p w14:paraId="5A7EBE4F" w14:textId="131B9B7F" w:rsidR="001A1F20" w:rsidRDefault="001A1F20" w:rsidP="00A714E5">
            <w:pPr>
              <w:widowControl w:val="0"/>
              <w:spacing w:line="240" w:lineRule="auto"/>
              <w:jc w:val="both"/>
              <w:rPr>
                <w:rFonts w:ascii="Arial Narrow" w:hAnsi="Arial Narrow" w:cs="Courier New"/>
              </w:rPr>
            </w:pPr>
          </w:p>
        </w:tc>
      </w:tr>
      <w:tr w:rsidR="001A1F20" w14:paraId="293D6DBD" w14:textId="77777777" w:rsidTr="00211719">
        <w:trPr>
          <w:trHeight w:val="113"/>
        </w:trPr>
        <w:tc>
          <w:tcPr>
            <w:tcW w:w="1135" w:type="dxa"/>
          </w:tcPr>
          <w:p w14:paraId="03388D50" w14:textId="7FD191C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w:t>
            </w:r>
          </w:p>
        </w:tc>
        <w:tc>
          <w:tcPr>
            <w:tcW w:w="8234" w:type="dxa"/>
          </w:tcPr>
          <w:p w14:paraId="2B91DE3A" w14:textId="41C1BB3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General clauses</w:t>
            </w:r>
          </w:p>
        </w:tc>
        <w:tc>
          <w:tcPr>
            <w:tcW w:w="975" w:type="dxa"/>
          </w:tcPr>
          <w:p w14:paraId="16071857" w14:textId="25290DEA" w:rsidR="001A1F20" w:rsidRDefault="001A1F20" w:rsidP="00A714E5">
            <w:pPr>
              <w:widowControl w:val="0"/>
              <w:spacing w:line="240" w:lineRule="auto"/>
              <w:jc w:val="both"/>
              <w:rPr>
                <w:rFonts w:ascii="Arial Narrow" w:hAnsi="Arial Narrow" w:cs="Courier New"/>
              </w:rPr>
            </w:pPr>
          </w:p>
        </w:tc>
      </w:tr>
      <w:tr w:rsidR="001A1F20" w14:paraId="2129E5AF" w14:textId="77777777" w:rsidTr="00211719">
        <w:trPr>
          <w:trHeight w:val="113"/>
        </w:trPr>
        <w:tc>
          <w:tcPr>
            <w:tcW w:w="1135" w:type="dxa"/>
          </w:tcPr>
          <w:p w14:paraId="34A7C4FA" w14:textId="202FF8B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E</w:t>
            </w:r>
          </w:p>
        </w:tc>
        <w:tc>
          <w:tcPr>
            <w:tcW w:w="8234" w:type="dxa"/>
          </w:tcPr>
          <w:p w14:paraId="233C7214" w14:textId="6D588330"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Tenant's responsibilities</w:t>
            </w:r>
          </w:p>
        </w:tc>
        <w:tc>
          <w:tcPr>
            <w:tcW w:w="975" w:type="dxa"/>
          </w:tcPr>
          <w:p w14:paraId="60F13923" w14:textId="33078363" w:rsidR="001A1F20" w:rsidRDefault="001A1F20" w:rsidP="00A714E5">
            <w:pPr>
              <w:widowControl w:val="0"/>
              <w:spacing w:line="240" w:lineRule="auto"/>
              <w:jc w:val="both"/>
              <w:rPr>
                <w:rFonts w:ascii="Arial Narrow" w:hAnsi="Arial Narrow" w:cs="Courier New"/>
              </w:rPr>
            </w:pPr>
          </w:p>
        </w:tc>
      </w:tr>
      <w:tr w:rsidR="001A1F20" w14:paraId="24382672" w14:textId="77777777" w:rsidTr="00211719">
        <w:trPr>
          <w:trHeight w:val="113"/>
        </w:trPr>
        <w:tc>
          <w:tcPr>
            <w:tcW w:w="1135" w:type="dxa"/>
          </w:tcPr>
          <w:p w14:paraId="5F5D289D" w14:textId="4807D979"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F</w:t>
            </w:r>
          </w:p>
        </w:tc>
        <w:tc>
          <w:tcPr>
            <w:tcW w:w="8234" w:type="dxa"/>
          </w:tcPr>
          <w:p w14:paraId="13EBF82A" w14:textId="07DD72B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Landlord's responsibilities</w:t>
            </w:r>
          </w:p>
        </w:tc>
        <w:tc>
          <w:tcPr>
            <w:tcW w:w="975" w:type="dxa"/>
          </w:tcPr>
          <w:p w14:paraId="5E9C10AA" w14:textId="42482D8E" w:rsidR="001A1F20" w:rsidRDefault="001A1F20" w:rsidP="00A714E5">
            <w:pPr>
              <w:widowControl w:val="0"/>
              <w:spacing w:line="240" w:lineRule="auto"/>
              <w:jc w:val="both"/>
              <w:rPr>
                <w:rFonts w:ascii="Arial Narrow" w:hAnsi="Arial Narrow" w:cs="Courier New"/>
              </w:rPr>
            </w:pPr>
          </w:p>
        </w:tc>
      </w:tr>
      <w:tr w:rsidR="001A1F20" w14:paraId="5BFBE5A1" w14:textId="77777777" w:rsidTr="00211719">
        <w:trPr>
          <w:trHeight w:val="113"/>
        </w:trPr>
        <w:tc>
          <w:tcPr>
            <w:tcW w:w="1135" w:type="dxa"/>
          </w:tcPr>
          <w:p w14:paraId="1927B158" w14:textId="7ECEC22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w:t>
            </w:r>
          </w:p>
        </w:tc>
        <w:tc>
          <w:tcPr>
            <w:tcW w:w="8234" w:type="dxa"/>
          </w:tcPr>
          <w:p w14:paraId="22CB2CDA" w14:textId="1DB2356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Inventory and the condition of the property</w:t>
            </w:r>
          </w:p>
        </w:tc>
        <w:tc>
          <w:tcPr>
            <w:tcW w:w="975" w:type="dxa"/>
          </w:tcPr>
          <w:p w14:paraId="67845D4B" w14:textId="66086A17" w:rsidR="001A1F20" w:rsidRDefault="001A1F20" w:rsidP="00A714E5">
            <w:pPr>
              <w:widowControl w:val="0"/>
              <w:spacing w:line="240" w:lineRule="auto"/>
              <w:jc w:val="both"/>
              <w:rPr>
                <w:rFonts w:ascii="Arial Narrow" w:hAnsi="Arial Narrow" w:cs="Courier New"/>
              </w:rPr>
            </w:pPr>
          </w:p>
        </w:tc>
      </w:tr>
      <w:tr w:rsidR="001A1F20" w14:paraId="4893FD33" w14:textId="77777777" w:rsidTr="00211719">
        <w:trPr>
          <w:trHeight w:val="113"/>
        </w:trPr>
        <w:tc>
          <w:tcPr>
            <w:tcW w:w="1135" w:type="dxa"/>
          </w:tcPr>
          <w:p w14:paraId="48D75162" w14:textId="312E67F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w:t>
            </w:r>
          </w:p>
        </w:tc>
        <w:tc>
          <w:tcPr>
            <w:tcW w:w="8234" w:type="dxa"/>
          </w:tcPr>
          <w:p w14:paraId="075A067B" w14:textId="7868C39A"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Protecting </w:t>
            </w:r>
            <w:r>
              <w:rPr>
                <w:rFonts w:ascii="Arial" w:eastAsia="FoundrySterling-Medium" w:hAnsi="Arial" w:cs="Arial"/>
                <w:color w:val="51626F"/>
                <w:sz w:val="20"/>
                <w:szCs w:val="20"/>
              </w:rPr>
              <w:t>the deposit</w:t>
            </w:r>
          </w:p>
        </w:tc>
        <w:tc>
          <w:tcPr>
            <w:tcW w:w="975" w:type="dxa"/>
          </w:tcPr>
          <w:p w14:paraId="23B7430D" w14:textId="6BDAD576" w:rsidR="001A1F20" w:rsidRDefault="001A1F20" w:rsidP="00A714E5">
            <w:pPr>
              <w:widowControl w:val="0"/>
              <w:spacing w:line="240" w:lineRule="auto"/>
              <w:jc w:val="both"/>
              <w:rPr>
                <w:rFonts w:ascii="Arial Narrow" w:hAnsi="Arial Narrow" w:cs="Courier New"/>
              </w:rPr>
            </w:pPr>
          </w:p>
        </w:tc>
      </w:tr>
      <w:tr w:rsidR="001A1F20" w14:paraId="73E86A47" w14:textId="77777777" w:rsidTr="00211719">
        <w:trPr>
          <w:trHeight w:val="113"/>
        </w:trPr>
        <w:tc>
          <w:tcPr>
            <w:tcW w:w="1135" w:type="dxa"/>
          </w:tcPr>
          <w:p w14:paraId="70655F32" w14:textId="646D5B77"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w:t>
            </w:r>
          </w:p>
        </w:tc>
        <w:tc>
          <w:tcPr>
            <w:tcW w:w="8234" w:type="dxa"/>
          </w:tcPr>
          <w:p w14:paraId="7C0200EA" w14:textId="71B116E5"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Ending the tenancy</w:t>
            </w:r>
          </w:p>
        </w:tc>
        <w:tc>
          <w:tcPr>
            <w:tcW w:w="975" w:type="dxa"/>
          </w:tcPr>
          <w:p w14:paraId="73EA05AB" w14:textId="453BF94B" w:rsidR="001A1F20" w:rsidRDefault="001A1F20" w:rsidP="00A714E5">
            <w:pPr>
              <w:widowControl w:val="0"/>
              <w:spacing w:line="240" w:lineRule="auto"/>
              <w:jc w:val="both"/>
              <w:rPr>
                <w:rFonts w:ascii="Arial Narrow" w:hAnsi="Arial Narrow" w:cs="Courier New"/>
              </w:rPr>
            </w:pPr>
          </w:p>
        </w:tc>
      </w:tr>
      <w:tr w:rsidR="001A1F20" w14:paraId="6514DDDE" w14:textId="77777777" w:rsidTr="00211719">
        <w:trPr>
          <w:trHeight w:val="113"/>
        </w:trPr>
        <w:tc>
          <w:tcPr>
            <w:tcW w:w="1135" w:type="dxa"/>
          </w:tcPr>
          <w:p w14:paraId="36421B0F" w14:textId="439AAA2E"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J</w:t>
            </w:r>
          </w:p>
        </w:tc>
        <w:tc>
          <w:tcPr>
            <w:tcW w:w="8234" w:type="dxa"/>
          </w:tcPr>
          <w:p w14:paraId="2114CC44" w14:textId="5907979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Special terms for the tenancy</w:t>
            </w:r>
            <w:r>
              <w:rPr>
                <w:rFonts w:ascii="Arial" w:eastAsia="FoundrySterling-Medium" w:hAnsi="Arial" w:cs="Arial"/>
                <w:color w:val="51626F"/>
                <w:sz w:val="20"/>
                <w:szCs w:val="20"/>
              </w:rPr>
              <w:t xml:space="preserve"> (if any)</w:t>
            </w:r>
          </w:p>
        </w:tc>
        <w:tc>
          <w:tcPr>
            <w:tcW w:w="975" w:type="dxa"/>
          </w:tcPr>
          <w:p w14:paraId="35ED20EC" w14:textId="28D77B9A" w:rsidR="001A1F20" w:rsidRDefault="001A1F20" w:rsidP="00A714E5">
            <w:pPr>
              <w:widowControl w:val="0"/>
              <w:spacing w:line="240" w:lineRule="auto"/>
              <w:jc w:val="both"/>
              <w:rPr>
                <w:rFonts w:ascii="Arial Narrow" w:hAnsi="Arial Narrow" w:cs="Courier New"/>
              </w:rPr>
            </w:pPr>
          </w:p>
        </w:tc>
      </w:tr>
      <w:tr w:rsidR="002F2DA9" w14:paraId="338A1C2E" w14:textId="77777777" w:rsidTr="00211719">
        <w:trPr>
          <w:trHeight w:val="113"/>
        </w:trPr>
        <w:tc>
          <w:tcPr>
            <w:tcW w:w="1135" w:type="dxa"/>
          </w:tcPr>
          <w:p w14:paraId="035A1216"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8234" w:type="dxa"/>
          </w:tcPr>
          <w:p w14:paraId="31749B3A"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975" w:type="dxa"/>
          </w:tcPr>
          <w:p w14:paraId="6173D39D" w14:textId="77777777" w:rsidR="002F2DA9" w:rsidRDefault="002F2DA9" w:rsidP="00A714E5">
            <w:pPr>
              <w:widowControl w:val="0"/>
              <w:spacing w:line="240" w:lineRule="auto"/>
              <w:jc w:val="both"/>
              <w:rPr>
                <w:rFonts w:ascii="Arial Narrow" w:hAnsi="Arial Narrow" w:cs="Courier New"/>
              </w:rPr>
            </w:pPr>
          </w:p>
        </w:tc>
      </w:tr>
      <w:tr w:rsidR="00A66399" w14:paraId="4B6A5265" w14:textId="77777777" w:rsidTr="007059CA">
        <w:trPr>
          <w:trHeight w:val="113"/>
        </w:trPr>
        <w:tc>
          <w:tcPr>
            <w:tcW w:w="10344" w:type="dxa"/>
            <w:gridSpan w:val="3"/>
          </w:tcPr>
          <w:p w14:paraId="13B96BD4" w14:textId="5C78BC64" w:rsidR="00A66399"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Attachment 1 -  Regulations for the shared areas of the building</w:t>
            </w:r>
            <w:r w:rsidR="004A4576">
              <w:rPr>
                <w:rFonts w:ascii="Arial" w:eastAsia="FoundrySterling-Medium" w:hAnsi="Arial" w:cs="Arial"/>
                <w:color w:val="51626F"/>
                <w:sz w:val="20"/>
                <w:szCs w:val="20"/>
              </w:rPr>
              <w:t xml:space="preserve"> and/or estate</w:t>
            </w:r>
            <w:r w:rsidRPr="00F61413">
              <w:rPr>
                <w:rFonts w:ascii="Arial" w:eastAsia="FoundrySterling-Medium" w:hAnsi="Arial" w:cs="Arial"/>
                <w:color w:val="51626F"/>
                <w:sz w:val="20"/>
                <w:szCs w:val="20"/>
              </w:rPr>
              <w:t xml:space="preserve"> </w:t>
            </w:r>
            <w:r w:rsidR="004A4576">
              <w:rPr>
                <w:rFonts w:ascii="Arial" w:eastAsia="FoundrySterling-Medium" w:hAnsi="Arial" w:cs="Arial"/>
                <w:color w:val="51626F"/>
                <w:sz w:val="20"/>
                <w:szCs w:val="20"/>
              </w:rPr>
              <w:t>(if applicable)</w:t>
            </w:r>
          </w:p>
        </w:tc>
      </w:tr>
      <w:tr w:rsidR="00A66399" w14:paraId="3760397A" w14:textId="77777777" w:rsidTr="007059CA">
        <w:trPr>
          <w:trHeight w:val="113"/>
        </w:trPr>
        <w:tc>
          <w:tcPr>
            <w:tcW w:w="10344" w:type="dxa"/>
            <w:gridSpan w:val="3"/>
          </w:tcPr>
          <w:p w14:paraId="08301347" w14:textId="1EE0294A" w:rsidR="00A66399" w:rsidRPr="00946831" w:rsidRDefault="00A66399" w:rsidP="00A714E5">
            <w:pPr>
              <w:widowControl w:val="0"/>
              <w:spacing w:line="240" w:lineRule="auto"/>
              <w:jc w:val="both"/>
              <w:rPr>
                <w:rFonts w:ascii="Arial" w:eastAsia="FoundrySterling-Medium" w:hAnsi="Arial" w:cs="Arial"/>
                <w:i/>
                <w:color w:val="51626F"/>
                <w:sz w:val="20"/>
                <w:szCs w:val="20"/>
              </w:rPr>
            </w:pPr>
            <w:r w:rsidRPr="00F61413">
              <w:rPr>
                <w:rFonts w:ascii="Arial" w:eastAsia="FoundrySterling-Medium" w:hAnsi="Arial" w:cs="Arial"/>
                <w:color w:val="51626F"/>
                <w:sz w:val="20"/>
                <w:szCs w:val="20"/>
              </w:rPr>
              <w:t xml:space="preserve">Attachment </w:t>
            </w:r>
            <w:r>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 xml:space="preserve"> -  Prescribed information</w:t>
            </w:r>
            <w:r w:rsidR="00B43E35">
              <w:rPr>
                <w:rFonts w:ascii="Arial" w:eastAsia="FoundrySterling-Medium" w:hAnsi="Arial" w:cs="Arial"/>
                <w:color w:val="51626F"/>
                <w:sz w:val="20"/>
                <w:szCs w:val="20"/>
              </w:rPr>
              <w:t xml:space="preserve"> and leaflet entitled ‘</w:t>
            </w:r>
            <w:r w:rsidR="00B43E35">
              <w:rPr>
                <w:rFonts w:ascii="Arial" w:eastAsia="FoundrySterling-Medium" w:hAnsi="Arial" w:cs="Arial"/>
                <w:i/>
                <w:color w:val="51626F"/>
                <w:sz w:val="20"/>
                <w:szCs w:val="20"/>
              </w:rPr>
              <w:t>What is the tenancy deposit scheme’</w:t>
            </w:r>
          </w:p>
        </w:tc>
      </w:tr>
      <w:tr w:rsidR="00A66399" w14:paraId="7E3DA3E1" w14:textId="77777777" w:rsidTr="007059CA">
        <w:trPr>
          <w:trHeight w:val="113"/>
        </w:trPr>
        <w:tc>
          <w:tcPr>
            <w:tcW w:w="10344" w:type="dxa"/>
            <w:gridSpan w:val="3"/>
          </w:tcPr>
          <w:p w14:paraId="057BECF2" w14:textId="189CB102" w:rsidR="00A66399" w:rsidRDefault="00A66399" w:rsidP="00A714E5">
            <w:pPr>
              <w:widowControl w:val="0"/>
              <w:spacing w:line="240" w:lineRule="auto"/>
              <w:jc w:val="both"/>
              <w:rPr>
                <w:rFonts w:ascii="Arial" w:eastAsia="FoundrySterling-Medium" w:hAnsi="Arial" w:cs="Arial"/>
                <w:color w:val="51626F"/>
                <w:sz w:val="20"/>
                <w:szCs w:val="20"/>
              </w:rPr>
            </w:pPr>
            <w:r w:rsidRPr="00A66399">
              <w:rPr>
                <w:rFonts w:ascii="Arial" w:eastAsia="FoundrySterling-Medium" w:hAnsi="Arial" w:cs="Arial"/>
                <w:color w:val="51626F"/>
                <w:sz w:val="20"/>
                <w:szCs w:val="20"/>
              </w:rPr>
              <w:t>Attachment 3 -  Guarantor addendum (if applicable)</w:t>
            </w:r>
          </w:p>
        </w:tc>
      </w:tr>
      <w:tr w:rsidR="007D5861" w14:paraId="44D53ED0" w14:textId="77777777" w:rsidTr="00D86393">
        <w:trPr>
          <w:trHeight w:val="113"/>
        </w:trPr>
        <w:tc>
          <w:tcPr>
            <w:tcW w:w="10344" w:type="dxa"/>
            <w:gridSpan w:val="3"/>
          </w:tcPr>
          <w:p w14:paraId="62D42FCC" w14:textId="77777777" w:rsidR="00B43E35" w:rsidRDefault="007D5861" w:rsidP="00A714E5">
            <w:pPr>
              <w:widowControl w:val="0"/>
              <w:spacing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Attachment 4 -  The </w:t>
            </w:r>
            <w:r w:rsidR="00946831">
              <w:rPr>
                <w:rFonts w:ascii="Arial" w:eastAsia="FoundrySterling-Medium" w:hAnsi="Arial" w:cs="Arial"/>
                <w:color w:val="51626F"/>
                <w:sz w:val="20"/>
                <w:szCs w:val="20"/>
              </w:rPr>
              <w:t>Fee</w:t>
            </w:r>
            <w:r>
              <w:rPr>
                <w:rFonts w:ascii="Arial" w:eastAsia="FoundrySterling-Medium" w:hAnsi="Arial" w:cs="Arial"/>
                <w:color w:val="51626F"/>
                <w:sz w:val="20"/>
                <w:szCs w:val="20"/>
              </w:rPr>
              <w:t xml:space="preserve"> Schedule</w:t>
            </w:r>
          </w:p>
          <w:p w14:paraId="0DF6846F" w14:textId="77777777" w:rsidR="00155AB6" w:rsidRDefault="00155AB6" w:rsidP="00A714E5">
            <w:pPr>
              <w:widowControl w:val="0"/>
              <w:spacing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Attachment 5 – The Payment Schedule</w:t>
            </w:r>
          </w:p>
          <w:p w14:paraId="1A803DF2" w14:textId="0F5EFA02" w:rsidR="00247EA2" w:rsidRPr="00A66399" w:rsidRDefault="00247EA2" w:rsidP="00A714E5">
            <w:pPr>
              <w:widowControl w:val="0"/>
              <w:spacing w:line="240" w:lineRule="auto"/>
              <w:jc w:val="both"/>
              <w:rPr>
                <w:rFonts w:ascii="Arial" w:eastAsia="FoundrySterling-Medium" w:hAnsi="Arial" w:cs="Arial"/>
                <w:color w:val="51626F"/>
                <w:sz w:val="20"/>
                <w:szCs w:val="20"/>
              </w:rPr>
            </w:pPr>
          </w:p>
        </w:tc>
      </w:tr>
    </w:tbl>
    <w:p w14:paraId="3C98D27A" w14:textId="4DDBFE71" w:rsidR="00497BE2" w:rsidRDefault="00497BE2" w:rsidP="00A714E5">
      <w:pPr>
        <w:suppressAutoHyphens w:val="0"/>
        <w:spacing w:after="0" w:line="240" w:lineRule="auto"/>
        <w:rPr>
          <w:rFonts w:ascii="Arial Narrow" w:hAnsi="Arial Narrow" w:cs="Courier New"/>
        </w:rPr>
      </w:pPr>
    </w:p>
    <w:p w14:paraId="0BBD20BA" w14:textId="77777777" w:rsidR="00CB328A" w:rsidRDefault="00CB328A" w:rsidP="00A714E5">
      <w:pPr>
        <w:suppressAutoHyphens w:val="0"/>
        <w:spacing w:after="0" w:line="240" w:lineRule="auto"/>
        <w:rPr>
          <w:rFonts w:ascii="Arial Narrow" w:hAnsi="Arial Narrow" w:cs="Courier New"/>
        </w:rPr>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tblGrid>
      <w:tr w:rsidR="00497BE2" w14:paraId="7A16A472" w14:textId="77777777" w:rsidTr="00B02D8E">
        <w:tc>
          <w:tcPr>
            <w:tcW w:w="6805" w:type="dxa"/>
          </w:tcPr>
          <w:p w14:paraId="2E90B5AE" w14:textId="2269364A" w:rsid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This tenancy a</w:t>
            </w:r>
            <w:r w:rsidR="006E54F3">
              <w:rPr>
                <w:rFonts w:ascii="Arial" w:eastAsia="FoundrySterling-Medium" w:hAnsi="Arial" w:cs="Arial"/>
                <w:color w:val="51626F"/>
                <w:sz w:val="20"/>
                <w:szCs w:val="20"/>
              </w:rPr>
              <w:t xml:space="preserve">greement </w:t>
            </w:r>
            <w:r w:rsidR="004A4576">
              <w:rPr>
                <w:rFonts w:ascii="Arial" w:eastAsia="FoundrySterling-Medium" w:hAnsi="Arial" w:cs="Arial"/>
                <w:color w:val="51626F"/>
                <w:sz w:val="20"/>
                <w:szCs w:val="20"/>
              </w:rPr>
              <w:t>is</w:t>
            </w:r>
            <w:r w:rsidR="006E54F3">
              <w:rPr>
                <w:rFonts w:ascii="Arial" w:eastAsia="FoundrySterling-Medium" w:hAnsi="Arial" w:cs="Arial"/>
                <w:color w:val="51626F"/>
                <w:sz w:val="20"/>
                <w:szCs w:val="20"/>
              </w:rPr>
              <w:t xml:space="preserve"> based on </w:t>
            </w:r>
            <w:r w:rsidRPr="00497BE2">
              <w:rPr>
                <w:rFonts w:ascii="Arial" w:eastAsia="FoundrySterling-Medium" w:hAnsi="Arial" w:cs="Arial"/>
                <w:color w:val="51626F"/>
                <w:sz w:val="20"/>
                <w:szCs w:val="20"/>
              </w:rPr>
              <w:t xml:space="preserve">the </w:t>
            </w:r>
          </w:p>
          <w:p w14:paraId="2318663B" w14:textId="21BEC4CD" w:rsidR="00497BE2" w:rsidRP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British Property Federation's assured shorthold tenancy agreement.</w:t>
            </w:r>
          </w:p>
        </w:tc>
      </w:tr>
      <w:tr w:rsidR="00B02D8E" w14:paraId="13A3B40E" w14:textId="77777777" w:rsidTr="00B02D8E">
        <w:tc>
          <w:tcPr>
            <w:tcW w:w="6805" w:type="dxa"/>
          </w:tcPr>
          <w:p w14:paraId="01A43576" w14:textId="77777777" w:rsidR="00B02D8E" w:rsidRPr="00497BE2" w:rsidRDefault="00B02D8E" w:rsidP="00A714E5">
            <w:pPr>
              <w:widowControl w:val="0"/>
              <w:spacing w:after="0" w:line="240" w:lineRule="auto"/>
              <w:jc w:val="both"/>
              <w:rPr>
                <w:rFonts w:ascii="Arial" w:eastAsia="FoundrySterling-Medium" w:hAnsi="Arial" w:cs="Arial"/>
                <w:color w:val="51626F"/>
                <w:sz w:val="20"/>
                <w:szCs w:val="20"/>
              </w:rPr>
            </w:pPr>
          </w:p>
        </w:tc>
      </w:tr>
      <w:tr w:rsidR="00B02D8E" w14:paraId="7686FA12" w14:textId="77777777" w:rsidTr="00B02D8E">
        <w:tc>
          <w:tcPr>
            <w:tcW w:w="6805" w:type="dxa"/>
          </w:tcPr>
          <w:p w14:paraId="1E306DE9"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British Property Federation</w:t>
            </w:r>
          </w:p>
          <w:p w14:paraId="42F540F0"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1 Warwick Row, 7th Floor, London SW1E 5ER</w:t>
            </w:r>
          </w:p>
          <w:p w14:paraId="55C900FE"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Tel: 020 7828 0111, Fax: 020 7834 3442, www.bpf.org.uk</w:t>
            </w:r>
          </w:p>
          <w:p w14:paraId="7BEE0D73" w14:textId="1B37E6E5" w:rsidR="00B02D8E" w:rsidRPr="00497BE2" w:rsidRDefault="00B02D8E" w:rsidP="00A714E5">
            <w:pPr>
              <w:widowControl w:val="0"/>
              <w:spacing w:after="0" w:line="240" w:lineRule="auto"/>
              <w:jc w:val="both"/>
              <w:rPr>
                <w:rFonts w:ascii="Arial" w:eastAsia="FoundrySterling-Medium" w:hAnsi="Arial" w:cs="Arial"/>
                <w:color w:val="51626F"/>
                <w:sz w:val="20"/>
                <w:szCs w:val="20"/>
              </w:rPr>
            </w:pPr>
            <w:r w:rsidRPr="00B02D8E">
              <w:rPr>
                <w:rFonts w:ascii="Arial" w:eastAsia="FoundrySterling-Medium" w:hAnsi="Arial" w:cs="Arial"/>
                <w:color w:val="51626F"/>
                <w:sz w:val="15"/>
                <w:szCs w:val="15"/>
              </w:rPr>
              <w:t>Registered in England and Wales, number 778293</w:t>
            </w:r>
          </w:p>
        </w:tc>
      </w:tr>
    </w:tbl>
    <w:p w14:paraId="3DBF80D7" w14:textId="292FBAC8" w:rsidR="009B2D95" w:rsidRDefault="0049505D" w:rsidP="00A714E5">
      <w:pPr>
        <w:suppressAutoHyphens w:val="0"/>
        <w:spacing w:after="0" w:line="240" w:lineRule="auto"/>
        <w:rPr>
          <w:rFonts w:ascii="Arial Narrow" w:hAnsi="Arial Narrow" w:cs="Courier New"/>
        </w:rPr>
      </w:pPr>
      <w:r>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14:paraId="65C15DF4" w14:textId="77777777" w:rsidTr="00B97759">
        <w:tc>
          <w:tcPr>
            <w:tcW w:w="10349" w:type="dxa"/>
          </w:tcPr>
          <w:p w14:paraId="7962FE44" w14:textId="7E44724B" w:rsidR="00B97759" w:rsidRDefault="00B97759"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A</w:t>
            </w:r>
            <w:r w:rsidR="00F2337E">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Definitions</w:t>
            </w:r>
          </w:p>
        </w:tc>
      </w:tr>
      <w:tr w:rsidR="00B97759" w14:paraId="5D0A332E" w14:textId="77777777" w:rsidTr="00B97759">
        <w:tc>
          <w:tcPr>
            <w:tcW w:w="10349" w:type="dxa"/>
          </w:tcPr>
          <w:p w14:paraId="463E3F2B" w14:textId="364A6995" w:rsidR="00266733" w:rsidRDefault="00B97759" w:rsidP="00A714E5">
            <w:pPr>
              <w:widowControl w:val="0"/>
              <w:spacing w:before="120" w:after="120" w:line="240" w:lineRule="auto"/>
              <w:jc w:val="both"/>
              <w:rPr>
                <w:rFonts w:ascii="Arial Narrow" w:hAnsi="Arial Narrow" w:cs="Courier New"/>
              </w:rPr>
            </w:pPr>
            <w:r w:rsidRPr="00F61413">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61413" w14:paraId="3F89A0B2" w14:textId="77777777" w:rsidTr="004711CC">
        <w:tc>
          <w:tcPr>
            <w:tcW w:w="1957" w:type="dxa"/>
          </w:tcPr>
          <w:p w14:paraId="7C4C1D84"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Term</w:t>
            </w:r>
          </w:p>
        </w:tc>
        <w:tc>
          <w:tcPr>
            <w:tcW w:w="8392" w:type="dxa"/>
          </w:tcPr>
          <w:p w14:paraId="0F154F23"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Meaning</w:t>
            </w:r>
          </w:p>
        </w:tc>
      </w:tr>
      <w:tr w:rsidR="00B97759" w:rsidRPr="00F61413" w14:paraId="4A6BF164" w14:textId="77777777" w:rsidTr="004711CC">
        <w:tc>
          <w:tcPr>
            <w:tcW w:w="1957" w:type="dxa"/>
          </w:tcPr>
          <w:p w14:paraId="1DE6A23C"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premises</w:t>
            </w:r>
          </w:p>
        </w:tc>
        <w:tc>
          <w:tcPr>
            <w:tcW w:w="8392" w:type="dxa"/>
          </w:tcPr>
          <w:p w14:paraId="33EA9BE8"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61413" w14:paraId="3C13F0C4" w14:textId="77777777" w:rsidTr="004711CC">
        <w:tc>
          <w:tcPr>
            <w:tcW w:w="1957" w:type="dxa"/>
          </w:tcPr>
          <w:p w14:paraId="2A1868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building</w:t>
            </w:r>
          </w:p>
        </w:tc>
        <w:tc>
          <w:tcPr>
            <w:tcW w:w="8392" w:type="dxa"/>
          </w:tcPr>
          <w:p w14:paraId="057030FC"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r>
              <w:rPr>
                <w:rFonts w:ascii="Arial" w:eastAsia="FoundrySterling-Medium" w:hAnsi="Arial" w:cs="Arial"/>
                <w:color w:val="51626F"/>
                <w:spacing w:val="-2"/>
                <w:sz w:val="20"/>
                <w:szCs w:val="20"/>
              </w:rPr>
              <w:t>.</w:t>
            </w:r>
          </w:p>
        </w:tc>
      </w:tr>
      <w:tr w:rsidR="00B97759" w:rsidRPr="00F61413" w14:paraId="6DC02913" w14:textId="77777777" w:rsidTr="004711CC">
        <w:tc>
          <w:tcPr>
            <w:tcW w:w="1957" w:type="dxa"/>
          </w:tcPr>
          <w:p w14:paraId="6408520A"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Landlord, we, us</w:t>
            </w:r>
          </w:p>
        </w:tc>
        <w:tc>
          <w:tcPr>
            <w:tcW w:w="8392" w:type="dxa"/>
          </w:tcPr>
          <w:p w14:paraId="2E40245F" w14:textId="6AA85EE9"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Pr>
                <w:rFonts w:ascii="Arial" w:eastAsia="FoundrySterling-Medium" w:hAnsi="Arial" w:cs="Arial"/>
                <w:color w:val="51626F"/>
                <w:spacing w:val="-2"/>
                <w:sz w:val="20"/>
                <w:szCs w:val="20"/>
              </w:rPr>
              <w:t>The current landlord is named at B2a</w:t>
            </w:r>
            <w:r w:rsidR="004A4576">
              <w:rPr>
                <w:rFonts w:ascii="Arial" w:eastAsia="FoundrySterling-Medium" w:hAnsi="Arial" w:cs="Arial"/>
                <w:color w:val="51626F"/>
                <w:spacing w:val="-2"/>
                <w:sz w:val="20"/>
                <w:szCs w:val="20"/>
              </w:rPr>
              <w:t xml:space="preserve"> and any successors in title</w:t>
            </w:r>
          </w:p>
        </w:tc>
      </w:tr>
      <w:tr w:rsidR="00B97759" w:rsidRPr="00F61413" w14:paraId="0423EBDC" w14:textId="77777777" w:rsidTr="004711CC">
        <w:tc>
          <w:tcPr>
            <w:tcW w:w="1957" w:type="dxa"/>
          </w:tcPr>
          <w:p w14:paraId="7FF4B2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Tenant, you, your</w:t>
            </w:r>
          </w:p>
        </w:tc>
        <w:tc>
          <w:tcPr>
            <w:tcW w:w="8392" w:type="dxa"/>
          </w:tcPr>
          <w:p w14:paraId="69733778" w14:textId="2633F2DC"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This </w:t>
            </w:r>
            <w:r>
              <w:rPr>
                <w:rFonts w:ascii="Arial" w:eastAsia="FoundrySterling-Medium" w:hAnsi="Arial" w:cs="Arial"/>
                <w:color w:val="51626F"/>
                <w:spacing w:val="-2"/>
                <w:sz w:val="20"/>
                <w:szCs w:val="20"/>
              </w:rPr>
              <w:t>is the person or people named at B2b</w:t>
            </w:r>
            <w:r w:rsidR="004A4576">
              <w:rPr>
                <w:rFonts w:ascii="Arial" w:eastAsia="FoundrySterling-Medium" w:hAnsi="Arial" w:cs="Arial"/>
                <w:color w:val="51626F"/>
                <w:spacing w:val="-2"/>
                <w:sz w:val="20"/>
                <w:szCs w:val="20"/>
              </w:rPr>
              <w:t xml:space="preserve"> and any lawful successors in title</w:t>
            </w:r>
            <w:r w:rsidR="008D62ED">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800C94" w:rsidRPr="00F61413" w14:paraId="28256EB6" w14:textId="77777777" w:rsidTr="00652EE8">
        <w:tc>
          <w:tcPr>
            <w:tcW w:w="1957" w:type="dxa"/>
          </w:tcPr>
          <w:p w14:paraId="228C011B" w14:textId="77777777" w:rsidR="00800C94" w:rsidRPr="00F61413" w:rsidRDefault="00800C94" w:rsidP="00652EE8">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Lead Tenant</w:t>
            </w:r>
          </w:p>
        </w:tc>
        <w:tc>
          <w:tcPr>
            <w:tcW w:w="8392" w:type="dxa"/>
          </w:tcPr>
          <w:p w14:paraId="70131BFB" w14:textId="2CDF54D0" w:rsidR="00800C94" w:rsidRPr="00F61413" w:rsidRDefault="00800C94" w:rsidP="00823EF1">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individual named first at B2b </w:t>
            </w:r>
            <w:r w:rsidR="00823EF1">
              <w:rPr>
                <w:rFonts w:ascii="Arial" w:eastAsia="FoundrySterling-Medium" w:hAnsi="Arial" w:cs="Arial"/>
                <w:color w:val="51626F"/>
                <w:spacing w:val="-2"/>
                <w:sz w:val="20"/>
                <w:szCs w:val="20"/>
              </w:rPr>
              <w:t>(or where that person is no longer a tenant, the individual who the remaining tenants have agreed will be the Lead Tenant in accordance with this agreement).</w:t>
            </w:r>
          </w:p>
        </w:tc>
      </w:tr>
      <w:tr w:rsidR="00B97759" w:rsidRPr="00F61413" w14:paraId="1C4EB00F" w14:textId="77777777" w:rsidTr="004711CC">
        <w:tc>
          <w:tcPr>
            <w:tcW w:w="1957" w:type="dxa"/>
          </w:tcPr>
          <w:p w14:paraId="711C14A9"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B97759" w:rsidRPr="00F61413" w14:paraId="654E9BD1" w14:textId="77777777" w:rsidTr="004711CC">
        <w:tc>
          <w:tcPr>
            <w:tcW w:w="1957" w:type="dxa"/>
          </w:tcPr>
          <w:p w14:paraId="11C4EB3F"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Guarantor</w:t>
            </w:r>
          </w:p>
        </w:tc>
        <w:tc>
          <w:tcPr>
            <w:tcW w:w="8392" w:type="dxa"/>
          </w:tcPr>
          <w:p w14:paraId="4A81816A"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61413" w14:paraId="35B51908" w14:textId="77777777" w:rsidTr="004711CC">
        <w:tc>
          <w:tcPr>
            <w:tcW w:w="1957" w:type="dxa"/>
          </w:tcPr>
          <w:p w14:paraId="13BC98BD"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How long the tenancy lasts as set out in this agreement and shown in clause B4.</w:t>
            </w:r>
          </w:p>
        </w:tc>
      </w:tr>
      <w:tr w:rsidR="00B97759" w:rsidRPr="00F61413" w14:paraId="6202171B" w14:textId="77777777" w:rsidTr="004711CC">
        <w:tc>
          <w:tcPr>
            <w:tcW w:w="1957" w:type="dxa"/>
          </w:tcPr>
          <w:p w14:paraId="7F8E1288"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Deposit</w:t>
            </w:r>
          </w:p>
        </w:tc>
        <w:tc>
          <w:tcPr>
            <w:tcW w:w="8392" w:type="dxa"/>
          </w:tcPr>
          <w:p w14:paraId="0869E851" w14:textId="7656E18A"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The money you give our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in case you fail to keep to any of the terms of this agreement. This money will be protected in a deposit scheme approved by the Government. Either we or the </w:t>
            </w:r>
            <w:r>
              <w:rPr>
                <w:rFonts w:ascii="Arial" w:eastAsia="FoundrySterling-Medium" w:hAnsi="Arial" w:cs="Arial"/>
                <w:color w:val="51626F"/>
                <w:spacing w:val="-2"/>
                <w:sz w:val="20"/>
                <w:szCs w:val="20"/>
              </w:rPr>
              <w:t xml:space="preserve">Managing </w:t>
            </w:r>
            <w:r w:rsidRPr="00F61413">
              <w:rPr>
                <w:rFonts w:ascii="Arial" w:eastAsia="FoundrySterling-Medium" w:hAnsi="Arial" w:cs="Arial"/>
                <w:color w:val="51626F"/>
                <w:spacing w:val="-2"/>
                <w:sz w:val="20"/>
                <w:szCs w:val="20"/>
              </w:rPr>
              <w:t xml:space="preserve">agent will hold the money during the tenancy or we will send it to </w:t>
            </w:r>
            <w:r w:rsidR="004A4576">
              <w:rPr>
                <w:rFonts w:ascii="Arial" w:eastAsia="FoundrySterling-Medium" w:hAnsi="Arial" w:cs="Arial"/>
                <w:color w:val="51626F"/>
                <w:spacing w:val="-2"/>
                <w:sz w:val="20"/>
                <w:szCs w:val="20"/>
              </w:rPr>
              <w:t>tenancy government approved tenancy deposit scheme</w:t>
            </w:r>
            <w:r w:rsidRPr="00F61413">
              <w:rPr>
                <w:rFonts w:ascii="Arial" w:eastAsia="FoundrySterling-Medium" w:hAnsi="Arial" w:cs="Arial"/>
                <w:color w:val="51626F"/>
                <w:spacing w:val="-2"/>
                <w:sz w:val="20"/>
                <w:szCs w:val="20"/>
              </w:rPr>
              <w:t xml:space="preserve"> (see below).</w:t>
            </w:r>
          </w:p>
        </w:tc>
      </w:tr>
      <w:tr w:rsidR="00B97759" w:rsidRPr="00F61413" w14:paraId="5DC0B906" w14:textId="77777777" w:rsidTr="004711CC">
        <w:tc>
          <w:tcPr>
            <w:tcW w:w="1957" w:type="dxa"/>
          </w:tcPr>
          <w:p w14:paraId="053D630B"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Stakeholder for deposit</w:t>
            </w:r>
          </w:p>
        </w:tc>
        <w:tc>
          <w:tcPr>
            <w:tcW w:w="8392" w:type="dxa"/>
          </w:tcPr>
          <w:p w14:paraId="1F0D569E"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We or the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can only take money from </w:t>
            </w:r>
            <w:r>
              <w:rPr>
                <w:rFonts w:ascii="Arial" w:eastAsia="FoundrySterling-Medium" w:hAnsi="Arial" w:cs="Arial"/>
                <w:color w:val="51626F"/>
                <w:spacing w:val="-2"/>
                <w:sz w:val="20"/>
                <w:szCs w:val="20"/>
              </w:rPr>
              <w:t>the deposit</w:t>
            </w:r>
            <w:r w:rsidRPr="00F61413">
              <w:rPr>
                <w:rFonts w:ascii="Arial" w:eastAsia="FoundrySterling-Medium" w:hAnsi="Arial" w:cs="Arial"/>
                <w:color w:val="51626F"/>
                <w:spacing w:val="-2"/>
                <w:sz w:val="20"/>
                <w:szCs w:val="20"/>
              </w:rPr>
              <w:t xml:space="preserve"> at the end of the tenancy if you agree, or unless the </w:t>
            </w:r>
            <w:r>
              <w:rPr>
                <w:rFonts w:ascii="Arial" w:eastAsia="FoundrySterling-Medium" w:hAnsi="Arial" w:cs="Arial"/>
                <w:color w:val="51626F"/>
                <w:spacing w:val="-2"/>
                <w:sz w:val="20"/>
                <w:szCs w:val="20"/>
              </w:rPr>
              <w:t>Adjudicator</w:t>
            </w:r>
            <w:r w:rsidRPr="00F61413">
              <w:rPr>
                <w:rFonts w:ascii="Arial" w:eastAsia="FoundrySterling-Medium" w:hAnsi="Arial" w:cs="Arial"/>
                <w:color w:val="51626F"/>
                <w:spacing w:val="-2"/>
                <w:sz w:val="20"/>
                <w:szCs w:val="20"/>
              </w:rPr>
              <w:t xml:space="preserve"> (see below) or another organisation for the relevant scheme decides otherwise.</w:t>
            </w:r>
          </w:p>
        </w:tc>
      </w:tr>
      <w:tr w:rsidR="00F2337E" w:rsidRPr="00F61413" w14:paraId="07EBCEAB" w14:textId="77777777" w:rsidTr="004711CC">
        <w:tc>
          <w:tcPr>
            <w:tcW w:w="1957" w:type="dxa"/>
          </w:tcPr>
          <w:p w14:paraId="40D29FE6" w14:textId="543277B1" w:rsidR="00F2337E" w:rsidRPr="00F61413" w:rsidRDefault="00F2337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w:t>
            </w:r>
            <w:r w:rsidR="00946831">
              <w:rPr>
                <w:rFonts w:ascii="Arial" w:eastAsia="FoundrySterling-Medium" w:hAnsi="Arial" w:cs="Arial"/>
                <w:color w:val="51626F"/>
                <w:spacing w:val="-2"/>
                <w:sz w:val="20"/>
                <w:szCs w:val="20"/>
              </w:rPr>
              <w:t xml:space="preserve">Fee </w:t>
            </w:r>
            <w:r>
              <w:rPr>
                <w:rFonts w:ascii="Arial" w:eastAsia="FoundrySterling-Medium" w:hAnsi="Arial" w:cs="Arial"/>
                <w:color w:val="51626F"/>
                <w:spacing w:val="-2"/>
                <w:sz w:val="20"/>
                <w:szCs w:val="20"/>
              </w:rPr>
              <w:t>schedule</w:t>
            </w:r>
          </w:p>
        </w:tc>
        <w:tc>
          <w:tcPr>
            <w:tcW w:w="8392" w:type="dxa"/>
          </w:tcPr>
          <w:p w14:paraId="6B4D1A03" w14:textId="3019EDA5" w:rsidR="00F2337E" w:rsidRPr="00F61413" w:rsidRDefault="00F2337E"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sidR="00211719">
              <w:rPr>
                <w:rFonts w:ascii="Arial" w:eastAsia="FoundrySterling-Medium" w:hAnsi="Arial" w:cs="Arial"/>
                <w:color w:val="51626F"/>
                <w:spacing w:val="-2"/>
                <w:sz w:val="20"/>
                <w:szCs w:val="20"/>
              </w:rPr>
              <w:t>Attachment 4</w:t>
            </w:r>
            <w:r w:rsidRPr="008B4C32">
              <w:rPr>
                <w:rFonts w:ascii="Arial" w:eastAsia="FoundrySterling-Medium" w:hAnsi="Arial" w:cs="Arial"/>
                <w:color w:val="51626F"/>
                <w:spacing w:val="-2"/>
                <w:sz w:val="20"/>
                <w:szCs w:val="20"/>
              </w:rPr>
              <w:t xml:space="preserve"> which sets out </w:t>
            </w:r>
            <w:r w:rsidR="003328E4" w:rsidRPr="003328E4">
              <w:rPr>
                <w:rFonts w:ascii="Arial" w:eastAsia="FoundrySterling-Medium" w:hAnsi="Arial" w:cs="Arial"/>
                <w:color w:val="51626F"/>
                <w:spacing w:val="-2"/>
                <w:sz w:val="20"/>
                <w:szCs w:val="20"/>
              </w:rPr>
              <w:t xml:space="preserve">the fees you might be charged in </w:t>
            </w:r>
            <w:r w:rsidR="003328E4">
              <w:rPr>
                <w:rFonts w:ascii="Arial" w:eastAsia="FoundrySterling-Medium" w:hAnsi="Arial" w:cs="Arial"/>
                <w:color w:val="51626F"/>
                <w:spacing w:val="-2"/>
                <w:sz w:val="20"/>
                <w:szCs w:val="20"/>
              </w:rPr>
              <w:t>connection with this agreement.</w:t>
            </w:r>
          </w:p>
        </w:tc>
      </w:tr>
      <w:tr w:rsidR="005E4B0E" w:rsidRPr="00F61413" w14:paraId="1D1B9BD4" w14:textId="77777777" w:rsidTr="004711CC">
        <w:tc>
          <w:tcPr>
            <w:tcW w:w="1957" w:type="dxa"/>
          </w:tcPr>
          <w:p w14:paraId="2BFC7451" w14:textId="7C622C96" w:rsidR="005E4B0E" w:rsidRDefault="005E4B0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Payment schedule </w:t>
            </w:r>
          </w:p>
        </w:tc>
        <w:tc>
          <w:tcPr>
            <w:tcW w:w="8392" w:type="dxa"/>
          </w:tcPr>
          <w:p w14:paraId="0F0710C9" w14:textId="334CFA2B" w:rsidR="005E4B0E" w:rsidRPr="008B4C32" w:rsidRDefault="001227EF"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Pr>
                <w:rFonts w:ascii="Arial" w:eastAsia="FoundrySterling-Medium" w:hAnsi="Arial" w:cs="Arial"/>
                <w:color w:val="51626F"/>
                <w:spacing w:val="-2"/>
                <w:sz w:val="20"/>
                <w:szCs w:val="20"/>
              </w:rPr>
              <w:t>Attachment 5</w:t>
            </w:r>
            <w:r w:rsidRPr="008B4C32">
              <w:rPr>
                <w:rFonts w:ascii="Arial" w:eastAsia="FoundrySterling-Medium" w:hAnsi="Arial" w:cs="Arial"/>
                <w:color w:val="51626F"/>
                <w:spacing w:val="-2"/>
                <w:sz w:val="20"/>
                <w:szCs w:val="20"/>
              </w:rPr>
              <w:t xml:space="preserve"> which sets out the dates and amounts of the payments to be made during the agreement by you to us.</w:t>
            </w:r>
          </w:p>
        </w:tc>
      </w:tr>
      <w:tr w:rsidR="00B97759" w:rsidRPr="00F61413" w14:paraId="18B8ACBE" w14:textId="77777777" w:rsidTr="004711CC">
        <w:tc>
          <w:tcPr>
            <w:tcW w:w="1957" w:type="dxa"/>
          </w:tcPr>
          <w:p w14:paraId="4586FBE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Contents</w:t>
            </w:r>
          </w:p>
        </w:tc>
        <w:tc>
          <w:tcPr>
            <w:tcW w:w="8392" w:type="dxa"/>
          </w:tcPr>
          <w:p w14:paraId="667B0697"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61413" w14:paraId="2A62821A" w14:textId="77777777" w:rsidTr="004711CC">
        <w:tc>
          <w:tcPr>
            <w:tcW w:w="1957" w:type="dxa"/>
          </w:tcPr>
          <w:p w14:paraId="7FC7BF5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Our permission</w:t>
            </w:r>
          </w:p>
        </w:tc>
        <w:tc>
          <w:tcPr>
            <w:tcW w:w="8392" w:type="dxa"/>
          </w:tcPr>
          <w:p w14:paraId="2D04C0B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61413" w14:paraId="1512FA2D" w14:textId="77777777" w:rsidTr="004711CC">
        <w:tc>
          <w:tcPr>
            <w:tcW w:w="1957" w:type="dxa"/>
          </w:tcPr>
          <w:p w14:paraId="2025F3D1"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61413" w14:paraId="570A456A" w14:textId="77777777" w:rsidTr="004711CC">
        <w:tc>
          <w:tcPr>
            <w:tcW w:w="1957" w:type="dxa"/>
          </w:tcPr>
          <w:p w14:paraId="1414433A"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Adjudicator</w:t>
            </w:r>
          </w:p>
        </w:tc>
        <w:tc>
          <w:tcPr>
            <w:tcW w:w="8392" w:type="dxa"/>
          </w:tcPr>
          <w:p w14:paraId="6863C85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w:t>
            </w:r>
            <w:r w:rsidRPr="00020D98">
              <w:rPr>
                <w:rFonts w:ascii="Arial" w:eastAsia="FoundrySterling-Medium" w:hAnsi="Arial" w:cs="Arial"/>
                <w:color w:val="51626F"/>
                <w:spacing w:val="-2"/>
                <w:sz w:val="20"/>
                <w:szCs w:val="20"/>
              </w:rPr>
              <w:t xml:space="preserve"> person appointed by TDS to resolve </w:t>
            </w:r>
            <w:r>
              <w:rPr>
                <w:rFonts w:ascii="Arial" w:eastAsia="FoundrySterling-Medium" w:hAnsi="Arial" w:cs="Arial"/>
                <w:color w:val="51626F"/>
                <w:spacing w:val="-2"/>
                <w:sz w:val="20"/>
                <w:szCs w:val="20"/>
              </w:rPr>
              <w:t>d</w:t>
            </w:r>
            <w:r w:rsidRPr="00020D98">
              <w:rPr>
                <w:rFonts w:ascii="Arial" w:eastAsia="FoundrySterling-Medium" w:hAnsi="Arial" w:cs="Arial"/>
                <w:color w:val="51626F"/>
                <w:spacing w:val="-2"/>
                <w:sz w:val="20"/>
                <w:szCs w:val="20"/>
              </w:rPr>
              <w:t>isputes</w:t>
            </w:r>
            <w:r>
              <w:rPr>
                <w:rFonts w:ascii="Arial" w:eastAsia="FoundrySterling-Medium" w:hAnsi="Arial" w:cs="Arial"/>
                <w:color w:val="51626F"/>
                <w:spacing w:val="-2"/>
                <w:sz w:val="20"/>
                <w:szCs w:val="20"/>
              </w:rPr>
              <w:t>.</w:t>
            </w:r>
          </w:p>
        </w:tc>
      </w:tr>
      <w:tr w:rsidR="00B97759" w:rsidRPr="00F61413" w14:paraId="3F259C18" w14:textId="77777777" w:rsidTr="004711CC">
        <w:tc>
          <w:tcPr>
            <w:tcW w:w="1957" w:type="dxa"/>
          </w:tcPr>
          <w:p w14:paraId="4015E51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TDS</w:t>
            </w:r>
          </w:p>
        </w:tc>
        <w:tc>
          <w:tcPr>
            <w:tcW w:w="8392" w:type="dxa"/>
          </w:tcPr>
          <w:p w14:paraId="2302D802" w14:textId="2CC9A9DA"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The Dispute Service </w:t>
            </w:r>
            <w:r w:rsidR="004A4576">
              <w:rPr>
                <w:rFonts w:ascii="Arial" w:eastAsia="FoundrySterling-Medium" w:hAnsi="Arial" w:cs="Arial"/>
                <w:color w:val="51626F"/>
                <w:spacing w:val="-2"/>
                <w:sz w:val="20"/>
                <w:szCs w:val="20"/>
              </w:rPr>
              <w:t>Tenancy Deposit Scheme</w:t>
            </w:r>
            <w:r w:rsidRPr="00F61413">
              <w:rPr>
                <w:rFonts w:ascii="Arial" w:eastAsia="FoundrySterling-Medium" w:hAnsi="Arial" w:cs="Arial"/>
                <w:color w:val="51626F"/>
                <w:spacing w:val="-2"/>
                <w:sz w:val="20"/>
                <w:szCs w:val="20"/>
              </w:rPr>
              <w:t xml:space="preserve">- the Government </w:t>
            </w:r>
            <w:r>
              <w:rPr>
                <w:rFonts w:ascii="Arial" w:eastAsia="FoundrySterling-Medium" w:hAnsi="Arial" w:cs="Arial"/>
                <w:color w:val="51626F"/>
                <w:spacing w:val="-2"/>
                <w:sz w:val="20"/>
                <w:szCs w:val="20"/>
              </w:rPr>
              <w:t xml:space="preserve">approved </w:t>
            </w:r>
            <w:r w:rsidRPr="00F61413">
              <w:rPr>
                <w:rFonts w:ascii="Arial" w:eastAsia="FoundrySterling-Medium" w:hAnsi="Arial" w:cs="Arial"/>
                <w:color w:val="51626F"/>
                <w:spacing w:val="-2"/>
                <w:sz w:val="20"/>
                <w:szCs w:val="20"/>
              </w:rPr>
              <w:t>deposit scheme we have selected for this tenancy.</w:t>
            </w:r>
          </w:p>
        </w:tc>
      </w:tr>
      <w:tr w:rsidR="00B97759" w:rsidRPr="00F61413" w14:paraId="067745BF" w14:textId="77777777" w:rsidTr="004711CC">
        <w:tc>
          <w:tcPr>
            <w:tcW w:w="1957" w:type="dxa"/>
          </w:tcPr>
          <w:p w14:paraId="20E2169E"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Managing </w:t>
            </w:r>
            <w:r>
              <w:rPr>
                <w:rFonts w:ascii="Arial" w:eastAsia="FoundrySterling-Medium" w:hAnsi="Arial" w:cs="Arial"/>
                <w:color w:val="51626F"/>
                <w:spacing w:val="-2"/>
                <w:sz w:val="20"/>
                <w:szCs w:val="20"/>
              </w:rPr>
              <w:t>A</w:t>
            </w:r>
            <w:r w:rsidRPr="00F61413">
              <w:rPr>
                <w:rFonts w:ascii="Arial" w:eastAsia="FoundrySterling-Medium" w:hAnsi="Arial" w:cs="Arial"/>
                <w:color w:val="51626F"/>
                <w:spacing w:val="-2"/>
                <w:sz w:val="20"/>
                <w:szCs w:val="20"/>
              </w:rPr>
              <w:t>gent</w:t>
            </w:r>
          </w:p>
        </w:tc>
        <w:tc>
          <w:tcPr>
            <w:tcW w:w="8392" w:type="dxa"/>
          </w:tcPr>
          <w:p w14:paraId="1C8A7355"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agent we ask to manage the pre</w:t>
            </w:r>
            <w:r>
              <w:rPr>
                <w:rFonts w:ascii="Arial" w:eastAsia="FoundrySterling-Medium" w:hAnsi="Arial" w:cs="Arial"/>
                <w:color w:val="51626F"/>
                <w:spacing w:val="-2"/>
                <w:sz w:val="20"/>
                <w:szCs w:val="20"/>
              </w:rPr>
              <w:t>mises and tenancy on our behalf as named in B7.</w:t>
            </w:r>
          </w:p>
        </w:tc>
      </w:tr>
    </w:tbl>
    <w:p w14:paraId="3EA26F58" w14:textId="2F53BD41" w:rsidR="00B97759" w:rsidRDefault="00B97759" w:rsidP="00A714E5">
      <w:pPr>
        <w:suppressAutoHyphens w:val="0"/>
        <w:spacing w:after="0" w:line="240" w:lineRule="auto"/>
        <w:rPr>
          <w:rFonts w:ascii="Arial Narrow" w:hAnsi="Arial Narrow" w:cs="Courier New"/>
        </w:rPr>
      </w:pP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D334B4" w14:paraId="044F1482" w14:textId="77777777" w:rsidTr="002E7A3A">
        <w:tc>
          <w:tcPr>
            <w:tcW w:w="10349" w:type="dxa"/>
            <w:gridSpan w:val="5"/>
          </w:tcPr>
          <w:p w14:paraId="248B0517" w14:textId="0AAC92D1" w:rsidR="00D334B4" w:rsidRDefault="00D334B4"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p>
        </w:tc>
      </w:tr>
      <w:tr w:rsidR="00D334B4" w14:paraId="6808ABB6" w14:textId="77777777" w:rsidTr="002E7A3A">
        <w:trPr>
          <w:trHeight w:val="236"/>
        </w:trPr>
        <w:tc>
          <w:tcPr>
            <w:tcW w:w="383" w:type="dxa"/>
          </w:tcPr>
          <w:p w14:paraId="68D267D6" w14:textId="35F0882F" w:rsidR="00D334B4" w:rsidRDefault="00D334B4" w:rsidP="00A714E5">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AE667D0" w14:textId="77595A7F" w:rsidR="00D334B4" w:rsidRPr="003F2BD0" w:rsidRDefault="00EB4F42" w:rsidP="00A714E5">
            <w:pPr>
              <w:widowControl w:val="0"/>
              <w:spacing w:before="120" w:after="120" w:line="240" w:lineRule="auto"/>
              <w:jc w:val="both"/>
              <w:rPr>
                <w:rFonts w:ascii="Arial" w:hAnsi="Arial" w:cs="Arial"/>
                <w:color w:val="17365D" w:themeColor="text2" w:themeShade="BF"/>
              </w:rPr>
            </w:pPr>
            <w:r w:rsidRPr="003F2BD0">
              <w:rPr>
                <w:rFonts w:ascii="Arial" w:eastAsia="FoundrySterling-Medium" w:hAnsi="Arial" w:cs="Arial"/>
                <w:color w:val="17365D" w:themeColor="text2" w:themeShade="BF"/>
                <w:sz w:val="20"/>
                <w:szCs w:val="20"/>
              </w:rPr>
              <w:t>Date on which the agreement is made:</w:t>
            </w:r>
          </w:p>
        </w:tc>
        <w:tc>
          <w:tcPr>
            <w:tcW w:w="5949" w:type="dxa"/>
          </w:tcPr>
          <w:p w14:paraId="2429860F" w14:textId="1428B367" w:rsidR="00D334B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{{CONTRACT_LANDLORD_DATE}}</w:t>
            </w:r>
          </w:p>
        </w:tc>
      </w:tr>
      <w:tr w:rsidR="00A652D4" w14:paraId="31B5E937" w14:textId="77777777" w:rsidTr="002E7A3A">
        <w:tc>
          <w:tcPr>
            <w:tcW w:w="383" w:type="dxa"/>
          </w:tcPr>
          <w:p w14:paraId="1717AB77" w14:textId="0FDD8FB8" w:rsidR="00A652D4" w:rsidRDefault="00A652D4" w:rsidP="00A714E5">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0219C562" w14:textId="77777777" w:rsidR="00A652D4" w:rsidRPr="003F2BD0" w:rsidRDefault="00A652D4" w:rsidP="00A714E5">
            <w:pPr>
              <w:widowControl w:val="0"/>
              <w:spacing w:before="180" w:after="120" w:line="240" w:lineRule="auto"/>
              <w:jc w:val="both"/>
              <w:rPr>
                <w:rFonts w:ascii="Arial Narrow" w:hAnsi="Arial Narrow" w:cs="Courier New"/>
                <w:color w:val="17365D" w:themeColor="text2" w:themeShade="BF"/>
                <w:sz w:val="20"/>
                <w:szCs w:val="20"/>
              </w:rPr>
            </w:pPr>
            <w:r w:rsidRPr="003F2BD0">
              <w:rPr>
                <w:rFonts w:ascii="Arial" w:eastAsia="FoundrySterling-Medium" w:hAnsi="Arial" w:cs="Arial"/>
                <w:color w:val="17365D" w:themeColor="text2" w:themeShade="BF"/>
                <w:sz w:val="20"/>
                <w:szCs w:val="20"/>
              </w:rPr>
              <w:t>The people involved:</w:t>
            </w:r>
          </w:p>
        </w:tc>
      </w:tr>
      <w:tr w:rsidR="00A652D4" w14:paraId="11A71155" w14:textId="77777777" w:rsidTr="002E7A3A">
        <w:tc>
          <w:tcPr>
            <w:tcW w:w="383" w:type="dxa"/>
          </w:tcPr>
          <w:p w14:paraId="06A26572"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1F1A8163"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2a</w:t>
            </w:r>
            <w:r w:rsidRPr="003F2BD0">
              <w:rPr>
                <w:rFonts w:ascii="Arial" w:eastAsia="FoundrySterling-Medium" w:hAnsi="Arial" w:cs="Arial"/>
                <w:color w:val="17365D" w:themeColor="text2" w:themeShade="BF"/>
                <w:sz w:val="20"/>
                <w:szCs w:val="20"/>
              </w:rPr>
              <w:tab/>
            </w:r>
          </w:p>
        </w:tc>
        <w:tc>
          <w:tcPr>
            <w:tcW w:w="2457" w:type="dxa"/>
          </w:tcPr>
          <w:p w14:paraId="56E26491"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Us (the landlord)</w:t>
            </w:r>
          </w:p>
        </w:tc>
        <w:tc>
          <w:tcPr>
            <w:tcW w:w="6232" w:type="dxa"/>
            <w:gridSpan w:val="2"/>
          </w:tcPr>
          <w:p w14:paraId="4638F1F5" w14:textId="757AF509" w:rsidR="00A652D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{{CONTRACT_LANDLORD_NAME}}</w:t>
            </w:r>
          </w:p>
        </w:tc>
      </w:tr>
      <w:tr w:rsidR="00A652D4" w14:paraId="77687031" w14:textId="77777777" w:rsidTr="002E7A3A">
        <w:tc>
          <w:tcPr>
            <w:tcW w:w="383" w:type="dxa"/>
          </w:tcPr>
          <w:p w14:paraId="3A10F4C7" w14:textId="3571DD49" w:rsidR="00A652D4" w:rsidRDefault="00A652D4" w:rsidP="00A714E5">
            <w:pPr>
              <w:widowControl w:val="0"/>
              <w:spacing w:before="120" w:after="120" w:line="240" w:lineRule="auto"/>
              <w:jc w:val="both"/>
              <w:rPr>
                <w:rFonts w:ascii="Arial Narrow" w:hAnsi="Arial Narrow" w:cs="Courier New"/>
              </w:rPr>
            </w:pPr>
          </w:p>
        </w:tc>
        <w:tc>
          <w:tcPr>
            <w:tcW w:w="1277" w:type="dxa"/>
          </w:tcPr>
          <w:p w14:paraId="20F0A98D" w14:textId="3DA1DF96"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4BA54B9B" w14:textId="49438068"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9CA331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{{CONTRACT_LANDLORD_STREET}}</w:t>
            </w:r>
          </w:p>
          <w:p w14:paraId="7D16B6F1"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{{CONTRACT_LANDLORD_CITY}}</w:t>
            </w:r>
          </w:p>
          <w:p w14:paraId="6B75479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{{CONTRACT_LANDLORD_POST_CODE}}</w:t>
            </w:r>
          </w:p>
          <w:p w14:paraId="378B55D4" w14:textId="229A7012" w:rsidR="00EF52A8" w:rsidRPr="003F2BD0" w:rsidRDefault="00EF52A8" w:rsidP="00A714E5">
            <w:pPr>
              <w:spacing w:before="120" w:after="120" w:line="240" w:lineRule="auto"/>
              <w:rPr>
                <w:rFonts w:ascii="Arial" w:hAnsi="Arial" w:cs="Arial"/>
                <w:color w:val="17365D" w:themeColor="text2" w:themeShade="BF"/>
                <w:sz w:val="20"/>
                <w:szCs w:val="20"/>
              </w:rPr>
            </w:pPr>
          </w:p>
        </w:tc>
      </w:tr>
      <w:tr w:rsidR="00A652D4" w14:paraId="62866EFB" w14:textId="77777777" w:rsidTr="002E7A3A">
        <w:tc>
          <w:tcPr>
            <w:tcW w:w="383" w:type="dxa"/>
          </w:tcPr>
          <w:p w14:paraId="1FFC300B"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8CBDFA7" w14:textId="15E2F7DF"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2b</w:t>
            </w:r>
            <w:r w:rsidRPr="003F2BD0">
              <w:rPr>
                <w:rFonts w:ascii="Arial" w:eastAsia="FoundrySterling-Medium" w:hAnsi="Arial" w:cs="Arial"/>
                <w:color w:val="17365D" w:themeColor="text2" w:themeShade="BF"/>
                <w:sz w:val="20"/>
                <w:szCs w:val="20"/>
              </w:rPr>
              <w:tab/>
            </w:r>
          </w:p>
        </w:tc>
        <w:tc>
          <w:tcPr>
            <w:tcW w:w="2457" w:type="dxa"/>
          </w:tcPr>
          <w:p w14:paraId="304FD25A" w14:textId="6EF66182"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You (the tenant):</w:t>
            </w:r>
          </w:p>
        </w:tc>
        <w:tc>
          <w:tcPr>
            <w:tcW w:w="6232" w:type="dxa"/>
            <w:gridSpan w:val="2"/>
          </w:tcPr>
          <w:p w14:paraId="4BA39050" w14:textId="77777777" w:rsidR="002E7A3A" w:rsidRPr="00EA776A" w:rsidRDefault="002E7A3A" w:rsidP="002E7A3A">
            <w:pPr>
              <w:widowControl w:val="0"/>
              <w:spacing w:before="120" w:after="120"/>
              <w:jc w:val="both"/>
              <w:rPr>
                <w:rFonts w:ascii="Arial" w:hAnsi="Arial" w:cs="Arial"/>
                <w:color w:val="17365D" w:themeColor="text2" w:themeShade="BF"/>
                <w:sz w:val="20"/>
                <w:szCs w:val="20"/>
              </w:rPr>
            </w:pPr>
            <w:r w:rsidRPr="00EA776A">
              <w:rPr>
                <w:rFonts w:ascii="Arial" w:hAnsi="Arial" w:cs="Arial"/>
                <w:color w:val="17365D" w:themeColor="text2" w:themeShade="BF"/>
                <w:sz w:val="2"/>
                <w:szCs w:val="2"/>
              </w:rPr>
              <w:t>{{TABLESTART:OCRLEADTENANT}}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{{TABLEEND:OCRLEADTENANT}}</w:t>
            </w:r>
          </w:p>
          <w:p w14:paraId="01458185" w14:textId="5CE4301E" w:rsidR="00CB328A" w:rsidRPr="003F2BD0" w:rsidRDefault="002E7A3A" w:rsidP="002E7A3A">
            <w:pPr>
              <w:widowControl w:val="0"/>
              <w:spacing w:before="120" w:after="120" w:line="240" w:lineRule="auto"/>
              <w:jc w:val="both"/>
              <w:rPr>
                <w:rFonts w:ascii="Arial Narrow" w:hAnsi="Arial Narrow" w:cs="Courier New"/>
                <w:color w:val="17365D" w:themeColor="text2" w:themeShade="BF"/>
                <w:sz w:val="20"/>
                <w:szCs w:val="20"/>
              </w:rPr>
            </w:pPr>
            <w:r w:rsidRPr="00EA776A">
              <w:rPr>
                <w:rFonts w:ascii="Arial" w:hAnsi="Arial" w:cs="Arial"/>
                <w:color w:val="17365D" w:themeColor="text2" w:themeShade="BF"/>
                <w:sz w:val="2"/>
                <w:szCs w:val="2"/>
              </w:rPr>
              <w:t>{{TABLESTART:OCRTENANT}}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{{TABLEEND:OCRTENANT}}</w:t>
            </w:r>
          </w:p>
        </w:tc>
      </w:tr>
      <w:tr w:rsidR="00A652D4" w14:paraId="04043A63" w14:textId="77777777" w:rsidTr="002E7A3A">
        <w:tc>
          <w:tcPr>
            <w:tcW w:w="383" w:type="dxa"/>
          </w:tcPr>
          <w:p w14:paraId="5A5C7EB5"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975BDCC"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24FEFEFF"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6F84857" w14:textId="4F57E3FD" w:rsidR="002E7A3A" w:rsidRPr="00F560DA" w:rsidRDefault="00DE0460" w:rsidP="002E7A3A">
            <w:pPr>
              <w:spacing w:before="120" w:after="120"/>
              <w:rPr>
                <w:rFonts w:ascii="Arial" w:eastAsia="FoundrySterling-Medium" w:hAnsi="Arial" w:cs="Arial"/>
                <w:color w:val="17365D" w:themeColor="text2" w:themeShade="BF"/>
                <w:sz w:val="20"/>
                <w:szCs w:val="20"/>
              </w:rPr>
            </w:pPr>
            <w:r w:rsidRPr="00F560DA">
              <w:rPr>
                <w:rFonts w:ascii="Arial" w:eastAsia="FoundrySterling-Medium" w:hAnsi="Arial" w:cs="Arial"/>
                <w:color w:val="17365D" w:themeColor="text2" w:themeShade="BF"/>
                <w:sz w:val="2"/>
                <w:szCs w:val="2"/>
              </w:rPr>
              <w:t>{{</w:t>
            </w:r>
            <w:r w:rsidR="002E7A3A" w:rsidRPr="00F560DA">
              <w:rPr>
                <w:rFonts w:ascii="Arial" w:eastAsia="FoundrySterling-Medium" w:hAnsi="Arial" w:cs="Arial"/>
                <w:color w:val="17365D" w:themeColor="text2" w:themeShade="BF"/>
                <w:sz w:val="2"/>
                <w:szCs w:val="2"/>
              </w:rPr>
              <w:t>TABLESTART:OCRLEADTENANT}}</w:t>
            </w:r>
            <w:r w:rsidR="002E7A3A"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002E7A3A" w:rsidRPr="00F560DA">
              <w:rPr>
                <w:rFonts w:ascii="Arial" w:eastAsia="FoundrySterling-Medium" w:hAnsi="Arial" w:cs="Arial"/>
                <w:color w:val="17365D" w:themeColor="text2" w:themeShade="BF"/>
                <w:sz w:val="20"/>
                <w:szCs w:val="20"/>
              </w:rPr>
              <w:t>Contact_MailingCountry</w:t>
            </w:r>
            <w:proofErr w:type="spellEnd"/>
            <w:r w:rsidR="002E7A3A" w:rsidRPr="00F560DA">
              <w:rPr>
                <w:rFonts w:ascii="Arial" w:eastAsia="FoundrySterling-Medium" w:hAnsi="Arial" w:cs="Arial"/>
                <w:color w:val="17365D" w:themeColor="text2" w:themeShade="BF"/>
                <w:sz w:val="20"/>
                <w:szCs w:val="20"/>
              </w:rPr>
              <w:t>}}</w:t>
            </w:r>
            <w:r w:rsidR="002E7A3A" w:rsidRPr="00F560DA">
              <w:rPr>
                <w:rFonts w:ascii="Arial" w:eastAsia="FoundrySterling-Medium" w:hAnsi="Arial" w:cs="Arial"/>
                <w:color w:val="17365D" w:themeColor="text2" w:themeShade="BF"/>
                <w:sz w:val="2"/>
                <w:szCs w:val="2"/>
              </w:rPr>
              <w:t>{{TABLEEND:OCRLEADTENANT}}</w:t>
            </w:r>
          </w:p>
          <w:p w14:paraId="4DFBF9C3" w14:textId="77777777" w:rsidR="002E7A3A" w:rsidRPr="00F560DA" w:rsidRDefault="002E7A3A" w:rsidP="002E7A3A">
            <w:pPr>
              <w:spacing w:before="120" w:after="120"/>
              <w:rPr>
                <w:rFonts w:ascii="Arial" w:eastAsia="FoundrySterling-Medium" w:hAnsi="Arial" w:cs="Arial"/>
                <w:color w:val="17365D" w:themeColor="text2" w:themeShade="BF"/>
                <w:sz w:val="2"/>
                <w:szCs w:val="2"/>
              </w:rPr>
            </w:pPr>
            <w:r w:rsidRPr="00F560DA">
              <w:rPr>
                <w:rFonts w:ascii="Arial" w:eastAsia="FoundrySterling-Medium" w:hAnsi="Arial" w:cs="Arial"/>
                <w:color w:val="17365D" w:themeColor="text2" w:themeShade="BF"/>
                <w:sz w:val="2"/>
                <w:szCs w:val="2"/>
              </w:rPr>
              <w:t>{{TABLESTART:OCRTENANT}}</w:t>
            </w:r>
            <w:r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Pr="00F560DA">
              <w:rPr>
                <w:rFonts w:ascii="Arial" w:eastAsia="FoundrySterling-Medium" w:hAnsi="Arial" w:cs="Arial"/>
                <w:color w:val="17365D" w:themeColor="text2" w:themeShade="BF"/>
                <w:sz w:val="20"/>
                <w:szCs w:val="20"/>
              </w:rPr>
              <w:t>Contact_MailingCountry</w:t>
            </w:r>
            <w:proofErr w:type="spellEnd"/>
            <w:r w:rsidRPr="00F560DA">
              <w:rPr>
                <w:rFonts w:ascii="Arial" w:eastAsia="FoundrySterling-Medium" w:hAnsi="Arial" w:cs="Arial"/>
                <w:color w:val="17365D" w:themeColor="text2" w:themeShade="BF"/>
                <w:sz w:val="20"/>
                <w:szCs w:val="20"/>
              </w:rPr>
              <w:t>}}</w:t>
            </w:r>
            <w:r w:rsidRPr="00F560DA">
              <w:rPr>
                <w:rFonts w:ascii="Arial" w:eastAsia="FoundrySterling-Medium" w:hAnsi="Arial" w:cs="Arial"/>
                <w:color w:val="17365D" w:themeColor="text2" w:themeShade="BF"/>
                <w:sz w:val="2"/>
                <w:szCs w:val="2"/>
              </w:rPr>
              <w:t>{{TABLEEND:OCRTENANT}}</w:t>
            </w:r>
          </w:p>
          <w:p w14:paraId="3FCBAEF8" w14:textId="0366B9F3" w:rsidR="00CB328A" w:rsidRPr="003F2BD0" w:rsidRDefault="00CB328A" w:rsidP="00A714E5">
            <w:pPr>
              <w:spacing w:before="120" w:after="120" w:line="240" w:lineRule="auto"/>
              <w:rPr>
                <w:rFonts w:ascii="Arial Narrow" w:hAnsi="Arial Narrow" w:cs="Courier New"/>
                <w:color w:val="17365D" w:themeColor="text2" w:themeShade="BF"/>
                <w:sz w:val="20"/>
                <w:szCs w:val="20"/>
              </w:rPr>
            </w:pPr>
          </w:p>
        </w:tc>
      </w:tr>
      <w:tr w:rsidR="00A82EC5" w14:paraId="1017FF4F" w14:textId="77777777" w:rsidTr="002E7A3A">
        <w:tc>
          <w:tcPr>
            <w:tcW w:w="383" w:type="dxa"/>
          </w:tcPr>
          <w:p w14:paraId="7C264421" w14:textId="5EB67DEF" w:rsidR="00A82EC5" w:rsidRPr="000C0FFE" w:rsidRDefault="00A82EC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05E5E9B2" w14:textId="52D3F13A" w:rsidR="00A82EC5" w:rsidRPr="003F2BD0" w:rsidRDefault="00A82EC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premises (full address</w:t>
            </w:r>
            <w:r w:rsidR="00D160FD" w:rsidRPr="003F2BD0">
              <w:rPr>
                <w:rFonts w:ascii="Arial" w:eastAsia="FoundrySterling-Medium" w:hAnsi="Arial" w:cs="Arial"/>
                <w:color w:val="17365D" w:themeColor="text2" w:themeShade="BF"/>
                <w:sz w:val="20"/>
                <w:szCs w:val="20"/>
              </w:rPr>
              <w:t>)</w:t>
            </w:r>
            <w:r w:rsidRPr="003F2BD0">
              <w:rPr>
                <w:rFonts w:ascii="Arial" w:eastAsia="FoundrySterling-Medium" w:hAnsi="Arial" w:cs="Arial"/>
                <w:color w:val="17365D" w:themeColor="text2" w:themeShade="BF"/>
                <w:sz w:val="20"/>
                <w:szCs w:val="20"/>
              </w:rPr>
              <w:t xml:space="preserve">: </w:t>
            </w:r>
          </w:p>
        </w:tc>
        <w:tc>
          <w:tcPr>
            <w:tcW w:w="6232" w:type="dxa"/>
            <w:gridSpan w:val="2"/>
          </w:tcPr>
          <w:p w14:paraId="6310A1B1" w14:textId="17FD6C4E" w:rsidR="00A82EC5" w:rsidRPr="003F2BD0" w:rsidRDefault="000F762D"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0F762D">
              <w:rPr>
                <w:rFonts w:ascii="Arial" w:eastAsia="FoundrySterling-Medium" w:hAnsi="Arial" w:cs="Arial"/>
                <w:color w:val="17365D" w:themeColor="text2" w:themeShade="BF"/>
                <w:sz w:val="20"/>
                <w:szCs w:val="20"/>
              </w:rPr>
              <w:t>{{CONTRACT_FLAT_NO}</w:t>
            </w:r>
            <w:proofErr w:type="gramStart"/>
            <w:r w:rsidRPr="000F762D">
              <w:rPr>
                <w:rFonts w:ascii="Arial" w:eastAsia="FoundrySterling-Medium" w:hAnsi="Arial" w:cs="Arial"/>
                <w:color w:val="17365D" w:themeColor="text2" w:themeShade="BF"/>
                <w:sz w:val="20"/>
                <w:szCs w:val="20"/>
              </w:rPr>
              <w:t>},</w:t>
            </w:r>
            <w:r w:rsidR="002E7A3A" w:rsidRPr="00EA776A">
              <w:rPr>
                <w:rFonts w:ascii="Arial" w:eastAsia="FoundrySterling-Medium" w:hAnsi="Arial" w:cs="Arial"/>
                <w:color w:val="17365D" w:themeColor="text2" w:themeShade="BF"/>
                <w:sz w:val="20"/>
                <w:szCs w:val="20"/>
              </w:rPr>
              <w:t>{</w:t>
            </w:r>
            <w:proofErr w:type="gramEnd"/>
            <w:r w:rsidR="002E7A3A" w:rsidRPr="00EA776A">
              <w:rPr>
                <w:rFonts w:ascii="Arial" w:eastAsia="FoundrySterling-Medium" w:hAnsi="Arial" w:cs="Arial"/>
                <w:color w:val="17365D" w:themeColor="text2" w:themeShade="BF"/>
                <w:sz w:val="20"/>
                <w:szCs w:val="20"/>
              </w:rPr>
              <w:t>{CONTRACT_STREET_NAME}}, {{CONTRACT_CITY}}, {{CONTRACT_POST_CODE}}</w:t>
            </w:r>
          </w:p>
        </w:tc>
      </w:tr>
      <w:tr w:rsidR="00717F76" w14:paraId="03F4BB04" w14:textId="77777777" w:rsidTr="002E7A3A">
        <w:tc>
          <w:tcPr>
            <w:tcW w:w="383" w:type="dxa"/>
          </w:tcPr>
          <w:p w14:paraId="5F3645EF" w14:textId="65FC0560" w:rsidR="00717F76" w:rsidRDefault="00717F76"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4025C49E" w14:textId="7B8C2FCD" w:rsidR="00717F76" w:rsidRPr="003F2BD0" w:rsidRDefault="00717F76"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The term of the tenancy:                             </w:t>
            </w:r>
            <w:r w:rsidR="002E7A3A" w:rsidRPr="00EA776A">
              <w:rPr>
                <w:rFonts w:ascii="Arial" w:eastAsia="FoundrySterling-Medium" w:hAnsi="Arial" w:cs="Arial"/>
                <w:color w:val="17365D" w:themeColor="text2" w:themeShade="BF"/>
                <w:sz w:val="20"/>
                <w:szCs w:val="20"/>
              </w:rPr>
              <w:t>{{CONTRACT_CONTRACTTERM}}</w:t>
            </w:r>
            <w:r w:rsidR="002E7A3A">
              <w:rPr>
                <w:rFonts w:ascii="Arial" w:eastAsia="FoundrySterling-Medium" w:hAnsi="Arial" w:cs="Arial"/>
                <w:color w:val="17365D" w:themeColor="text2" w:themeShade="BF"/>
                <w:sz w:val="20"/>
                <w:szCs w:val="20"/>
              </w:rPr>
              <w:t xml:space="preserve"> months</w:t>
            </w:r>
            <w:r w:rsidR="002E7A3A" w:rsidRPr="00EA776A">
              <w:rPr>
                <w:rFonts w:ascii="Arial" w:eastAsia="FoundrySterling-Medium" w:hAnsi="Arial" w:cs="Arial"/>
                <w:color w:val="17365D" w:themeColor="text2" w:themeShade="BF"/>
                <w:sz w:val="20"/>
                <w:szCs w:val="20"/>
              </w:rPr>
              <w:t xml:space="preserve">                                      </w:t>
            </w:r>
          </w:p>
        </w:tc>
      </w:tr>
      <w:tr w:rsidR="00153032" w14:paraId="4B539814" w14:textId="77777777" w:rsidTr="002E7A3A">
        <w:tc>
          <w:tcPr>
            <w:tcW w:w="383" w:type="dxa"/>
          </w:tcPr>
          <w:p w14:paraId="17B47B81"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01F2CC53"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5A953211"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 xml:space="preserve">Beginning on:    </w:t>
            </w:r>
          </w:p>
        </w:tc>
        <w:tc>
          <w:tcPr>
            <w:tcW w:w="6232" w:type="dxa"/>
            <w:gridSpan w:val="2"/>
          </w:tcPr>
          <w:p w14:paraId="28AE8C92" w14:textId="6D66612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{{CONTRACT_STARTDATE \@dd/MM/yyyy}}</w:t>
            </w:r>
          </w:p>
        </w:tc>
      </w:tr>
      <w:tr w:rsidR="00153032" w14:paraId="09CC43A6" w14:textId="77777777" w:rsidTr="002E7A3A">
        <w:tc>
          <w:tcPr>
            <w:tcW w:w="383" w:type="dxa"/>
          </w:tcPr>
          <w:p w14:paraId="7BF638AB"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2FE8F122"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16776651" w14:textId="0FF4794C"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Ending on:</w:t>
            </w:r>
          </w:p>
        </w:tc>
        <w:tc>
          <w:tcPr>
            <w:tcW w:w="6232" w:type="dxa"/>
            <w:gridSpan w:val="2"/>
          </w:tcPr>
          <w:p w14:paraId="7D9CF768" w14:textId="7EBAE3A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{{CONTRACT_ENDDATE \@dd/MM/yyy}}</w:t>
            </w:r>
          </w:p>
        </w:tc>
      </w:tr>
      <w:tr w:rsidR="00211719" w14:paraId="2F55F3B6" w14:textId="77777777" w:rsidTr="002E7A3A">
        <w:tc>
          <w:tcPr>
            <w:tcW w:w="383" w:type="dxa"/>
          </w:tcPr>
          <w:p w14:paraId="6D16D5F1" w14:textId="77AF6B37" w:rsidR="00211719" w:rsidRPr="000C0FFE" w:rsidRDefault="00211719"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05C37B9" w14:textId="77777777" w:rsidR="00211719" w:rsidRPr="003F2BD0" w:rsidRDefault="00211719"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rent:</w:t>
            </w:r>
          </w:p>
        </w:tc>
        <w:tc>
          <w:tcPr>
            <w:tcW w:w="6232" w:type="dxa"/>
            <w:gridSpan w:val="2"/>
          </w:tcPr>
          <w:p w14:paraId="201A6308" w14:textId="32CD62D9" w:rsidR="00211719"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{{TABLESTART:OPP}}</w:t>
            </w:r>
            <w:r w:rsidRPr="00EA776A">
              <w:rPr>
                <w:rFonts w:ascii="Arial" w:eastAsia="FoundrySterling-Medium" w:hAnsi="Arial" w:cs="Arial"/>
                <w:color w:val="17365D" w:themeColor="text2" w:themeShade="BF"/>
                <w:sz w:val="20"/>
                <w:szCs w:val="20"/>
              </w:rPr>
              <w:t>{{OPPORTUNITY_MONTHLY_PRICE \# #,##0</w:t>
            </w:r>
            <w:r w:rsidR="00EB6217">
              <w:rPr>
                <w:rFonts w:ascii="Arial" w:eastAsia="FoundrySterling-Medium" w:hAnsi="Arial" w:cs="Arial"/>
                <w:color w:val="17365D" w:themeColor="text2" w:themeShade="BF"/>
                <w:sz w:val="20"/>
                <w:szCs w:val="20"/>
              </w:rPr>
              <w:t>.00</w:t>
            </w: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{{TABLEEND:OPP}}</w:t>
            </w:r>
          </w:p>
        </w:tc>
      </w:tr>
      <w:tr w:rsidR="004F6AE9" w14:paraId="00F9863D" w14:textId="77777777" w:rsidTr="002E7A3A">
        <w:tc>
          <w:tcPr>
            <w:tcW w:w="383" w:type="dxa"/>
          </w:tcPr>
          <w:p w14:paraId="15A41DAD"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4133C34" w14:textId="625EE507" w:rsidR="004F6AE9" w:rsidRPr="003F2BD0" w:rsidRDefault="004F6AE9" w:rsidP="00A714E5">
            <w:pPr>
              <w:spacing w:before="120" w:after="120" w:line="240" w:lineRule="auto"/>
              <w:rPr>
                <w:rFonts w:ascii="Arial" w:eastAsia="Arial-Black" w:hAnsi="Arial" w:cs="Arial"/>
                <w:color w:val="17365D" w:themeColor="text2" w:themeShade="BF"/>
                <w:sz w:val="20"/>
                <w:szCs w:val="20"/>
              </w:rPr>
            </w:pPr>
            <w:r w:rsidRPr="0004712D">
              <w:rPr>
                <w:rFonts w:ascii="Arial" w:hAnsi="Arial" w:cs="Arial"/>
                <w:color w:val="51626F"/>
                <w:sz w:val="20"/>
                <w:szCs w:val="20"/>
                <w:lang w:eastAsia="en-GB"/>
              </w:rPr>
              <w:t xml:space="preserve">You must pay the rent </w:t>
            </w:r>
            <w:r w:rsidR="002E7A3A" w:rsidRPr="00EA776A">
              <w:rPr>
                <w:rFonts w:ascii="Arial" w:hAnsi="Arial" w:cs="Arial"/>
                <w:color w:val="51626F"/>
                <w:sz w:val="20"/>
                <w:szCs w:val="20"/>
              </w:rPr>
              <w:t xml:space="preserve">of </w:t>
            </w:r>
            <w:r w:rsidR="002E7A3A" w:rsidRPr="00F560DA">
              <w:rPr>
                <w:rFonts w:ascii="Arial" w:hAnsi="Arial" w:cs="Arial"/>
                <w:color w:val="51626F"/>
                <w:sz w:val="20"/>
                <w:szCs w:val="20"/>
              </w:rPr>
              <w:t>£</w:t>
            </w:r>
            <w:r w:rsidR="002E7A3A" w:rsidRPr="00F560DA">
              <w:rPr>
                <w:rFonts w:ascii="Arial" w:hAnsi="Arial" w:cs="Arial"/>
                <w:color w:val="51626F"/>
                <w:sz w:val="2"/>
                <w:szCs w:val="2"/>
              </w:rPr>
              <w:t>{{</w:t>
            </w:r>
            <w:r w:rsidR="002E7A3A" w:rsidRPr="00F560DA">
              <w:rPr>
                <w:rFonts w:ascii="Arial" w:eastAsia="FoundrySterling-Medium" w:hAnsi="Arial" w:cs="Arial"/>
                <w:color w:val="17365D" w:themeColor="text2" w:themeShade="BF"/>
                <w:sz w:val="2"/>
                <w:szCs w:val="2"/>
              </w:rPr>
              <w:t>TABLESTART:OPP}}</w:t>
            </w:r>
            <w:r w:rsidR="002E7A3A" w:rsidRPr="00F560DA">
              <w:rPr>
                <w:rFonts w:ascii="Arial" w:eastAsia="FoundrySterling-Medium" w:hAnsi="Arial" w:cs="Arial"/>
                <w:color w:val="17365D" w:themeColor="text2" w:themeShade="BF"/>
                <w:sz w:val="20"/>
                <w:szCs w:val="20"/>
              </w:rPr>
              <w:t>{{OPPORTUNITY_MONTHLY_PRICE \# #,##0</w:t>
            </w:r>
            <w:r w:rsidR="00EB6217">
              <w:rPr>
                <w:rFonts w:ascii="Arial" w:eastAsia="FoundrySterling-Medium" w:hAnsi="Arial" w:cs="Arial"/>
                <w:color w:val="17365D" w:themeColor="text2" w:themeShade="BF"/>
                <w:sz w:val="20"/>
                <w:szCs w:val="20"/>
              </w:rPr>
              <w:t>.00</w:t>
            </w:r>
            <w:r w:rsidR="002E7A3A" w:rsidRPr="00F560DA">
              <w:rPr>
                <w:rFonts w:ascii="Arial" w:eastAsia="FoundrySterling-Medium" w:hAnsi="Arial" w:cs="Arial"/>
                <w:color w:val="17365D" w:themeColor="text2" w:themeShade="BF"/>
                <w:sz w:val="20"/>
                <w:szCs w:val="20"/>
              </w:rPr>
              <w:t>}}</w:t>
            </w:r>
            <w:r w:rsidR="002E7A3A" w:rsidRPr="00F560DA">
              <w:rPr>
                <w:rFonts w:ascii="Arial" w:eastAsia="FoundrySterling-Medium" w:hAnsi="Arial" w:cs="Arial"/>
                <w:color w:val="17365D" w:themeColor="text2" w:themeShade="BF"/>
                <w:sz w:val="2"/>
                <w:szCs w:val="2"/>
              </w:rPr>
              <w:t xml:space="preserve">{{TABLEEND:OPP}} </w:t>
            </w:r>
            <w:r w:rsidR="002E7A3A" w:rsidRPr="00F560DA">
              <w:rPr>
                <w:rFonts w:ascii="Arial" w:hAnsi="Arial" w:cs="Arial"/>
                <w:color w:val="51626F"/>
                <w:sz w:val="20"/>
                <w:szCs w:val="20"/>
              </w:rPr>
              <w:t xml:space="preserve"> on </w:t>
            </w:r>
            <w:r w:rsidR="001227EF" w:rsidRPr="0004712D">
              <w:rPr>
                <w:rFonts w:ascii="Arial" w:hAnsi="Arial" w:cs="Arial"/>
                <w:color w:val="51626F"/>
                <w:sz w:val="20"/>
                <w:szCs w:val="20"/>
                <w:lang w:eastAsia="en-GB"/>
              </w:rPr>
              <w:t>the first day of every month (to cover the month ahead) for the term of the tenancy. You must pay any pro rata rent due for the first or last month as set out in the Payment Schedule at Attachment 5. Any deviation from the above will be detailed in Clause J and set out in the Payment Schedule at Attachment 5.</w:t>
            </w:r>
          </w:p>
        </w:tc>
      </w:tr>
      <w:tr w:rsidR="004F6AE9" w14:paraId="638123FC" w14:textId="77777777" w:rsidTr="002E7A3A">
        <w:tc>
          <w:tcPr>
            <w:tcW w:w="383" w:type="dxa"/>
          </w:tcPr>
          <w:p w14:paraId="39F03499"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F1E9684" w14:textId="5B37DF3E" w:rsidR="004F6AE9" w:rsidRPr="004F6AE9" w:rsidRDefault="004F6AE9" w:rsidP="00A714E5">
            <w:pPr>
              <w:spacing w:before="120" w:after="120" w:line="240" w:lineRule="auto"/>
              <w:rPr>
                <w:rFonts w:ascii="Arial" w:hAnsi="Arial" w:cs="Arial"/>
                <w:color w:val="51626F"/>
                <w:sz w:val="20"/>
                <w:szCs w:val="20"/>
                <w:lang w:eastAsia="en-GB"/>
              </w:rPr>
            </w:pPr>
            <w:r w:rsidRPr="00A65F1E">
              <w:rPr>
                <w:rFonts w:ascii="Arial" w:hAnsi="Arial" w:cs="Arial"/>
                <w:color w:val="51626F"/>
                <w:sz w:val="20"/>
                <w:szCs w:val="20"/>
                <w:lang w:eastAsia="en-GB"/>
              </w:rPr>
              <w:t>If the contractual term of the tenancy is greater than 12 months, during the contractual term as set out at clause</w:t>
            </w:r>
            <w:r>
              <w:rPr>
                <w:rFonts w:ascii="Arial" w:hAnsi="Arial" w:cs="Arial"/>
                <w:color w:val="51626F"/>
                <w:sz w:val="20"/>
                <w:szCs w:val="20"/>
                <w:lang w:eastAsia="en-GB"/>
              </w:rPr>
              <w:t xml:space="preserve"> </w:t>
            </w:r>
            <w:r w:rsidRPr="00A65F1E">
              <w:rPr>
                <w:rFonts w:ascii="Arial" w:hAnsi="Arial" w:cs="Arial"/>
                <w:color w:val="51626F"/>
                <w:sz w:val="20"/>
                <w:szCs w:val="20"/>
                <w:lang w:eastAsia="en-GB"/>
              </w:rPr>
              <w:t xml:space="preserve">B4, on every anniversary of the tenancy start date the rent will automatically increase by </w:t>
            </w:r>
            <w:r w:rsidR="002E7A3A" w:rsidRPr="00EA776A">
              <w:rPr>
                <w:rFonts w:ascii="Arial" w:hAnsi="Arial" w:cs="Arial"/>
                <w:color w:val="51626F"/>
                <w:sz w:val="20"/>
                <w:szCs w:val="20"/>
              </w:rPr>
              <w:t>{{CONTRACT_UPLIFT</w:t>
            </w:r>
            <w:r w:rsidR="002E7A3A">
              <w:rPr>
                <w:rFonts w:ascii="Arial" w:hAnsi="Arial" w:cs="Arial"/>
                <w:color w:val="51626F"/>
                <w:sz w:val="20"/>
                <w:szCs w:val="20"/>
              </w:rPr>
              <w:t xml:space="preserve"> \# #,#0</w:t>
            </w:r>
            <w:r w:rsidR="002E7A3A" w:rsidRPr="00EA776A">
              <w:rPr>
                <w:rFonts w:ascii="Arial" w:hAnsi="Arial" w:cs="Arial"/>
                <w:color w:val="51626F"/>
                <w:sz w:val="20"/>
                <w:szCs w:val="20"/>
              </w:rPr>
              <w:t xml:space="preserve">}}% </w:t>
            </w:r>
            <w:r w:rsidRPr="00A65F1E">
              <w:rPr>
                <w:rFonts w:ascii="Arial" w:hAnsi="Arial" w:cs="Arial"/>
                <w:color w:val="51626F"/>
                <w:sz w:val="20"/>
                <w:szCs w:val="20"/>
                <w:lang w:eastAsia="en-GB"/>
              </w:rPr>
              <w:t>of the prior year’s rent.</w:t>
            </w:r>
            <w:r>
              <w:rPr>
                <w:i/>
                <w:iCs/>
                <w:color w:val="1F497D"/>
              </w:rPr>
              <w:t xml:space="preserve">  </w:t>
            </w:r>
            <w:r>
              <w:rPr>
                <w:rFonts w:ascii="Arial" w:hAnsi="Arial" w:cs="Arial"/>
                <w:color w:val="51626F"/>
                <w:sz w:val="20"/>
                <w:szCs w:val="20"/>
                <w:lang w:eastAsia="en-GB"/>
              </w:rPr>
              <w:t>For the avoidance of doubt, this clause shall cease to</w:t>
            </w:r>
            <w:r>
              <w:rPr>
                <w:color w:val="1F497D"/>
              </w:rPr>
              <w:t xml:space="preserve"> </w:t>
            </w:r>
            <w:r>
              <w:rPr>
                <w:rFonts w:ascii="Arial" w:hAnsi="Arial" w:cs="Arial"/>
                <w:color w:val="51626F"/>
                <w:sz w:val="20"/>
                <w:szCs w:val="20"/>
                <w:lang w:eastAsia="en-GB"/>
              </w:rPr>
              <w:t>apply following expiry of the contractual term of the tenancy as set out at clause B4.</w:t>
            </w:r>
            <w:r>
              <w:rPr>
                <w:color w:val="1F497D"/>
              </w:rPr>
              <w:t xml:space="preserve">  </w:t>
            </w:r>
          </w:p>
        </w:tc>
      </w:tr>
      <w:tr w:rsidR="00717F76" w14:paraId="213A79D6" w14:textId="77777777" w:rsidTr="002E7A3A">
        <w:tc>
          <w:tcPr>
            <w:tcW w:w="383" w:type="dxa"/>
          </w:tcPr>
          <w:p w14:paraId="3E471BBD" w14:textId="77777777" w:rsidR="00717F76" w:rsidRDefault="00717F76"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90007DD" w14:textId="6FA79DC6" w:rsidR="00717F76" w:rsidRPr="005F7B40" w:rsidRDefault="00717F76" w:rsidP="00A714E5">
            <w:pPr>
              <w:spacing w:before="120" w:after="120" w:line="240" w:lineRule="auto"/>
              <w:rPr>
                <w:rFonts w:ascii="Arial" w:hAnsi="Arial" w:cs="Arial"/>
                <w:color w:val="51626F"/>
                <w:sz w:val="20"/>
                <w:szCs w:val="20"/>
                <w:lang w:eastAsia="en-GB"/>
              </w:rPr>
            </w:pPr>
            <w:r w:rsidRPr="00B843E4">
              <w:rPr>
                <w:rFonts w:ascii="Arial" w:eastAsia="FoundrySterling-Medium" w:hAnsi="Arial" w:cs="Arial"/>
                <w:color w:val="51626F"/>
                <w:sz w:val="20"/>
                <w:szCs w:val="20"/>
              </w:rPr>
              <w:t>You must pay the rent to our Managing Agent’s bank by Direct Debit Mandate.</w:t>
            </w:r>
          </w:p>
        </w:tc>
      </w:tr>
    </w:tbl>
    <w:p w14:paraId="6F0AF864" w14:textId="77777777" w:rsidR="002E7A3A" w:rsidRDefault="002E7A3A">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237"/>
      </w:tblGrid>
      <w:tr w:rsidR="00FB773F" w14:paraId="0796B075" w14:textId="77777777" w:rsidTr="0004712D">
        <w:tc>
          <w:tcPr>
            <w:tcW w:w="10495" w:type="dxa"/>
            <w:gridSpan w:val="3"/>
          </w:tcPr>
          <w:p w14:paraId="7CF2BF02" w14:textId="52BD7547" w:rsidR="00FB773F" w:rsidRDefault="00FB773F"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r>
              <w:rPr>
                <w:rFonts w:ascii="Arial" w:eastAsia="FoundrySterling-Medium" w:hAnsi="Arial" w:cs="Arial"/>
                <w:color w:val="51626F"/>
                <w:sz w:val="53"/>
                <w:szCs w:val="53"/>
              </w:rPr>
              <w:t xml:space="preserve"> continued</w:t>
            </w:r>
            <w:r w:rsidR="000D089D">
              <w:rPr>
                <w:rFonts w:ascii="Arial" w:eastAsia="FoundrySterling-Medium" w:hAnsi="Arial" w:cs="Arial"/>
                <w:color w:val="51626F"/>
                <w:sz w:val="53"/>
                <w:szCs w:val="53"/>
              </w:rPr>
              <w:t>….</w:t>
            </w:r>
          </w:p>
        </w:tc>
      </w:tr>
      <w:tr w:rsidR="00FB773F" w14:paraId="157A98E8" w14:textId="77777777" w:rsidTr="0004712D">
        <w:tc>
          <w:tcPr>
            <w:tcW w:w="383" w:type="dxa"/>
          </w:tcPr>
          <w:p w14:paraId="16E3FF4C" w14:textId="1DB48C86" w:rsidR="00FB773F" w:rsidRDefault="00FB773F" w:rsidP="00A714E5">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112" w:type="dxa"/>
            <w:gridSpan w:val="2"/>
          </w:tcPr>
          <w:p w14:paraId="43C5C746" w14:textId="69D71BE7" w:rsidR="00FB773F" w:rsidRDefault="00FB773F" w:rsidP="00A714E5">
            <w:pPr>
              <w:widowControl w:val="0"/>
              <w:spacing w:before="180" w:after="120" w:line="240" w:lineRule="auto"/>
              <w:jc w:val="both"/>
              <w:rPr>
                <w:rFonts w:ascii="Arial Narrow" w:hAnsi="Arial Narrow" w:cs="Courier New"/>
              </w:rPr>
            </w:pPr>
            <w:r w:rsidRPr="000C0FFE">
              <w:rPr>
                <w:rFonts w:ascii="Arial" w:eastAsia="FoundrySterling-Medium" w:hAnsi="Arial" w:cs="Arial"/>
                <w:color w:val="51626F"/>
                <w:sz w:val="20"/>
                <w:szCs w:val="20"/>
              </w:rPr>
              <w:t xml:space="preserve">The </w:t>
            </w:r>
            <w:r>
              <w:rPr>
                <w:rFonts w:ascii="Arial" w:eastAsia="FoundrySterling-Medium" w:hAnsi="Arial" w:cs="Arial"/>
                <w:color w:val="51626F"/>
                <w:sz w:val="20"/>
                <w:szCs w:val="20"/>
              </w:rPr>
              <w:t>de</w:t>
            </w:r>
            <w:r w:rsidRPr="003F2BD0">
              <w:rPr>
                <w:rFonts w:ascii="Arial" w:eastAsia="FoundrySterling-Medium" w:hAnsi="Arial" w:cs="Arial"/>
                <w:color w:val="51626F"/>
                <w:sz w:val="20"/>
                <w:szCs w:val="20"/>
              </w:rPr>
              <w:t>posit</w:t>
            </w:r>
          </w:p>
        </w:tc>
      </w:tr>
      <w:tr w:rsidR="00FB773F" w14:paraId="6EF42599" w14:textId="77777777" w:rsidTr="0004712D">
        <w:tc>
          <w:tcPr>
            <w:tcW w:w="383" w:type="dxa"/>
          </w:tcPr>
          <w:p w14:paraId="1B48B2E8" w14:textId="77777777" w:rsidR="00FB773F" w:rsidRPr="000C0FFE" w:rsidRDefault="00FB773F" w:rsidP="00A714E5">
            <w:pPr>
              <w:widowControl w:val="0"/>
              <w:spacing w:before="120" w:after="120" w:line="240" w:lineRule="auto"/>
              <w:jc w:val="both"/>
              <w:rPr>
                <w:rFonts w:ascii="Arial" w:eastAsia="FoundrySterling-Medium" w:hAnsi="Arial" w:cs="Arial"/>
                <w:color w:val="51626F"/>
                <w:sz w:val="20"/>
                <w:szCs w:val="20"/>
              </w:rPr>
            </w:pPr>
          </w:p>
        </w:tc>
        <w:tc>
          <w:tcPr>
            <w:tcW w:w="10112" w:type="dxa"/>
            <w:gridSpan w:val="2"/>
          </w:tcPr>
          <w:p w14:paraId="5135143F" w14:textId="7116EDCA" w:rsidR="003F60F6" w:rsidRPr="003F2BD0" w:rsidRDefault="00AF1EFF" w:rsidP="00A714E5">
            <w:pPr>
              <w:widowControl w:val="0"/>
              <w:spacing w:before="120" w:after="120" w:line="240" w:lineRule="auto"/>
              <w:jc w:val="both"/>
              <w:rPr>
                <w:rFonts w:ascii="Arial" w:eastAsia="FoundrySterling-Medium" w:hAnsi="Arial" w:cs="Arial"/>
                <w:color w:val="17365D" w:themeColor="text2" w:themeShade="BF"/>
                <w:sz w:val="20"/>
                <w:szCs w:val="20"/>
              </w:rPr>
            </w:pPr>
            <w:bookmarkStart w:id="1" w:name="_Hlk8115345"/>
            <w:r w:rsidRPr="003F2BD0">
              <w:rPr>
                <w:rFonts w:ascii="Arial" w:eastAsia="FoundrySterling-Medium" w:hAnsi="Arial" w:cs="Arial"/>
                <w:color w:val="17365D" w:themeColor="text2" w:themeShade="BF"/>
                <w:sz w:val="20"/>
                <w:szCs w:val="20"/>
              </w:rPr>
              <w:t>You must pay a deposit of</w:t>
            </w:r>
            <w:r w:rsidR="004230B0" w:rsidRPr="003F2BD0">
              <w:rPr>
                <w:rFonts w:ascii="Arial" w:eastAsia="FoundrySterling-Medium" w:hAnsi="Arial" w:cs="Arial"/>
                <w:color w:val="17365D" w:themeColor="text2" w:themeShade="BF"/>
                <w:sz w:val="20"/>
                <w:szCs w:val="20"/>
              </w:rPr>
              <w:t xml:space="preserve"> </w:t>
            </w:r>
            <w:r w:rsidR="002E7A3A" w:rsidRPr="00EA776A">
              <w:rPr>
                <w:rFonts w:ascii="Arial" w:eastAsia="FoundrySterling-Medium" w:hAnsi="Arial" w:cs="Arial"/>
                <w:color w:val="17365D" w:themeColor="text2" w:themeShade="BF"/>
                <w:sz w:val="20"/>
                <w:szCs w:val="20"/>
              </w:rPr>
              <w:t>£</w:t>
            </w:r>
            <w:r w:rsidR="002E7A3A" w:rsidRPr="00EA776A">
              <w:rPr>
                <w:rFonts w:ascii="Arial" w:hAnsi="Arial" w:cs="Arial"/>
                <w:color w:val="17365D" w:themeColor="text2" w:themeShade="BF"/>
                <w:sz w:val="20"/>
                <w:szCs w:val="20"/>
              </w:rPr>
              <w:fldChar w:fldCharType="begin"/>
            </w:r>
            <w:r w:rsidR="002E7A3A" w:rsidRPr="00EA776A">
              <w:rPr>
                <w:rFonts w:ascii="Arial" w:hAnsi="Arial" w:cs="Arial"/>
                <w:color w:val="17365D" w:themeColor="text2" w:themeShade="BF"/>
                <w:sz w:val="20"/>
                <w:szCs w:val="20"/>
              </w:rPr>
              <w:instrText xml:space="preserve"> IF "</w:instrText>
            </w:r>
            <w:r w:rsidR="002E7A3A" w:rsidRPr="00EA776A">
              <w:rPr>
                <w:rFonts w:ascii="Arial" w:hAnsi="Arial" w:cs="Arial"/>
                <w:color w:val="17365D" w:themeColor="text2" w:themeShade="BF"/>
                <w:sz w:val="20"/>
                <w:szCs w:val="20"/>
              </w:rPr>
              <w:fldChar w:fldCharType="begin"/>
            </w:r>
            <w:r w:rsidR="002E7A3A" w:rsidRPr="00EA776A">
              <w:rPr>
                <w:rFonts w:ascii="Arial" w:hAnsi="Arial" w:cs="Arial"/>
                <w:color w:val="17365D" w:themeColor="text2" w:themeShade="BF"/>
                <w:sz w:val="20"/>
                <w:szCs w:val="20"/>
              </w:rPr>
              <w:instrText xml:space="preserve"> MERGEFIELD Contract_Tenancy_Type \* MERGEFORMAT </w:instrText>
            </w:r>
            <w:r w:rsidR="002E7A3A" w:rsidRPr="00EA776A">
              <w:rPr>
                <w:rFonts w:ascii="Arial" w:hAnsi="Arial" w:cs="Arial"/>
                <w:color w:val="17365D" w:themeColor="text2" w:themeShade="BF"/>
                <w:sz w:val="20"/>
                <w:szCs w:val="20"/>
              </w:rPr>
              <w:fldChar w:fldCharType="separate"/>
            </w:r>
            <w:r w:rsidR="002E7A3A" w:rsidRPr="00EA776A">
              <w:rPr>
                <w:rFonts w:ascii="Arial" w:hAnsi="Arial" w:cs="Arial"/>
                <w:noProof/>
                <w:color w:val="17365D" w:themeColor="text2" w:themeShade="BF"/>
                <w:sz w:val="20"/>
                <w:szCs w:val="20"/>
              </w:rPr>
              <w:instrText>«Contract_Tenancy_Type»</w:instrText>
            </w:r>
            <w:r w:rsidR="002E7A3A" w:rsidRPr="00EA776A">
              <w:rPr>
                <w:rFonts w:ascii="Arial" w:hAnsi="Arial" w:cs="Arial"/>
                <w:color w:val="17365D" w:themeColor="text2" w:themeShade="BF"/>
                <w:sz w:val="20"/>
                <w:szCs w:val="20"/>
              </w:rPr>
              <w:fldChar w:fldCharType="end"/>
            </w:r>
            <w:r w:rsidR="002E7A3A" w:rsidRPr="00EA776A">
              <w:rPr>
                <w:rFonts w:ascii="Arial" w:hAnsi="Arial" w:cs="Arial"/>
                <w:color w:val="17365D" w:themeColor="text2" w:themeShade="BF"/>
                <w:sz w:val="20"/>
                <w:szCs w:val="20"/>
              </w:rPr>
              <w:instrText>" ="New" "</w:instrText>
            </w:r>
            <w:r w:rsidR="00F1469F">
              <w:rPr>
                <w:rFonts w:ascii="Arial" w:hAnsi="Arial" w:cs="Arial"/>
                <w:color w:val="17365D" w:themeColor="text2" w:themeShade="BF"/>
                <w:sz w:val="20"/>
                <w:szCs w:val="20"/>
              </w:rPr>
              <w:fldChar w:fldCharType="begin"/>
            </w:r>
            <w:r w:rsidR="00F1469F">
              <w:rPr>
                <w:rFonts w:ascii="Arial" w:hAnsi="Arial" w:cs="Arial"/>
                <w:color w:val="17365D" w:themeColor="text2" w:themeShade="BF"/>
                <w:sz w:val="20"/>
                <w:szCs w:val="20"/>
              </w:rPr>
              <w:instrText xml:space="preserve"> MERGEFIELD Contract_Security_Deposit \# #,##0.00 \* MERGEFORMAT </w:instrText>
            </w:r>
            <w:r w:rsidR="00F1469F">
              <w:rPr>
                <w:rFonts w:ascii="Arial" w:hAnsi="Arial" w:cs="Arial"/>
                <w:color w:val="17365D" w:themeColor="text2" w:themeShade="BF"/>
                <w:sz w:val="20"/>
                <w:szCs w:val="20"/>
              </w:rPr>
              <w:fldChar w:fldCharType="separate"/>
            </w:r>
            <w:r w:rsidR="00F1469F">
              <w:rPr>
                <w:rFonts w:ascii="Arial" w:hAnsi="Arial" w:cs="Arial"/>
                <w:noProof/>
                <w:color w:val="17365D" w:themeColor="text2" w:themeShade="BF"/>
                <w:sz w:val="20"/>
                <w:szCs w:val="20"/>
              </w:rPr>
              <w:instrText>«Contract_Security_Deposit»</w:instrText>
            </w:r>
            <w:r w:rsidR="00F1469F">
              <w:rPr>
                <w:rFonts w:ascii="Arial" w:hAnsi="Arial" w:cs="Arial"/>
                <w:color w:val="17365D" w:themeColor="text2" w:themeShade="BF"/>
                <w:sz w:val="20"/>
                <w:szCs w:val="20"/>
              </w:rPr>
              <w:fldChar w:fldCharType="end"/>
            </w:r>
            <w:r w:rsidR="002E7A3A" w:rsidRPr="00EA776A">
              <w:rPr>
                <w:rFonts w:ascii="Arial" w:hAnsi="Arial" w:cs="Arial"/>
                <w:color w:val="17365D" w:themeColor="text2" w:themeShade="BF"/>
                <w:sz w:val="20"/>
                <w:szCs w:val="20"/>
              </w:rPr>
              <w:instrText>" "N/A"</w:instrText>
            </w:r>
            <w:r w:rsidR="002E7A3A" w:rsidRPr="00EA776A">
              <w:rPr>
                <w:rFonts w:ascii="Arial" w:hAnsi="Arial" w:cs="Arial"/>
                <w:color w:val="17365D" w:themeColor="text2" w:themeShade="BF"/>
                <w:sz w:val="20"/>
                <w:szCs w:val="20"/>
              </w:rPr>
              <w:fldChar w:fldCharType="separate"/>
            </w:r>
            <w:r w:rsidR="002E7A3A" w:rsidRPr="00EA776A">
              <w:rPr>
                <w:rFonts w:ascii="Arial" w:hAnsi="Arial" w:cs="Arial"/>
                <w:b/>
                <w:bCs/>
                <w:noProof/>
                <w:color w:val="17365D" w:themeColor="text2" w:themeShade="BF"/>
                <w:sz w:val="20"/>
                <w:szCs w:val="20"/>
              </w:rPr>
              <w:t>Error! Missing test condition.</w:t>
            </w:r>
            <w:r w:rsidR="002E7A3A" w:rsidRPr="00EA776A">
              <w:rPr>
                <w:rFonts w:ascii="Arial" w:hAnsi="Arial" w:cs="Arial"/>
                <w:color w:val="17365D" w:themeColor="text2" w:themeShade="BF"/>
                <w:sz w:val="20"/>
                <w:szCs w:val="20"/>
              </w:rPr>
              <w:fldChar w:fldCharType="end"/>
            </w:r>
            <w:r w:rsidR="002E7A3A">
              <w:rPr>
                <w:rFonts w:ascii="Arial" w:hAnsi="Arial" w:cs="Arial"/>
                <w:color w:val="17365D" w:themeColor="text2" w:themeShade="BF"/>
                <w:sz w:val="20"/>
                <w:szCs w:val="20"/>
              </w:rPr>
              <w:t xml:space="preserve"> </w:t>
            </w:r>
            <w:r w:rsidR="00411FE8" w:rsidRPr="003F2BD0">
              <w:rPr>
                <w:rFonts w:ascii="Arial" w:eastAsia="FoundrySterling-Medium" w:hAnsi="Arial" w:cs="Arial"/>
                <w:color w:val="17365D" w:themeColor="text2" w:themeShade="BF"/>
                <w:sz w:val="20"/>
                <w:szCs w:val="20"/>
              </w:rPr>
              <w:t>prior to or upon completion of this agreement</w:t>
            </w:r>
            <w:r w:rsidRPr="003F2BD0">
              <w:rPr>
                <w:rFonts w:ascii="Arial" w:eastAsia="FoundrySterling-Medium" w:hAnsi="Arial" w:cs="Arial"/>
                <w:color w:val="17365D" w:themeColor="text2" w:themeShade="BF"/>
                <w:sz w:val="20"/>
                <w:szCs w:val="20"/>
              </w:rPr>
              <w:t>.  Our Managing Agent will hold the deposit. We or our Managing Agent will keep any interest made on the deposit. The deposit is registered with The Dispute Service (TDS), please see Attachment 2.</w:t>
            </w:r>
            <w:r w:rsidR="00D57069" w:rsidRPr="003F2BD0">
              <w:rPr>
                <w:rFonts w:ascii="Arial" w:eastAsia="FoundrySterling-Medium" w:hAnsi="Arial" w:cs="Arial"/>
                <w:color w:val="17365D" w:themeColor="text2" w:themeShade="BF"/>
                <w:sz w:val="20"/>
                <w:szCs w:val="20"/>
              </w:rPr>
              <w:t xml:space="preserve"> </w:t>
            </w:r>
          </w:p>
          <w:p w14:paraId="78C671F5" w14:textId="63ADB7F7" w:rsidR="003F60F6" w:rsidRPr="003F2BD0" w:rsidRDefault="003F60F6"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If this agreement is a renewal of a previous tenancy </w:t>
            </w:r>
            <w:r w:rsidR="00CB328A" w:rsidRPr="003F2BD0">
              <w:rPr>
                <w:rFonts w:ascii="Arial" w:eastAsia="FoundrySterling-Medium" w:hAnsi="Arial" w:cs="Arial"/>
                <w:color w:val="17365D" w:themeColor="text2" w:themeShade="BF"/>
                <w:sz w:val="20"/>
                <w:szCs w:val="20"/>
              </w:rPr>
              <w:t>agreement,</w:t>
            </w:r>
            <w:r w:rsidRPr="003F2BD0">
              <w:rPr>
                <w:rFonts w:ascii="Arial" w:eastAsia="FoundrySterling-Medium" w:hAnsi="Arial" w:cs="Arial"/>
                <w:color w:val="17365D" w:themeColor="text2" w:themeShade="BF"/>
                <w:sz w:val="20"/>
                <w:szCs w:val="20"/>
              </w:rPr>
              <w:t xml:space="preserve"> we will continue to hold the deposit </w:t>
            </w:r>
            <w:r w:rsidR="002E7A3A" w:rsidRPr="00EA776A">
              <w:rPr>
                <w:rFonts w:ascii="Arial" w:eastAsia="FoundrySterling-Medium" w:hAnsi="Arial" w:cs="Arial"/>
                <w:color w:val="17365D" w:themeColor="text2" w:themeShade="BF"/>
                <w:sz w:val="20"/>
                <w:szCs w:val="20"/>
              </w:rPr>
              <w:t>of £</w:t>
            </w:r>
            <w:r w:rsidR="002E7A3A" w:rsidRPr="00EA776A">
              <w:rPr>
                <w:rFonts w:ascii="Arial" w:eastAsia="FoundrySterling-Medium" w:hAnsi="Arial" w:cs="Arial"/>
                <w:color w:val="17365D" w:themeColor="text2" w:themeShade="BF"/>
                <w:sz w:val="20"/>
                <w:szCs w:val="20"/>
              </w:rPr>
              <w:fldChar w:fldCharType="begin"/>
            </w:r>
            <w:r w:rsidR="002E7A3A" w:rsidRPr="00EA776A">
              <w:rPr>
                <w:rFonts w:ascii="Arial" w:eastAsia="FoundrySterling-Medium" w:hAnsi="Arial" w:cs="Arial"/>
                <w:color w:val="17365D" w:themeColor="text2" w:themeShade="BF"/>
                <w:sz w:val="20"/>
                <w:szCs w:val="20"/>
              </w:rPr>
              <w:instrText xml:space="preserve"> IF "</w:instrText>
            </w:r>
            <w:r w:rsidR="002E7A3A" w:rsidRPr="00EA776A">
              <w:rPr>
                <w:rFonts w:ascii="Arial" w:eastAsia="FoundrySterling-Medium" w:hAnsi="Arial" w:cs="Arial"/>
                <w:color w:val="17365D" w:themeColor="text2" w:themeShade="BF"/>
                <w:sz w:val="20"/>
                <w:szCs w:val="20"/>
              </w:rPr>
              <w:fldChar w:fldCharType="begin"/>
            </w:r>
            <w:r w:rsidR="002E7A3A" w:rsidRPr="00EA776A">
              <w:rPr>
                <w:rFonts w:ascii="Arial" w:eastAsia="FoundrySterling-Medium" w:hAnsi="Arial" w:cs="Arial"/>
                <w:color w:val="17365D" w:themeColor="text2" w:themeShade="BF"/>
                <w:sz w:val="20"/>
                <w:szCs w:val="20"/>
              </w:rPr>
              <w:instrText xml:space="preserve"> MERGEFIELD Contract_Tenancy_Type \* MERGEFORMAT </w:instrText>
            </w:r>
            <w:r w:rsidR="002E7A3A" w:rsidRPr="00EA776A">
              <w:rPr>
                <w:rFonts w:ascii="Arial" w:eastAsia="FoundrySterling-Medium" w:hAnsi="Arial" w:cs="Arial"/>
                <w:color w:val="17365D" w:themeColor="text2" w:themeShade="BF"/>
                <w:sz w:val="20"/>
                <w:szCs w:val="20"/>
              </w:rPr>
              <w:fldChar w:fldCharType="separate"/>
            </w:r>
            <w:r w:rsidR="002E7A3A" w:rsidRPr="00EA776A">
              <w:rPr>
                <w:rFonts w:ascii="Arial" w:eastAsia="FoundrySterling-Medium" w:hAnsi="Arial" w:cs="Arial"/>
                <w:noProof/>
                <w:color w:val="17365D" w:themeColor="text2" w:themeShade="BF"/>
                <w:sz w:val="20"/>
                <w:szCs w:val="20"/>
              </w:rPr>
              <w:instrText>«Contract_Tenancy_Type»</w:instrText>
            </w:r>
            <w:r w:rsidR="002E7A3A" w:rsidRPr="00EA776A">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instrText>" ="New" "N/A" "</w:instrText>
            </w:r>
            <w:r w:rsidR="009B1E1E">
              <w:rPr>
                <w:rFonts w:ascii="Arial" w:eastAsia="FoundrySterling-Medium" w:hAnsi="Arial" w:cs="Arial"/>
                <w:color w:val="17365D" w:themeColor="text2" w:themeShade="BF"/>
                <w:sz w:val="20"/>
                <w:szCs w:val="20"/>
              </w:rPr>
              <w:fldChar w:fldCharType="begin"/>
            </w:r>
            <w:r w:rsidR="009B1E1E">
              <w:rPr>
                <w:rFonts w:ascii="Arial" w:eastAsia="FoundrySterling-Medium" w:hAnsi="Arial" w:cs="Arial"/>
                <w:color w:val="17365D" w:themeColor="text2" w:themeShade="BF"/>
                <w:sz w:val="20"/>
                <w:szCs w:val="20"/>
              </w:rPr>
              <w:instrText xml:space="preserve"> MERGEFIELD Contract_Security_Deposit \# #,##0.00 \* MERGEFORMAT </w:instrText>
            </w:r>
            <w:r w:rsidR="009B1E1E">
              <w:rPr>
                <w:rFonts w:ascii="Arial" w:eastAsia="FoundrySterling-Medium" w:hAnsi="Arial" w:cs="Arial"/>
                <w:color w:val="17365D" w:themeColor="text2" w:themeShade="BF"/>
                <w:sz w:val="20"/>
                <w:szCs w:val="20"/>
              </w:rPr>
              <w:fldChar w:fldCharType="separate"/>
            </w:r>
            <w:r w:rsidR="009B1E1E">
              <w:rPr>
                <w:rFonts w:ascii="Arial" w:eastAsia="FoundrySterling-Medium" w:hAnsi="Arial" w:cs="Arial"/>
                <w:noProof/>
                <w:color w:val="17365D" w:themeColor="text2" w:themeShade="BF"/>
                <w:sz w:val="20"/>
                <w:szCs w:val="20"/>
              </w:rPr>
              <w:instrText>«Contract_Security_Deposit»</w:instrText>
            </w:r>
            <w:r w:rsidR="009B1E1E">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instrText>"</w:instrText>
            </w:r>
            <w:r w:rsidR="002E7A3A" w:rsidRPr="00EA776A">
              <w:rPr>
                <w:rFonts w:ascii="Arial" w:eastAsia="FoundrySterling-Medium" w:hAnsi="Arial" w:cs="Arial"/>
                <w:color w:val="17365D" w:themeColor="text2" w:themeShade="BF"/>
                <w:sz w:val="20"/>
                <w:szCs w:val="20"/>
              </w:rPr>
              <w:fldChar w:fldCharType="separate"/>
            </w:r>
            <w:r w:rsidR="002E7A3A" w:rsidRPr="00EA776A">
              <w:rPr>
                <w:rFonts w:ascii="Arial" w:eastAsia="FoundrySterling-Medium" w:hAnsi="Arial" w:cs="Arial"/>
                <w:b/>
                <w:bCs/>
                <w:noProof/>
                <w:color w:val="17365D" w:themeColor="text2" w:themeShade="BF"/>
                <w:sz w:val="20"/>
                <w:szCs w:val="20"/>
              </w:rPr>
              <w:t>Error! Missing test condition.</w:t>
            </w:r>
            <w:r w:rsidR="002E7A3A" w:rsidRPr="00EA776A">
              <w:rPr>
                <w:rFonts w:ascii="Arial" w:eastAsia="FoundrySterling-Medium" w:hAnsi="Arial" w:cs="Arial"/>
                <w:color w:val="17365D" w:themeColor="text2" w:themeShade="BF"/>
                <w:sz w:val="20"/>
                <w:szCs w:val="20"/>
              </w:rPr>
              <w:fldChar w:fldCharType="end"/>
            </w:r>
            <w:r w:rsidR="002E7A3A" w:rsidRPr="00EA776A">
              <w:rPr>
                <w:rFonts w:ascii="Arial" w:eastAsia="FoundrySterling-Medium" w:hAnsi="Arial" w:cs="Arial"/>
                <w:color w:val="17365D" w:themeColor="text2" w:themeShade="BF"/>
                <w:sz w:val="20"/>
                <w:szCs w:val="20"/>
              </w:rPr>
              <w:t xml:space="preserve"> that </w:t>
            </w:r>
            <w:r w:rsidRPr="003F2BD0">
              <w:rPr>
                <w:rFonts w:ascii="Arial" w:eastAsia="FoundrySterling-Medium" w:hAnsi="Arial" w:cs="Arial"/>
                <w:color w:val="17365D" w:themeColor="text2" w:themeShade="BF"/>
                <w:sz w:val="20"/>
                <w:szCs w:val="20"/>
              </w:rPr>
              <w:t>you paid in respect of a previous tenancy.</w:t>
            </w:r>
          </w:p>
          <w:p w14:paraId="4F0431B7" w14:textId="22371133" w:rsidR="000276AE" w:rsidRPr="003F2BD0" w:rsidRDefault="00D57069"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Our Managing Agents are members of </w:t>
            </w:r>
            <w:r w:rsidR="004E325E">
              <w:rPr>
                <w:rFonts w:ascii="Arial" w:eastAsia="FoundrySterling-Medium" w:hAnsi="Arial" w:cs="Arial"/>
                <w:color w:val="17365D" w:themeColor="text2" w:themeShade="BF"/>
                <w:sz w:val="20"/>
                <w:szCs w:val="20"/>
              </w:rPr>
              <w:t>Propertymark</w:t>
            </w:r>
            <w:r w:rsidR="003F60F6" w:rsidRPr="003F2BD0">
              <w:rPr>
                <w:rFonts w:ascii="Arial" w:eastAsia="FoundrySterling-Medium" w:hAnsi="Arial" w:cs="Arial"/>
                <w:color w:val="17365D" w:themeColor="text2" w:themeShade="BF"/>
                <w:sz w:val="20"/>
                <w:szCs w:val="20"/>
              </w:rPr>
              <w:t xml:space="preserve"> money protection scheme.</w:t>
            </w:r>
            <w:bookmarkEnd w:id="1"/>
          </w:p>
        </w:tc>
      </w:tr>
      <w:bookmarkEnd w:id="0"/>
      <w:tr w:rsidR="00D73285" w14:paraId="603D9B55" w14:textId="77777777" w:rsidTr="0004712D">
        <w:tc>
          <w:tcPr>
            <w:tcW w:w="383" w:type="dxa"/>
          </w:tcPr>
          <w:p w14:paraId="5079568A" w14:textId="443F016D" w:rsidR="00D73285" w:rsidRPr="000C0FFE" w:rsidRDefault="00D7328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D73285" w:rsidRPr="003F2BD0" w:rsidRDefault="00D7328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Our Managing Agent's name:</w:t>
            </w:r>
          </w:p>
        </w:tc>
        <w:tc>
          <w:tcPr>
            <w:tcW w:w="6237" w:type="dxa"/>
          </w:tcPr>
          <w:p w14:paraId="59F9D3C2" w14:textId="01CF427C" w:rsidR="00D73285"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0"/>
                <w:szCs w:val="20"/>
              </w:rPr>
              <w:t>{{CONTRACT_MANAGING_AGENT_NAME}}</w:t>
            </w:r>
          </w:p>
        </w:tc>
      </w:tr>
      <w:tr w:rsidR="00A652D4" w:rsidRPr="00C26034" w14:paraId="488DE330" w14:textId="77777777" w:rsidTr="0004712D">
        <w:tc>
          <w:tcPr>
            <w:tcW w:w="383" w:type="dxa"/>
          </w:tcPr>
          <w:p w14:paraId="553C8C2A" w14:textId="77777777" w:rsidR="00A652D4" w:rsidRDefault="00A652D4" w:rsidP="00A714E5">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A652D4" w:rsidRPr="003F2BD0" w:rsidRDefault="00A652D4"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5B1B7CC1" w14:textId="53451E8C" w:rsidR="00A652D4" w:rsidRPr="00C26034" w:rsidRDefault="002E7A3A" w:rsidP="00A714E5">
            <w:pPr>
              <w:widowControl w:val="0"/>
              <w:spacing w:before="120" w:after="120" w:line="240" w:lineRule="auto"/>
              <w:jc w:val="both"/>
              <w:rPr>
                <w:rFonts w:ascii="Arial" w:eastAsia="FoundrySterling-Medium" w:hAnsi="Arial" w:cs="Arial"/>
                <w:color w:val="17365D" w:themeColor="text2" w:themeShade="BF"/>
                <w:sz w:val="20"/>
                <w:szCs w:val="20"/>
                <w:highlight w:val="red"/>
              </w:rPr>
            </w:pPr>
            <w:r w:rsidRPr="00EA776A">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2E7A3A" w14:paraId="11E7E6C0" w14:textId="77777777" w:rsidTr="0004712D">
        <w:tc>
          <w:tcPr>
            <w:tcW w:w="383" w:type="dxa"/>
          </w:tcPr>
          <w:p w14:paraId="71A5A252" w14:textId="10E96638" w:rsidR="002E7A3A"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Guarantor’s name:</w:t>
            </w:r>
          </w:p>
        </w:tc>
        <w:tc>
          <w:tcPr>
            <w:tcW w:w="6237" w:type="dxa"/>
          </w:tcPr>
          <w:p w14:paraId="4F2A2097" w14:textId="77777777" w:rsidR="002E7A3A" w:rsidRPr="00EA776A" w:rsidRDefault="002E7A3A" w:rsidP="002E7A3A">
            <w:pPr>
              <w:widowControl w:val="0"/>
              <w:spacing w:before="120" w:after="120"/>
              <w:jc w:val="both"/>
              <w:rPr>
                <w:rFonts w:ascii="Arial" w:hAnsi="Arial" w:cs="Arial"/>
                <w:color w:val="17365D" w:themeColor="text2" w:themeShade="BF"/>
                <w:sz w:val="18"/>
                <w:szCs w:val="18"/>
              </w:rPr>
            </w:pPr>
            <w:r w:rsidRPr="00EA776A">
              <w:rPr>
                <w:rFonts w:ascii="Arial" w:hAnsi="Arial" w:cs="Arial"/>
                <w:color w:val="17365D" w:themeColor="text2" w:themeShade="BF"/>
                <w:sz w:val="2"/>
                <w:szCs w:val="2"/>
              </w:rPr>
              <w:t>{{TABLESTART:OCRGUARANTOR}}</w:t>
            </w:r>
            <w:r w:rsidRPr="00EA776A">
              <w:rPr>
                <w:rFonts w:ascii="Arial" w:hAnsi="Arial" w:cs="Arial"/>
                <w:color w:val="17365D" w:themeColor="text2" w:themeShade="BF"/>
                <w:sz w:val="18"/>
                <w:szCs w:val="18"/>
              </w:rPr>
              <w:t>{{CONTACT}}</w:t>
            </w:r>
            <w:r w:rsidRPr="00EA776A">
              <w:rPr>
                <w:rFonts w:ascii="Arial" w:hAnsi="Arial" w:cs="Arial"/>
                <w:color w:val="17365D" w:themeColor="text2" w:themeShade="BF"/>
                <w:sz w:val="2"/>
                <w:szCs w:val="2"/>
              </w:rPr>
              <w:t>{{TABLEEND:OCRGUARANTOR}}</w:t>
            </w:r>
          </w:p>
          <w:p w14:paraId="7A51098A" w14:textId="3BF29CB9"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p>
        </w:tc>
      </w:tr>
      <w:tr w:rsidR="002E7A3A" w14:paraId="3FFC2810" w14:textId="77777777" w:rsidTr="0004712D">
        <w:tc>
          <w:tcPr>
            <w:tcW w:w="383" w:type="dxa"/>
          </w:tcPr>
          <w:p w14:paraId="58A52995" w14:textId="483414A3" w:rsidR="002E7A3A" w:rsidRDefault="002E7A3A" w:rsidP="002E7A3A">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1616851D" w14:textId="77777777" w:rsidR="002E7A3A" w:rsidRDefault="002E7A3A" w:rsidP="002E7A3A">
            <w:pPr>
              <w:widowControl w:val="0"/>
              <w:spacing w:before="120" w:after="120"/>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
                <w:szCs w:val="2"/>
              </w:rPr>
              <w:t>{{TABLESTART:OCRGUARANTOR}}</w:t>
            </w:r>
            <w:r w:rsidRPr="00EA776A">
              <w:rPr>
                <w:rFonts w:ascii="Arial" w:eastAsia="FoundrySterling-Medium" w:hAnsi="Arial" w:cs="Arial"/>
                <w:color w:val="17365D" w:themeColor="text2" w:themeShade="BF"/>
                <w:sz w:val="20"/>
                <w:szCs w:val="20"/>
              </w:rPr>
              <w:t>{{CONTACT_MAILINGSTREET}}, {{CONTACT_MAILINGCITY}}, {{CONTACT_MAILINGPOSTALCODE}</w:t>
            </w:r>
            <w:r>
              <w:rPr>
                <w:rFonts w:ascii="Arial" w:eastAsia="FoundrySterling-Medium" w:hAnsi="Arial" w:cs="Arial"/>
                <w:color w:val="17365D" w:themeColor="text2" w:themeShade="BF"/>
                <w:sz w:val="20"/>
                <w:szCs w:val="20"/>
              </w:rPr>
              <w:t>}</w:t>
            </w:r>
          </w:p>
          <w:p w14:paraId="78FD5D9B" w14:textId="77777777" w:rsidR="002E7A3A" w:rsidRPr="00EA776A" w:rsidRDefault="002E7A3A" w:rsidP="002E7A3A">
            <w:pPr>
              <w:widowControl w:val="0"/>
              <w:spacing w:before="120" w:after="120"/>
              <w:jc w:val="both"/>
              <w:rPr>
                <w:rFonts w:ascii="Arial" w:eastAsia="FoundrySterling-Medium" w:hAnsi="Arial" w:cs="Arial"/>
                <w:color w:val="17365D" w:themeColor="text2" w:themeShade="BF"/>
                <w:sz w:val="2"/>
                <w:szCs w:val="2"/>
              </w:rPr>
            </w:pPr>
            <w:r>
              <w:rPr>
                <w:rFonts w:ascii="Arial" w:eastAsia="FoundrySterling-Medium" w:hAnsi="Arial" w:cs="Arial"/>
                <w:color w:val="17365D" w:themeColor="text2" w:themeShade="BF"/>
                <w:sz w:val="20"/>
                <w:szCs w:val="20"/>
              </w:rPr>
              <w:t>{{</w:t>
            </w:r>
            <w:proofErr w:type="spellStart"/>
            <w:r>
              <w:rPr>
                <w:rFonts w:ascii="Arial" w:eastAsia="FoundrySterling-Medium" w:hAnsi="Arial" w:cs="Arial"/>
                <w:color w:val="17365D" w:themeColor="text2" w:themeShade="BF"/>
                <w:sz w:val="20"/>
                <w:szCs w:val="20"/>
              </w:rPr>
              <w:t>Contact_MailingCountry</w:t>
            </w:r>
            <w:proofErr w:type="spellEnd"/>
            <w:r>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{{TABLEEND:OCRGUARANTOR}}</w:t>
            </w:r>
          </w:p>
          <w:p w14:paraId="7AEBB7EE" w14:textId="0D9D648D"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r w:rsidR="002E7A3A" w14:paraId="6762C355" w14:textId="77777777" w:rsidTr="0004712D">
        <w:tc>
          <w:tcPr>
            <w:tcW w:w="383" w:type="dxa"/>
          </w:tcPr>
          <w:p w14:paraId="173D6FE6" w14:textId="021BC15E" w:rsidR="002E7A3A" w:rsidRPr="000C0FFE"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r w:rsidRPr="00CB328A">
              <w:rPr>
                <w:rFonts w:ascii="Arial" w:hAnsi="Arial" w:cs="Arial"/>
                <w:color w:val="17365D" w:themeColor="text2" w:themeShade="BF"/>
                <w:sz w:val="20"/>
                <w:szCs w:val="20"/>
              </w:rPr>
              <w:t>Permitted Occupier:</w:t>
            </w:r>
          </w:p>
        </w:tc>
        <w:tc>
          <w:tcPr>
            <w:tcW w:w="6237" w:type="dxa"/>
          </w:tcPr>
          <w:p w14:paraId="20FE4245" w14:textId="77777777" w:rsidR="002E7A3A" w:rsidRPr="00EA776A" w:rsidRDefault="002E7A3A" w:rsidP="002E7A3A">
            <w:pPr>
              <w:widowControl w:val="0"/>
              <w:spacing w:before="120" w:after="120"/>
              <w:jc w:val="both"/>
              <w:rPr>
                <w:rFonts w:ascii="Arial" w:hAnsi="Arial" w:cs="Arial"/>
                <w:color w:val="17365D" w:themeColor="text2" w:themeShade="BF"/>
                <w:sz w:val="2"/>
                <w:szCs w:val="2"/>
              </w:rPr>
            </w:pPr>
            <w:r w:rsidRPr="00EA776A">
              <w:rPr>
                <w:rFonts w:ascii="Arial" w:hAnsi="Arial" w:cs="Arial"/>
                <w:color w:val="17365D" w:themeColor="text2" w:themeShade="BF"/>
                <w:sz w:val="2"/>
                <w:szCs w:val="2"/>
              </w:rPr>
              <w:t>{{TABLESTART:OCRPERMITTEDOCCUPIER}}</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{{TABLEEND:OCRPERMITTEDOCCUPIER}}</w:t>
            </w:r>
          </w:p>
          <w:p w14:paraId="2AFA823A" w14:textId="7C09DA07"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bl>
    <w:p w14:paraId="62C09723" w14:textId="6E3015FB" w:rsidR="00A90A97" w:rsidRDefault="00A90A97" w:rsidP="00A714E5">
      <w:pPr>
        <w:rPr>
          <w:sz w:val="16"/>
          <w:szCs w:val="16"/>
        </w:rPr>
      </w:pPr>
    </w:p>
    <w:p w14:paraId="45C842E2" w14:textId="77777777" w:rsidR="00A90A97" w:rsidRDefault="00A90A97" w:rsidP="00A714E5">
      <w:pPr>
        <w:suppressAutoHyphens w:val="0"/>
        <w:spacing w:after="0" w:line="240" w:lineRule="auto"/>
        <w:rPr>
          <w:sz w:val="16"/>
          <w:szCs w:val="16"/>
        </w:rPr>
      </w:pPr>
      <w:r>
        <w:rPr>
          <w:sz w:val="16"/>
          <w:szCs w:val="16"/>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A90A97" w14:paraId="4C129ECD" w14:textId="77777777" w:rsidTr="0004712D">
        <w:tc>
          <w:tcPr>
            <w:tcW w:w="10354" w:type="dxa"/>
          </w:tcPr>
          <w:p w14:paraId="63C307E4" w14:textId="01F8AA48" w:rsidR="00EA4516" w:rsidRDefault="002E34A9"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lastRenderedPageBreak/>
              <w:t>C</w:t>
            </w:r>
            <w:r w:rsidR="00A90A97" w:rsidRPr="00F61413">
              <w:rPr>
                <w:rFonts w:ascii="Arial" w:eastAsia="FoundrySterling-Medium" w:hAnsi="Arial" w:cs="Arial"/>
                <w:color w:val="51626F"/>
                <w:sz w:val="53"/>
                <w:szCs w:val="53"/>
              </w:rPr>
              <w:t xml:space="preserve">  </w:t>
            </w:r>
            <w:r w:rsidR="00A90A97">
              <w:rPr>
                <w:rFonts w:ascii="Arial" w:eastAsia="FoundrySterling-Medium" w:hAnsi="Arial" w:cs="Arial"/>
                <w:color w:val="51626F"/>
                <w:sz w:val="53"/>
                <w:szCs w:val="53"/>
              </w:rPr>
              <w:t>Signatures</w:t>
            </w:r>
          </w:p>
        </w:tc>
      </w:tr>
      <w:tr w:rsidR="00A90A97" w14:paraId="3D461CEC" w14:textId="77777777" w:rsidTr="0004712D">
        <w:tc>
          <w:tcPr>
            <w:tcW w:w="10354" w:type="dxa"/>
          </w:tcPr>
          <w:p w14:paraId="1CA9E86B" w14:textId="1B6DEFE1" w:rsidR="00A90A97" w:rsidRPr="004C1D52" w:rsidRDefault="00A90A97" w:rsidP="00A714E5">
            <w:pPr>
              <w:widowControl w:val="0"/>
              <w:spacing w:before="120" w:after="120" w:line="240" w:lineRule="auto"/>
              <w:jc w:val="both"/>
              <w:rPr>
                <w:rFonts w:ascii="Arial" w:hAnsi="Arial" w:cs="Arial"/>
                <w:b/>
                <w:bCs/>
                <w:sz w:val="20"/>
                <w:szCs w:val="20"/>
              </w:rPr>
            </w:pPr>
            <w:r w:rsidRPr="004C1D52">
              <w:rPr>
                <w:rFonts w:ascii="Arial" w:eastAsia="FoundrySterling-Medium" w:hAnsi="Arial" w:cs="Arial"/>
                <w:b/>
                <w:bCs/>
                <w:color w:val="51626F"/>
                <w:sz w:val="20"/>
                <w:szCs w:val="20"/>
              </w:rPr>
              <w:t>Important - by signing this agreement, you agree that you have read and accept the full conditions of your tenancy.</w:t>
            </w:r>
          </w:p>
        </w:tc>
      </w:tr>
      <w:tr w:rsidR="0051342C" w14:paraId="12086562" w14:textId="77777777" w:rsidTr="0004712D">
        <w:tc>
          <w:tcPr>
            <w:tcW w:w="10354" w:type="dxa"/>
          </w:tcPr>
          <w:p w14:paraId="358031EF" w14:textId="3B182A36" w:rsidR="0051342C" w:rsidRPr="000C0FFE" w:rsidRDefault="0051342C" w:rsidP="00A714E5">
            <w:pPr>
              <w:widowControl w:val="0"/>
              <w:spacing w:before="120" w:after="120" w:line="240" w:lineRule="auto"/>
              <w:jc w:val="both"/>
              <w:rPr>
                <w:rFonts w:ascii="Arial" w:eastAsia="FoundrySterling-Medium" w:hAnsi="Arial" w:cs="Arial"/>
                <w:color w:val="51626F"/>
                <w:sz w:val="20"/>
                <w:szCs w:val="20"/>
              </w:rPr>
            </w:pPr>
            <w:r w:rsidRPr="0051342C">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bl>
    <w:p w14:paraId="0C9EE59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Your Signature (the tenant)</w:t>
      </w:r>
    </w:p>
    <w:p w14:paraId="46DA2B1E" w14:textId="77777777" w:rsidR="002E7A3A" w:rsidRPr="00EA776A" w:rsidRDefault="002E7A3A" w:rsidP="002E7A3A">
      <w:pPr>
        <w:rPr>
          <w:rFonts w:ascii="Arial" w:eastAsia="FoundrySterling-Medium" w:hAnsi="Arial" w:cs="Arial"/>
          <w:color w:val="51626F"/>
          <w:sz w:val="20"/>
          <w:szCs w:val="20"/>
        </w:rPr>
      </w:pPr>
    </w:p>
    <w:p w14:paraId="3AB4FB42" w14:textId="77777777" w:rsidR="002E7A3A" w:rsidRPr="00EA776A" w:rsidRDefault="002E7A3A" w:rsidP="002E7A3A">
      <w:pPr>
        <w:rPr>
          <w:rFonts w:ascii="Arial" w:eastAsia="FoundrySterling-Medium" w:hAnsi="Arial" w:cs="Arial"/>
          <w:color w:val="51626F"/>
          <w:sz w:val="20"/>
          <w:szCs w:val="20"/>
        </w:rPr>
      </w:pPr>
    </w:p>
    <w:p w14:paraId="4C17F941"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8CD0E74" w14:textId="77777777" w:rsidTr="002E7A3A">
        <w:trPr>
          <w:trHeight w:val="260"/>
        </w:trPr>
        <w:tc>
          <w:tcPr>
            <w:tcW w:w="2596" w:type="dxa"/>
          </w:tcPr>
          <w:p w14:paraId="4EC20A2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0B73D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23672558" w14:textId="77777777" w:rsidR="002E7A3A" w:rsidRPr="00EA776A" w:rsidRDefault="002E7A3A" w:rsidP="002E7A3A">
            <w:pPr>
              <w:rPr>
                <w:rFonts w:ascii="Arial" w:eastAsia="FoundrySterling-Medium" w:hAnsi="Arial" w:cs="Arial"/>
                <w:color w:val="51626F"/>
                <w:sz w:val="20"/>
                <w:szCs w:val="20"/>
              </w:rPr>
            </w:pPr>
          </w:p>
          <w:p w14:paraId="4710639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5AC910F6" w14:textId="77777777" w:rsidR="002E7A3A" w:rsidRPr="00EA776A" w:rsidRDefault="002E7A3A" w:rsidP="002E7A3A">
            <w:pPr>
              <w:rPr>
                <w:rFonts w:ascii="Arial" w:eastAsia="FoundrySterling-Medium" w:hAnsi="Arial" w:cs="Arial"/>
                <w:color w:val="51626F"/>
                <w:sz w:val="20"/>
                <w:szCs w:val="20"/>
              </w:rPr>
            </w:pPr>
          </w:p>
          <w:p w14:paraId="6E9C924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07A53ACA" w14:textId="77777777" w:rsidR="002E7A3A" w:rsidRPr="00EA776A" w:rsidRDefault="002E7A3A" w:rsidP="002E7A3A">
            <w:pPr>
              <w:rPr>
                <w:rFonts w:ascii="Arial" w:eastAsia="MS Mincho" w:hAnsi="Arial" w:cs="Arial"/>
                <w:color w:val="51626F"/>
                <w:spacing w:val="-4"/>
                <w:sz w:val="2"/>
                <w:szCs w:val="2"/>
                <w:lang w:val="en-US"/>
              </w:rPr>
            </w:pPr>
          </w:p>
        </w:tc>
      </w:tr>
    </w:tbl>
    <w:p w14:paraId="1DB0656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CB20F78" w14:textId="77777777" w:rsidTr="002E7A3A">
        <w:trPr>
          <w:trHeight w:val="260"/>
        </w:trPr>
        <w:tc>
          <w:tcPr>
            <w:tcW w:w="2596" w:type="dxa"/>
          </w:tcPr>
          <w:p w14:paraId="132E5A5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44D5B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6C112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47DD1E43" w14:textId="77777777" w:rsidR="002E7A3A" w:rsidRPr="00EA776A" w:rsidRDefault="002E7A3A" w:rsidP="002E7A3A">
            <w:pPr>
              <w:rPr>
                <w:rFonts w:ascii="Arial" w:eastAsia="FoundrySterling-Medium" w:hAnsi="Arial" w:cs="Arial"/>
                <w:color w:val="51626F"/>
                <w:sz w:val="20"/>
                <w:szCs w:val="20"/>
              </w:rPr>
            </w:pPr>
          </w:p>
          <w:p w14:paraId="08DEBF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452CBA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575B9F48" w14:textId="77777777" w:rsidR="002E7A3A" w:rsidRPr="00EA776A" w:rsidRDefault="002E7A3A" w:rsidP="002E7A3A">
            <w:pPr>
              <w:rPr>
                <w:rFonts w:ascii="Arial" w:eastAsia="FoundrySterling-Medium" w:hAnsi="Arial" w:cs="Arial"/>
                <w:color w:val="51626F"/>
                <w:sz w:val="20"/>
                <w:szCs w:val="20"/>
              </w:rPr>
            </w:pPr>
          </w:p>
          <w:p w14:paraId="70FA70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B2864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25D5F8AF" w14:textId="77777777" w:rsidR="002E7A3A" w:rsidRPr="00EA776A" w:rsidRDefault="002E7A3A" w:rsidP="002E7A3A">
            <w:pPr>
              <w:rPr>
                <w:rFonts w:ascii="Arial" w:eastAsia="MS Mincho" w:hAnsi="Arial" w:cs="Arial"/>
                <w:color w:val="51626F"/>
                <w:spacing w:val="-4"/>
                <w:sz w:val="2"/>
                <w:szCs w:val="2"/>
                <w:lang w:val="en-US"/>
              </w:rPr>
            </w:pPr>
          </w:p>
        </w:tc>
      </w:tr>
    </w:tbl>
    <w:p w14:paraId="7608236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120C9B3" w14:textId="77777777" w:rsidTr="002E7A3A">
        <w:trPr>
          <w:trHeight w:val="260"/>
        </w:trPr>
        <w:tc>
          <w:tcPr>
            <w:tcW w:w="2596" w:type="dxa"/>
          </w:tcPr>
          <w:p w14:paraId="31439BE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C0090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727999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53C82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6D556BFB" w14:textId="77777777" w:rsidR="002E7A3A" w:rsidRPr="00EA776A" w:rsidRDefault="002E7A3A" w:rsidP="002E7A3A">
            <w:pPr>
              <w:rPr>
                <w:rFonts w:ascii="Arial" w:eastAsia="FoundrySterling-Medium" w:hAnsi="Arial" w:cs="Arial"/>
                <w:color w:val="51626F"/>
                <w:sz w:val="20"/>
                <w:szCs w:val="20"/>
              </w:rPr>
            </w:pPr>
          </w:p>
          <w:p w14:paraId="011C7E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D38AF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2B469F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E527D61" w14:textId="77777777" w:rsidR="002E7A3A" w:rsidRPr="00EA776A" w:rsidRDefault="002E7A3A" w:rsidP="002E7A3A">
            <w:pPr>
              <w:rPr>
                <w:rFonts w:ascii="Arial" w:eastAsia="FoundrySterling-Medium" w:hAnsi="Arial" w:cs="Arial"/>
                <w:color w:val="51626F"/>
                <w:sz w:val="20"/>
                <w:szCs w:val="20"/>
              </w:rPr>
            </w:pPr>
          </w:p>
          <w:p w14:paraId="5DA0B8B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79DC4E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3B4D4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B5403C1" w14:textId="77777777" w:rsidR="002E7A3A" w:rsidRPr="00EA776A" w:rsidRDefault="002E7A3A" w:rsidP="002E7A3A">
            <w:pPr>
              <w:rPr>
                <w:rFonts w:ascii="Arial" w:eastAsia="MS Mincho" w:hAnsi="Arial" w:cs="Arial"/>
                <w:color w:val="51626F"/>
                <w:spacing w:val="-4"/>
                <w:sz w:val="2"/>
                <w:szCs w:val="2"/>
                <w:lang w:val="en-US"/>
              </w:rPr>
            </w:pPr>
          </w:p>
        </w:tc>
      </w:tr>
    </w:tbl>
    <w:p w14:paraId="61E68F8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5DEFB48" w14:textId="77777777" w:rsidTr="002E7A3A">
        <w:trPr>
          <w:trHeight w:val="260"/>
        </w:trPr>
        <w:tc>
          <w:tcPr>
            <w:tcW w:w="2596" w:type="dxa"/>
          </w:tcPr>
          <w:p w14:paraId="651DDE8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EFB3B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7CE74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664FD1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F19E36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F35B7A4" w14:textId="77777777" w:rsidR="002E7A3A" w:rsidRPr="00EA776A" w:rsidRDefault="002E7A3A" w:rsidP="002E7A3A">
            <w:pPr>
              <w:rPr>
                <w:rFonts w:ascii="Arial" w:eastAsia="FoundrySterling-Medium" w:hAnsi="Arial" w:cs="Arial"/>
                <w:color w:val="51626F"/>
                <w:sz w:val="20"/>
                <w:szCs w:val="20"/>
              </w:rPr>
            </w:pPr>
          </w:p>
          <w:p w14:paraId="0AD2E48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95A94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8B85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3A90132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43B5BDE" w14:textId="77777777" w:rsidR="002E7A3A" w:rsidRPr="00EA776A" w:rsidRDefault="002E7A3A" w:rsidP="002E7A3A">
            <w:pPr>
              <w:rPr>
                <w:rFonts w:ascii="Arial" w:eastAsia="FoundrySterling-Medium" w:hAnsi="Arial" w:cs="Arial"/>
                <w:color w:val="51626F"/>
                <w:sz w:val="20"/>
                <w:szCs w:val="20"/>
              </w:rPr>
            </w:pPr>
          </w:p>
          <w:p w14:paraId="34401CE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AA2A2A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C4723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01D8A3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84CD047" w14:textId="77777777" w:rsidR="002E7A3A" w:rsidRPr="00EA776A" w:rsidRDefault="002E7A3A" w:rsidP="002E7A3A">
            <w:pPr>
              <w:rPr>
                <w:rFonts w:ascii="Arial" w:eastAsia="MS Mincho" w:hAnsi="Arial" w:cs="Arial"/>
                <w:color w:val="51626F"/>
                <w:spacing w:val="-4"/>
                <w:sz w:val="2"/>
                <w:szCs w:val="2"/>
                <w:lang w:val="en-US"/>
              </w:rPr>
            </w:pPr>
          </w:p>
        </w:tc>
      </w:tr>
    </w:tbl>
    <w:p w14:paraId="565A9F9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F0B56AC" w14:textId="77777777" w:rsidTr="002E7A3A">
        <w:trPr>
          <w:trHeight w:val="260"/>
        </w:trPr>
        <w:tc>
          <w:tcPr>
            <w:tcW w:w="2596" w:type="dxa"/>
          </w:tcPr>
          <w:p w14:paraId="6DA90F0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B2EB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300F7998" w14:textId="77777777" w:rsidR="002E7A3A" w:rsidRPr="00EA776A" w:rsidRDefault="002E7A3A" w:rsidP="002E7A3A">
            <w:pPr>
              <w:rPr>
                <w:rFonts w:ascii="Arial" w:eastAsia="FoundrySterling-Medium" w:hAnsi="Arial" w:cs="Arial"/>
                <w:color w:val="51626F"/>
                <w:sz w:val="20"/>
                <w:szCs w:val="20"/>
              </w:rPr>
            </w:pPr>
          </w:p>
          <w:p w14:paraId="5CB87CC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C98DAB5" w14:textId="77777777" w:rsidR="002E7A3A" w:rsidRPr="00EA776A" w:rsidRDefault="002E7A3A" w:rsidP="002E7A3A">
            <w:pPr>
              <w:rPr>
                <w:rFonts w:ascii="Arial" w:eastAsia="FoundrySterling-Medium" w:hAnsi="Arial" w:cs="Arial"/>
                <w:color w:val="51626F"/>
                <w:sz w:val="20"/>
                <w:szCs w:val="20"/>
              </w:rPr>
            </w:pPr>
          </w:p>
          <w:p w14:paraId="7F0B0C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65EB4D8F" w14:textId="77777777" w:rsidR="002E7A3A" w:rsidRPr="00EA776A" w:rsidRDefault="002E7A3A" w:rsidP="002E7A3A">
            <w:pPr>
              <w:rPr>
                <w:rFonts w:ascii="Arial" w:eastAsia="MS Mincho" w:hAnsi="Arial" w:cs="Arial"/>
                <w:color w:val="51626F"/>
                <w:spacing w:val="-4"/>
                <w:sz w:val="2"/>
                <w:szCs w:val="2"/>
                <w:lang w:val="en-US"/>
              </w:rPr>
            </w:pPr>
          </w:p>
        </w:tc>
      </w:tr>
    </w:tbl>
    <w:p w14:paraId="4108B14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917EA07" w14:textId="77777777" w:rsidTr="002E7A3A">
        <w:trPr>
          <w:trHeight w:val="260"/>
        </w:trPr>
        <w:tc>
          <w:tcPr>
            <w:tcW w:w="2596" w:type="dxa"/>
          </w:tcPr>
          <w:p w14:paraId="058655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8CCA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D4B21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764B98B1" w14:textId="77777777" w:rsidR="002E7A3A" w:rsidRPr="00EA776A" w:rsidRDefault="002E7A3A" w:rsidP="002E7A3A">
            <w:pPr>
              <w:rPr>
                <w:rFonts w:ascii="Arial" w:eastAsia="FoundrySterling-Medium" w:hAnsi="Arial" w:cs="Arial"/>
                <w:color w:val="51626F"/>
                <w:sz w:val="20"/>
                <w:szCs w:val="20"/>
              </w:rPr>
            </w:pPr>
          </w:p>
          <w:p w14:paraId="4D2DA93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BC1D15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0588C416" w14:textId="77777777" w:rsidR="002E7A3A" w:rsidRPr="00EA776A" w:rsidRDefault="002E7A3A" w:rsidP="002E7A3A">
            <w:pPr>
              <w:rPr>
                <w:rFonts w:ascii="Arial" w:eastAsia="FoundrySterling-Medium" w:hAnsi="Arial" w:cs="Arial"/>
                <w:color w:val="51626F"/>
                <w:sz w:val="20"/>
                <w:szCs w:val="20"/>
              </w:rPr>
            </w:pPr>
          </w:p>
          <w:p w14:paraId="6AD72C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BD5E02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3705804D" w14:textId="77777777" w:rsidR="002E7A3A" w:rsidRPr="00EA776A" w:rsidRDefault="002E7A3A" w:rsidP="002E7A3A">
            <w:pPr>
              <w:rPr>
                <w:rFonts w:ascii="Arial" w:eastAsia="MS Mincho" w:hAnsi="Arial" w:cs="Arial"/>
                <w:color w:val="51626F"/>
                <w:spacing w:val="-4"/>
                <w:sz w:val="2"/>
                <w:szCs w:val="2"/>
                <w:lang w:val="en-US"/>
              </w:rPr>
            </w:pPr>
          </w:p>
        </w:tc>
      </w:tr>
    </w:tbl>
    <w:p w14:paraId="557A098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132C32C" w14:textId="77777777" w:rsidTr="002E7A3A">
        <w:trPr>
          <w:trHeight w:val="260"/>
        </w:trPr>
        <w:tc>
          <w:tcPr>
            <w:tcW w:w="2596" w:type="dxa"/>
          </w:tcPr>
          <w:p w14:paraId="45CB50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CD2F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1A3CF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44E4DC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5B0B9460" w14:textId="77777777" w:rsidR="002E7A3A" w:rsidRPr="00EA776A" w:rsidRDefault="002E7A3A" w:rsidP="002E7A3A">
            <w:pPr>
              <w:rPr>
                <w:rFonts w:ascii="Arial" w:eastAsia="FoundrySterling-Medium" w:hAnsi="Arial" w:cs="Arial"/>
                <w:color w:val="51626F"/>
                <w:sz w:val="20"/>
                <w:szCs w:val="20"/>
              </w:rPr>
            </w:pPr>
          </w:p>
          <w:p w14:paraId="66481E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7B7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43F5CB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DD406BC" w14:textId="77777777" w:rsidR="002E7A3A" w:rsidRPr="00EA776A" w:rsidRDefault="002E7A3A" w:rsidP="002E7A3A">
            <w:pPr>
              <w:rPr>
                <w:rFonts w:ascii="Arial" w:eastAsia="FoundrySterling-Medium" w:hAnsi="Arial" w:cs="Arial"/>
                <w:color w:val="51626F"/>
                <w:sz w:val="20"/>
                <w:szCs w:val="20"/>
              </w:rPr>
            </w:pPr>
          </w:p>
          <w:p w14:paraId="5A132D9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CC9DFA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79556D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73256A5" w14:textId="77777777" w:rsidR="002E7A3A" w:rsidRPr="00EA776A" w:rsidRDefault="002E7A3A" w:rsidP="002E7A3A">
            <w:pPr>
              <w:rPr>
                <w:rFonts w:ascii="Arial" w:eastAsia="MS Mincho" w:hAnsi="Arial" w:cs="Arial"/>
                <w:color w:val="51626F"/>
                <w:spacing w:val="-4"/>
                <w:sz w:val="2"/>
                <w:szCs w:val="2"/>
                <w:lang w:val="en-US"/>
              </w:rPr>
            </w:pPr>
          </w:p>
        </w:tc>
      </w:tr>
    </w:tbl>
    <w:p w14:paraId="1376308D"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B49E999" w14:textId="77777777" w:rsidTr="002E7A3A">
        <w:trPr>
          <w:trHeight w:val="260"/>
        </w:trPr>
        <w:tc>
          <w:tcPr>
            <w:tcW w:w="2596" w:type="dxa"/>
          </w:tcPr>
          <w:p w14:paraId="383142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C6887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F6E3A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2BC028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1BAF2B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1BFEAE0D" w14:textId="77777777" w:rsidR="002E7A3A" w:rsidRPr="00EA776A" w:rsidRDefault="002E7A3A" w:rsidP="002E7A3A">
            <w:pPr>
              <w:rPr>
                <w:rFonts w:ascii="Arial" w:eastAsia="FoundrySterling-Medium" w:hAnsi="Arial" w:cs="Arial"/>
                <w:color w:val="51626F"/>
                <w:sz w:val="20"/>
                <w:szCs w:val="20"/>
              </w:rPr>
            </w:pPr>
          </w:p>
          <w:p w14:paraId="1467F2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CD1BC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AFF17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5CE6CF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B3735AB" w14:textId="77777777" w:rsidR="002E7A3A" w:rsidRPr="00EA776A" w:rsidRDefault="002E7A3A" w:rsidP="002E7A3A">
            <w:pPr>
              <w:rPr>
                <w:rFonts w:ascii="Arial" w:eastAsia="FoundrySterling-Medium" w:hAnsi="Arial" w:cs="Arial"/>
                <w:color w:val="51626F"/>
                <w:sz w:val="20"/>
                <w:szCs w:val="20"/>
              </w:rPr>
            </w:pPr>
          </w:p>
          <w:p w14:paraId="0012B73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90B878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A5A4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47575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939038C" w14:textId="77777777" w:rsidR="002E7A3A" w:rsidRPr="00EA776A" w:rsidRDefault="002E7A3A" w:rsidP="002E7A3A">
            <w:pPr>
              <w:rPr>
                <w:rFonts w:ascii="Arial" w:eastAsia="MS Mincho" w:hAnsi="Arial" w:cs="Arial"/>
                <w:color w:val="51626F"/>
                <w:spacing w:val="-4"/>
                <w:sz w:val="2"/>
                <w:szCs w:val="2"/>
                <w:lang w:val="en-US"/>
              </w:rPr>
            </w:pPr>
          </w:p>
        </w:tc>
      </w:tr>
    </w:tbl>
    <w:p w14:paraId="5D938752"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4FE0977" w14:textId="77777777" w:rsidTr="002E7A3A">
        <w:trPr>
          <w:trHeight w:val="260"/>
        </w:trPr>
        <w:tc>
          <w:tcPr>
            <w:tcW w:w="2596" w:type="dxa"/>
          </w:tcPr>
          <w:p w14:paraId="7FBB2E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AF8A82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05806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0BFBAC7D" w14:textId="77777777" w:rsidR="002E7A3A" w:rsidRPr="00EA776A" w:rsidRDefault="002E7A3A" w:rsidP="002E7A3A">
            <w:pPr>
              <w:rPr>
                <w:rFonts w:ascii="Arial" w:eastAsia="FoundrySterling-Medium" w:hAnsi="Arial" w:cs="Arial"/>
                <w:color w:val="51626F"/>
                <w:sz w:val="20"/>
                <w:szCs w:val="20"/>
              </w:rPr>
            </w:pPr>
          </w:p>
          <w:p w14:paraId="5114FAE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CEAFC7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DE414B5" w14:textId="77777777" w:rsidR="002E7A3A" w:rsidRPr="00EA776A" w:rsidRDefault="002E7A3A" w:rsidP="002E7A3A">
            <w:pPr>
              <w:rPr>
                <w:rFonts w:ascii="Arial" w:eastAsia="FoundrySterling-Medium" w:hAnsi="Arial" w:cs="Arial"/>
                <w:color w:val="51626F"/>
                <w:sz w:val="20"/>
                <w:szCs w:val="20"/>
              </w:rPr>
            </w:pPr>
          </w:p>
          <w:p w14:paraId="41FB356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D3D6F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8FE0B23" w14:textId="77777777" w:rsidR="002E7A3A" w:rsidRPr="00EA776A" w:rsidRDefault="002E7A3A" w:rsidP="002E7A3A">
            <w:pPr>
              <w:rPr>
                <w:rFonts w:ascii="Arial" w:eastAsia="MS Mincho" w:hAnsi="Arial" w:cs="Arial"/>
                <w:color w:val="51626F"/>
                <w:spacing w:val="-4"/>
                <w:sz w:val="2"/>
                <w:szCs w:val="2"/>
                <w:lang w:val="en-US"/>
              </w:rPr>
            </w:pPr>
          </w:p>
        </w:tc>
      </w:tr>
    </w:tbl>
    <w:p w14:paraId="00BE0C9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CC75031" w14:textId="77777777" w:rsidTr="002E7A3A">
        <w:trPr>
          <w:trHeight w:val="260"/>
        </w:trPr>
        <w:tc>
          <w:tcPr>
            <w:tcW w:w="2596" w:type="dxa"/>
          </w:tcPr>
          <w:p w14:paraId="15F51DE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89BB4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9E18D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D08255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1C8C662D" w14:textId="77777777" w:rsidR="002E7A3A" w:rsidRPr="00EA776A" w:rsidRDefault="002E7A3A" w:rsidP="002E7A3A">
            <w:pPr>
              <w:rPr>
                <w:rFonts w:ascii="Arial" w:eastAsia="FoundrySterling-Medium" w:hAnsi="Arial" w:cs="Arial"/>
                <w:color w:val="51626F"/>
                <w:sz w:val="20"/>
                <w:szCs w:val="20"/>
              </w:rPr>
            </w:pPr>
          </w:p>
          <w:p w14:paraId="513886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086A8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8EAAD0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6DFCD45C" w14:textId="77777777" w:rsidR="002E7A3A" w:rsidRPr="00EA776A" w:rsidRDefault="002E7A3A" w:rsidP="002E7A3A">
            <w:pPr>
              <w:rPr>
                <w:rFonts w:ascii="Arial" w:eastAsia="FoundrySterling-Medium" w:hAnsi="Arial" w:cs="Arial"/>
                <w:color w:val="51626F"/>
                <w:sz w:val="20"/>
                <w:szCs w:val="20"/>
              </w:rPr>
            </w:pPr>
          </w:p>
          <w:p w14:paraId="176BC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D6BC8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AF76A6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0BAE3F1" w14:textId="77777777" w:rsidR="002E7A3A" w:rsidRPr="00EA776A" w:rsidRDefault="002E7A3A" w:rsidP="002E7A3A">
            <w:pPr>
              <w:rPr>
                <w:rFonts w:ascii="Arial" w:eastAsia="MS Mincho" w:hAnsi="Arial" w:cs="Arial"/>
                <w:color w:val="51626F"/>
                <w:spacing w:val="-4"/>
                <w:sz w:val="2"/>
                <w:szCs w:val="2"/>
                <w:lang w:val="en-US"/>
              </w:rPr>
            </w:pPr>
          </w:p>
        </w:tc>
      </w:tr>
    </w:tbl>
    <w:p w14:paraId="355C581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C97C87A" w14:textId="77777777" w:rsidTr="002E7A3A">
        <w:trPr>
          <w:trHeight w:val="260"/>
        </w:trPr>
        <w:tc>
          <w:tcPr>
            <w:tcW w:w="2596" w:type="dxa"/>
          </w:tcPr>
          <w:p w14:paraId="32AD5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F9D21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A230A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D5794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3E8692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6162295" w14:textId="77777777" w:rsidR="002E7A3A" w:rsidRPr="00EA776A" w:rsidRDefault="002E7A3A" w:rsidP="002E7A3A">
            <w:pPr>
              <w:rPr>
                <w:rFonts w:ascii="Arial" w:eastAsia="FoundrySterling-Medium" w:hAnsi="Arial" w:cs="Arial"/>
                <w:color w:val="51626F"/>
                <w:sz w:val="20"/>
                <w:szCs w:val="20"/>
              </w:rPr>
            </w:pPr>
          </w:p>
          <w:p w14:paraId="3A3970D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A9CEB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56C966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1D1D4C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9DD2327" w14:textId="77777777" w:rsidR="002E7A3A" w:rsidRPr="00EA776A" w:rsidRDefault="002E7A3A" w:rsidP="002E7A3A">
            <w:pPr>
              <w:rPr>
                <w:rFonts w:ascii="Arial" w:eastAsia="FoundrySterling-Medium" w:hAnsi="Arial" w:cs="Arial"/>
                <w:color w:val="51626F"/>
                <w:sz w:val="20"/>
                <w:szCs w:val="20"/>
              </w:rPr>
            </w:pPr>
          </w:p>
          <w:p w14:paraId="039A33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DB6DFB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BB2238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C0927D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64B2A05" w14:textId="77777777" w:rsidR="002E7A3A" w:rsidRPr="00EA776A" w:rsidRDefault="002E7A3A" w:rsidP="002E7A3A">
            <w:pPr>
              <w:rPr>
                <w:rFonts w:ascii="Arial" w:eastAsia="MS Mincho" w:hAnsi="Arial" w:cs="Arial"/>
                <w:color w:val="51626F"/>
                <w:spacing w:val="-4"/>
                <w:sz w:val="2"/>
                <w:szCs w:val="2"/>
                <w:lang w:val="en-US"/>
              </w:rPr>
            </w:pPr>
          </w:p>
        </w:tc>
      </w:tr>
    </w:tbl>
    <w:p w14:paraId="35F2AED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7467F43" w14:textId="77777777" w:rsidTr="002E7A3A">
        <w:trPr>
          <w:trHeight w:val="260"/>
        </w:trPr>
        <w:tc>
          <w:tcPr>
            <w:tcW w:w="2596" w:type="dxa"/>
          </w:tcPr>
          <w:p w14:paraId="3A2927C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E791F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9D7DC6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92EC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32A7D41D" w14:textId="77777777" w:rsidR="002E7A3A" w:rsidRPr="00EA776A" w:rsidRDefault="002E7A3A" w:rsidP="002E7A3A">
            <w:pPr>
              <w:rPr>
                <w:rFonts w:ascii="Arial" w:eastAsia="FoundrySterling-Medium" w:hAnsi="Arial" w:cs="Arial"/>
                <w:color w:val="51626F"/>
                <w:sz w:val="20"/>
                <w:szCs w:val="20"/>
              </w:rPr>
            </w:pPr>
          </w:p>
          <w:p w14:paraId="6B811D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363DCD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91BDC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7CD6B90A" w14:textId="77777777" w:rsidR="002E7A3A" w:rsidRPr="00EA776A" w:rsidRDefault="002E7A3A" w:rsidP="002E7A3A">
            <w:pPr>
              <w:rPr>
                <w:rFonts w:ascii="Arial" w:eastAsia="FoundrySterling-Medium" w:hAnsi="Arial" w:cs="Arial"/>
                <w:color w:val="51626F"/>
                <w:sz w:val="20"/>
                <w:szCs w:val="20"/>
              </w:rPr>
            </w:pPr>
          </w:p>
          <w:p w14:paraId="5485A3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5D6A5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6A19C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0F80E38" w14:textId="77777777" w:rsidR="002E7A3A" w:rsidRPr="00EA776A" w:rsidRDefault="002E7A3A" w:rsidP="002E7A3A">
            <w:pPr>
              <w:rPr>
                <w:rFonts w:ascii="Arial" w:eastAsia="MS Mincho" w:hAnsi="Arial" w:cs="Arial"/>
                <w:color w:val="51626F"/>
                <w:spacing w:val="-4"/>
                <w:sz w:val="2"/>
                <w:szCs w:val="2"/>
                <w:lang w:val="en-US"/>
              </w:rPr>
            </w:pPr>
          </w:p>
        </w:tc>
      </w:tr>
    </w:tbl>
    <w:p w14:paraId="668D3688"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377E4317" w14:textId="77777777" w:rsidTr="002E7A3A">
        <w:trPr>
          <w:trHeight w:val="260"/>
        </w:trPr>
        <w:tc>
          <w:tcPr>
            <w:tcW w:w="2596" w:type="dxa"/>
          </w:tcPr>
          <w:p w14:paraId="5271EFB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0670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A20B9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7AAE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18E46B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A3B2A27" w14:textId="77777777" w:rsidR="002E7A3A" w:rsidRPr="00EA776A" w:rsidRDefault="002E7A3A" w:rsidP="002E7A3A">
            <w:pPr>
              <w:rPr>
                <w:rFonts w:ascii="Arial" w:eastAsia="FoundrySterling-Medium" w:hAnsi="Arial" w:cs="Arial"/>
                <w:color w:val="51626F"/>
                <w:sz w:val="20"/>
                <w:szCs w:val="20"/>
              </w:rPr>
            </w:pPr>
          </w:p>
          <w:p w14:paraId="0ACCEDF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D0EC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41C1B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55502F3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0302D72" w14:textId="77777777" w:rsidR="002E7A3A" w:rsidRPr="00EA776A" w:rsidRDefault="002E7A3A" w:rsidP="002E7A3A">
            <w:pPr>
              <w:rPr>
                <w:rFonts w:ascii="Arial" w:eastAsia="FoundrySterling-Medium" w:hAnsi="Arial" w:cs="Arial"/>
                <w:color w:val="51626F"/>
                <w:sz w:val="20"/>
                <w:szCs w:val="20"/>
              </w:rPr>
            </w:pPr>
          </w:p>
          <w:p w14:paraId="534C27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B91AFE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F17273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6471B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0EC6226" w14:textId="77777777" w:rsidR="002E7A3A" w:rsidRPr="00EA776A" w:rsidRDefault="002E7A3A" w:rsidP="002E7A3A">
            <w:pPr>
              <w:rPr>
                <w:rFonts w:ascii="Arial" w:eastAsia="MS Mincho" w:hAnsi="Arial" w:cs="Arial"/>
                <w:color w:val="51626F"/>
                <w:spacing w:val="-4"/>
                <w:sz w:val="2"/>
                <w:szCs w:val="2"/>
                <w:lang w:val="en-US"/>
              </w:rPr>
            </w:pPr>
          </w:p>
        </w:tc>
      </w:tr>
    </w:tbl>
    <w:p w14:paraId="01E0A9C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25FD30D" w14:textId="77777777" w:rsidTr="002E7A3A">
        <w:trPr>
          <w:trHeight w:val="260"/>
        </w:trPr>
        <w:tc>
          <w:tcPr>
            <w:tcW w:w="2596" w:type="dxa"/>
          </w:tcPr>
          <w:p w14:paraId="22DE7B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32FF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B81246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45F294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BFBE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FBD3F8" w14:textId="77777777" w:rsidR="002E7A3A" w:rsidRPr="00EA776A" w:rsidRDefault="002E7A3A" w:rsidP="002E7A3A">
            <w:pPr>
              <w:rPr>
                <w:rFonts w:ascii="Arial" w:eastAsia="FoundrySterling-Medium" w:hAnsi="Arial" w:cs="Arial"/>
                <w:color w:val="51626F"/>
                <w:sz w:val="20"/>
                <w:szCs w:val="20"/>
              </w:rPr>
            </w:pPr>
          </w:p>
          <w:p w14:paraId="2EFFB60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F6D1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1CA6D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DD1A84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6F31876D" w14:textId="77777777" w:rsidR="002E7A3A" w:rsidRPr="00EA776A" w:rsidRDefault="002E7A3A" w:rsidP="002E7A3A">
            <w:pPr>
              <w:rPr>
                <w:rFonts w:ascii="Arial" w:eastAsia="FoundrySterling-Medium" w:hAnsi="Arial" w:cs="Arial"/>
                <w:color w:val="51626F"/>
                <w:sz w:val="20"/>
                <w:szCs w:val="20"/>
              </w:rPr>
            </w:pPr>
          </w:p>
          <w:p w14:paraId="5A2566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D9E06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82366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A6D80E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5F7114E" w14:textId="77777777" w:rsidR="002E7A3A" w:rsidRPr="00EA776A" w:rsidRDefault="002E7A3A" w:rsidP="002E7A3A">
            <w:pPr>
              <w:rPr>
                <w:rFonts w:ascii="Arial" w:eastAsia="MS Mincho" w:hAnsi="Arial" w:cs="Arial"/>
                <w:color w:val="51626F"/>
                <w:spacing w:val="-4"/>
                <w:sz w:val="2"/>
                <w:szCs w:val="2"/>
                <w:lang w:val="en-US"/>
              </w:rPr>
            </w:pPr>
          </w:p>
        </w:tc>
      </w:tr>
    </w:tbl>
    <w:p w14:paraId="51305AF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471F5767" w14:textId="77777777" w:rsidR="002E7A3A" w:rsidRPr="00EA776A" w:rsidRDefault="002E7A3A" w:rsidP="002E7A3A">
      <w:pPr>
        <w:rPr>
          <w:sz w:val="2"/>
          <w:szCs w:val="2"/>
        </w:rPr>
      </w:pPr>
    </w:p>
    <w:p w14:paraId="1868ECCD" w14:textId="77777777" w:rsidR="002E7A3A" w:rsidRPr="00EA776A" w:rsidRDefault="002E7A3A" w:rsidP="002E7A3A">
      <w:pPr>
        <w:rPr>
          <w:rFonts w:ascii="Arial" w:eastAsia="FoundrySterling-Medium" w:hAnsi="Arial" w:cs="Arial"/>
          <w:color w:val="51626F"/>
          <w:sz w:val="20"/>
          <w:szCs w:val="20"/>
        </w:rPr>
      </w:pPr>
    </w:p>
    <w:p w14:paraId="0C513AE9" w14:textId="77777777" w:rsidR="002E7A3A" w:rsidRPr="00EA776A" w:rsidRDefault="002E7A3A" w:rsidP="002E7A3A">
      <w:pPr>
        <w:rPr>
          <w:rFonts w:ascii="Arial" w:eastAsia="FoundrySterling-Medium" w:hAnsi="Arial" w:cs="Arial"/>
          <w:color w:val="51626F"/>
          <w:sz w:val="20"/>
          <w:szCs w:val="20"/>
        </w:rPr>
      </w:pPr>
    </w:p>
    <w:p w14:paraId="234DA6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 xml:space="preserve">Our </w:t>
      </w:r>
      <w:proofErr w:type="spellStart"/>
      <w:r w:rsidRPr="00EA776A">
        <w:rPr>
          <w:rFonts w:ascii="Arial" w:eastAsia="FoundrySterling-Medium" w:hAnsi="Arial" w:cs="Arial"/>
          <w:color w:val="51626F"/>
          <w:sz w:val="20"/>
          <w:szCs w:val="20"/>
        </w:rPr>
        <w:t>Signanture</w:t>
      </w:r>
      <w:proofErr w:type="spellEnd"/>
      <w:r w:rsidRPr="00EA776A">
        <w:rPr>
          <w:rFonts w:ascii="Arial" w:eastAsia="FoundrySterling-Medium" w:hAnsi="Arial" w:cs="Arial"/>
          <w:color w:val="51626F"/>
          <w:sz w:val="20"/>
          <w:szCs w:val="20"/>
        </w:rPr>
        <w:t xml:space="preserve"> (the landlord)</w:t>
      </w:r>
    </w:p>
    <w:p w14:paraId="74EEF800" w14:textId="77777777" w:rsidR="002E7A3A" w:rsidRPr="00EA776A" w:rsidRDefault="002E7A3A" w:rsidP="002E7A3A">
      <w:pPr>
        <w:rPr>
          <w:rFonts w:ascii="Arial" w:eastAsia="FoundrySterling-Medium" w:hAnsi="Arial" w:cs="Arial"/>
          <w:color w:val="51626F"/>
          <w:sz w:val="20"/>
          <w:szCs w:val="20"/>
        </w:rPr>
      </w:pPr>
    </w:p>
    <w:p w14:paraId="0EAD1EA6" w14:textId="77777777" w:rsidR="002E7A3A" w:rsidRPr="00EA776A" w:rsidRDefault="002E7A3A" w:rsidP="002E7A3A">
      <w:pPr>
        <w:rPr>
          <w:rFonts w:ascii="Arial" w:eastAsia="FoundrySterling-Medium" w:hAnsi="Arial" w:cs="Arial"/>
          <w:color w:val="51626F"/>
          <w:sz w:val="20"/>
          <w:szCs w:val="20"/>
        </w:rPr>
      </w:pPr>
    </w:p>
    <w:p w14:paraId="227D8984" w14:textId="77777777" w:rsidR="002E7A3A" w:rsidRPr="00EA776A" w:rsidRDefault="002E7A3A" w:rsidP="002E7A3A">
      <w:pPr>
        <w:rPr>
          <w:sz w:val="2"/>
          <w:szCs w:val="2"/>
        </w:rPr>
      </w:pPr>
    </w:p>
    <w:p w14:paraId="4511642B"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0381E8A" w14:textId="77777777" w:rsidTr="002E7A3A">
        <w:trPr>
          <w:trHeight w:val="260"/>
        </w:trPr>
        <w:tc>
          <w:tcPr>
            <w:tcW w:w="2596" w:type="dxa"/>
          </w:tcPr>
          <w:p w14:paraId="473CAFF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E36A7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11B4DE79" w14:textId="77777777" w:rsidR="002E7A3A" w:rsidRPr="00EA776A" w:rsidRDefault="002E7A3A" w:rsidP="002E7A3A">
            <w:pPr>
              <w:rPr>
                <w:rFonts w:ascii="Arial" w:eastAsia="FoundrySterling-Medium" w:hAnsi="Arial" w:cs="Arial"/>
                <w:color w:val="51626F"/>
                <w:sz w:val="20"/>
                <w:szCs w:val="20"/>
              </w:rPr>
            </w:pPr>
          </w:p>
          <w:p w14:paraId="62C7759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18F6ED16" w14:textId="77777777" w:rsidR="002E7A3A" w:rsidRPr="00EA776A" w:rsidRDefault="002E7A3A" w:rsidP="002E7A3A">
            <w:pPr>
              <w:rPr>
                <w:rFonts w:ascii="Arial" w:eastAsia="FoundrySterling-Medium" w:hAnsi="Arial" w:cs="Arial"/>
                <w:color w:val="51626F"/>
                <w:sz w:val="20"/>
                <w:szCs w:val="20"/>
              </w:rPr>
            </w:pPr>
          </w:p>
          <w:p w14:paraId="53F226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0BBDECF5" w14:textId="77777777" w:rsidR="002E7A3A" w:rsidRPr="00EA776A" w:rsidRDefault="002E7A3A" w:rsidP="002E7A3A">
            <w:pPr>
              <w:rPr>
                <w:rFonts w:ascii="Arial" w:eastAsia="MS Mincho" w:hAnsi="Arial" w:cs="Arial"/>
                <w:color w:val="51626F"/>
                <w:spacing w:val="-4"/>
                <w:sz w:val="2"/>
                <w:szCs w:val="2"/>
                <w:lang w:val="en-US"/>
              </w:rPr>
            </w:pPr>
          </w:p>
        </w:tc>
      </w:tr>
    </w:tbl>
    <w:p w14:paraId="53F85C1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EB50228" w14:textId="77777777" w:rsidTr="002E7A3A">
        <w:trPr>
          <w:trHeight w:val="260"/>
        </w:trPr>
        <w:tc>
          <w:tcPr>
            <w:tcW w:w="2596" w:type="dxa"/>
          </w:tcPr>
          <w:p w14:paraId="79F0BA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1DDE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4BEE0927" w14:textId="77777777" w:rsidR="002E7A3A" w:rsidRPr="00EA776A" w:rsidRDefault="002E7A3A" w:rsidP="002E7A3A">
            <w:pPr>
              <w:rPr>
                <w:rFonts w:ascii="Arial" w:eastAsia="FoundrySterling-Medium" w:hAnsi="Arial" w:cs="Arial"/>
                <w:color w:val="51626F"/>
                <w:sz w:val="20"/>
                <w:szCs w:val="20"/>
              </w:rPr>
            </w:pPr>
          </w:p>
          <w:p w14:paraId="05E1F4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86EFDAA" w14:textId="77777777" w:rsidR="002E7A3A" w:rsidRPr="00EA776A" w:rsidRDefault="002E7A3A" w:rsidP="002E7A3A">
            <w:pPr>
              <w:rPr>
                <w:rFonts w:ascii="Arial" w:eastAsia="FoundrySterling-Medium" w:hAnsi="Arial" w:cs="Arial"/>
                <w:color w:val="51626F"/>
                <w:sz w:val="20"/>
                <w:szCs w:val="20"/>
              </w:rPr>
            </w:pPr>
          </w:p>
          <w:p w14:paraId="6506510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E6047F3" w14:textId="77777777" w:rsidR="002E7A3A" w:rsidRPr="00EA776A" w:rsidRDefault="002E7A3A" w:rsidP="002E7A3A">
            <w:pPr>
              <w:rPr>
                <w:rFonts w:ascii="Arial" w:eastAsia="MS Mincho" w:hAnsi="Arial" w:cs="Arial"/>
                <w:color w:val="51626F"/>
                <w:spacing w:val="-4"/>
                <w:sz w:val="2"/>
                <w:szCs w:val="2"/>
                <w:lang w:val="en-US"/>
              </w:rPr>
            </w:pPr>
          </w:p>
        </w:tc>
      </w:tr>
    </w:tbl>
    <w:p w14:paraId="512079F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4CC15814" w14:textId="77777777" w:rsidTr="002E7A3A">
        <w:trPr>
          <w:trHeight w:val="260"/>
        </w:trPr>
        <w:tc>
          <w:tcPr>
            <w:tcW w:w="2596" w:type="dxa"/>
          </w:tcPr>
          <w:p w14:paraId="65F30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ADC41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492D5B" w14:textId="77777777" w:rsidR="002E7A3A" w:rsidRPr="00EA776A" w:rsidRDefault="002E7A3A" w:rsidP="002E7A3A">
            <w:pPr>
              <w:rPr>
                <w:rFonts w:ascii="Arial" w:eastAsia="FoundrySterling-Medium" w:hAnsi="Arial" w:cs="Arial"/>
                <w:color w:val="51626F"/>
                <w:sz w:val="20"/>
                <w:szCs w:val="20"/>
              </w:rPr>
            </w:pPr>
          </w:p>
          <w:p w14:paraId="695DC4F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D5A0774" w14:textId="77777777" w:rsidR="002E7A3A" w:rsidRPr="00EA776A" w:rsidRDefault="002E7A3A" w:rsidP="002E7A3A">
            <w:pPr>
              <w:rPr>
                <w:rFonts w:ascii="Arial" w:eastAsia="FoundrySterling-Medium" w:hAnsi="Arial" w:cs="Arial"/>
                <w:color w:val="51626F"/>
                <w:sz w:val="20"/>
                <w:szCs w:val="20"/>
              </w:rPr>
            </w:pPr>
          </w:p>
          <w:p w14:paraId="11DCD1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F514B44" w14:textId="77777777" w:rsidR="002E7A3A" w:rsidRPr="00EA776A" w:rsidRDefault="002E7A3A" w:rsidP="002E7A3A">
            <w:pPr>
              <w:rPr>
                <w:rFonts w:ascii="Arial" w:eastAsia="MS Mincho" w:hAnsi="Arial" w:cs="Arial"/>
                <w:color w:val="51626F"/>
                <w:spacing w:val="-4"/>
                <w:sz w:val="2"/>
                <w:szCs w:val="2"/>
                <w:lang w:val="en-US"/>
              </w:rPr>
            </w:pPr>
          </w:p>
        </w:tc>
      </w:tr>
    </w:tbl>
    <w:p w14:paraId="305CD214"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7D38F41" w14:textId="77777777" w:rsidTr="002E7A3A">
        <w:trPr>
          <w:trHeight w:val="260"/>
        </w:trPr>
        <w:tc>
          <w:tcPr>
            <w:tcW w:w="2596" w:type="dxa"/>
          </w:tcPr>
          <w:p w14:paraId="73F428C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CE0AA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37B7BEB" w14:textId="77777777" w:rsidR="002E7A3A" w:rsidRPr="00EA776A" w:rsidRDefault="002E7A3A" w:rsidP="002E7A3A">
            <w:pPr>
              <w:rPr>
                <w:rFonts w:ascii="Arial" w:eastAsia="FoundrySterling-Medium" w:hAnsi="Arial" w:cs="Arial"/>
                <w:color w:val="51626F"/>
                <w:sz w:val="20"/>
                <w:szCs w:val="20"/>
              </w:rPr>
            </w:pPr>
          </w:p>
          <w:p w14:paraId="034D92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1F47870" w14:textId="77777777" w:rsidR="002E7A3A" w:rsidRPr="00EA776A" w:rsidRDefault="002E7A3A" w:rsidP="002E7A3A">
            <w:pPr>
              <w:rPr>
                <w:rFonts w:ascii="Arial" w:eastAsia="FoundrySterling-Medium" w:hAnsi="Arial" w:cs="Arial"/>
                <w:color w:val="51626F"/>
                <w:sz w:val="20"/>
                <w:szCs w:val="20"/>
              </w:rPr>
            </w:pPr>
          </w:p>
          <w:p w14:paraId="2ABD303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6EE8791" w14:textId="77777777" w:rsidR="002E7A3A" w:rsidRPr="00EA776A" w:rsidRDefault="002E7A3A" w:rsidP="002E7A3A">
            <w:pPr>
              <w:rPr>
                <w:rFonts w:ascii="Arial" w:eastAsia="MS Mincho" w:hAnsi="Arial" w:cs="Arial"/>
                <w:color w:val="51626F"/>
                <w:spacing w:val="-4"/>
                <w:sz w:val="2"/>
                <w:szCs w:val="2"/>
                <w:lang w:val="en-US"/>
              </w:rPr>
            </w:pPr>
          </w:p>
        </w:tc>
      </w:tr>
    </w:tbl>
    <w:p w14:paraId="0A2B98B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52D924C" w14:textId="77777777" w:rsidTr="002E7A3A">
        <w:trPr>
          <w:trHeight w:val="260"/>
        </w:trPr>
        <w:tc>
          <w:tcPr>
            <w:tcW w:w="2596" w:type="dxa"/>
          </w:tcPr>
          <w:p w14:paraId="458D7D5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00D5D0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7BB78047" w14:textId="77777777" w:rsidR="002E7A3A" w:rsidRPr="00EA776A" w:rsidRDefault="002E7A3A" w:rsidP="002E7A3A">
            <w:pPr>
              <w:rPr>
                <w:rFonts w:ascii="Arial" w:eastAsia="FoundrySterling-Medium" w:hAnsi="Arial" w:cs="Arial"/>
                <w:color w:val="51626F"/>
                <w:sz w:val="20"/>
                <w:szCs w:val="20"/>
              </w:rPr>
            </w:pPr>
          </w:p>
          <w:p w14:paraId="49C12B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2B6D224" w14:textId="77777777" w:rsidR="002E7A3A" w:rsidRPr="00EA776A" w:rsidRDefault="002E7A3A" w:rsidP="002E7A3A">
            <w:pPr>
              <w:rPr>
                <w:rFonts w:ascii="Arial" w:eastAsia="FoundrySterling-Medium" w:hAnsi="Arial" w:cs="Arial"/>
                <w:color w:val="51626F"/>
                <w:sz w:val="20"/>
                <w:szCs w:val="20"/>
              </w:rPr>
            </w:pPr>
          </w:p>
          <w:p w14:paraId="0AA86D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A80403E" w14:textId="77777777" w:rsidR="002E7A3A" w:rsidRPr="00EA776A" w:rsidRDefault="002E7A3A" w:rsidP="002E7A3A">
            <w:pPr>
              <w:rPr>
                <w:rFonts w:ascii="Arial" w:eastAsia="MS Mincho" w:hAnsi="Arial" w:cs="Arial"/>
                <w:color w:val="51626F"/>
                <w:spacing w:val="-4"/>
                <w:sz w:val="2"/>
                <w:szCs w:val="2"/>
                <w:lang w:val="en-US"/>
              </w:rPr>
            </w:pPr>
          </w:p>
        </w:tc>
      </w:tr>
    </w:tbl>
    <w:p w14:paraId="6052262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40E0FB0" w14:textId="77777777" w:rsidTr="002E7A3A">
        <w:trPr>
          <w:trHeight w:val="260"/>
        </w:trPr>
        <w:tc>
          <w:tcPr>
            <w:tcW w:w="2596" w:type="dxa"/>
          </w:tcPr>
          <w:p w14:paraId="4A8F91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0DBE5B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0F085ED2" w14:textId="77777777" w:rsidR="002E7A3A" w:rsidRPr="00EA776A" w:rsidRDefault="002E7A3A" w:rsidP="002E7A3A">
            <w:pPr>
              <w:rPr>
                <w:rFonts w:ascii="Arial" w:eastAsia="FoundrySterling-Medium" w:hAnsi="Arial" w:cs="Arial"/>
                <w:color w:val="51626F"/>
                <w:sz w:val="20"/>
                <w:szCs w:val="20"/>
              </w:rPr>
            </w:pPr>
          </w:p>
          <w:p w14:paraId="4F2A60C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7CE8F83" w14:textId="77777777" w:rsidR="002E7A3A" w:rsidRPr="00EA776A" w:rsidRDefault="002E7A3A" w:rsidP="002E7A3A">
            <w:pPr>
              <w:rPr>
                <w:rFonts w:ascii="Arial" w:eastAsia="FoundrySterling-Medium" w:hAnsi="Arial" w:cs="Arial"/>
                <w:color w:val="51626F"/>
                <w:sz w:val="20"/>
                <w:szCs w:val="20"/>
              </w:rPr>
            </w:pPr>
          </w:p>
          <w:p w14:paraId="3A646A0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943AB44" w14:textId="77777777" w:rsidR="002E7A3A" w:rsidRPr="00EA776A" w:rsidRDefault="002E7A3A" w:rsidP="002E7A3A">
            <w:pPr>
              <w:rPr>
                <w:rFonts w:ascii="Arial" w:eastAsia="MS Mincho" w:hAnsi="Arial" w:cs="Arial"/>
                <w:color w:val="51626F"/>
                <w:spacing w:val="-4"/>
                <w:sz w:val="2"/>
                <w:szCs w:val="2"/>
                <w:lang w:val="en-US"/>
              </w:rPr>
            </w:pPr>
          </w:p>
        </w:tc>
      </w:tr>
    </w:tbl>
    <w:p w14:paraId="5A7CD7C9"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10A788BD" w14:textId="77777777" w:rsidTr="002E7A3A">
        <w:trPr>
          <w:trHeight w:val="260"/>
        </w:trPr>
        <w:tc>
          <w:tcPr>
            <w:tcW w:w="2596" w:type="dxa"/>
          </w:tcPr>
          <w:p w14:paraId="026F15D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AA46D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0FF51C5" w14:textId="77777777" w:rsidR="002E7A3A" w:rsidRPr="00EA776A" w:rsidRDefault="002E7A3A" w:rsidP="002E7A3A">
            <w:pPr>
              <w:rPr>
                <w:rFonts w:ascii="Arial" w:eastAsia="FoundrySterling-Medium" w:hAnsi="Arial" w:cs="Arial"/>
                <w:color w:val="51626F"/>
                <w:sz w:val="20"/>
                <w:szCs w:val="20"/>
              </w:rPr>
            </w:pPr>
          </w:p>
          <w:p w14:paraId="2DF0BB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07496134" w14:textId="77777777" w:rsidR="002E7A3A" w:rsidRPr="00EA776A" w:rsidRDefault="002E7A3A" w:rsidP="002E7A3A">
            <w:pPr>
              <w:rPr>
                <w:rFonts w:ascii="Arial" w:eastAsia="FoundrySterling-Medium" w:hAnsi="Arial" w:cs="Arial"/>
                <w:color w:val="51626F"/>
                <w:sz w:val="20"/>
                <w:szCs w:val="20"/>
              </w:rPr>
            </w:pPr>
          </w:p>
          <w:p w14:paraId="2522AFA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EBA6AFF" w14:textId="77777777" w:rsidR="002E7A3A" w:rsidRPr="00EA776A" w:rsidRDefault="002E7A3A" w:rsidP="002E7A3A">
            <w:pPr>
              <w:rPr>
                <w:rFonts w:ascii="Arial" w:eastAsia="MS Mincho" w:hAnsi="Arial" w:cs="Arial"/>
                <w:color w:val="51626F"/>
                <w:spacing w:val="-4"/>
                <w:sz w:val="2"/>
                <w:szCs w:val="2"/>
                <w:lang w:val="en-US"/>
              </w:rPr>
            </w:pPr>
          </w:p>
        </w:tc>
      </w:tr>
    </w:tbl>
    <w:p w14:paraId="063574C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6A097471" w14:textId="77777777" w:rsidTr="002E7A3A">
        <w:trPr>
          <w:trHeight w:val="260"/>
        </w:trPr>
        <w:tc>
          <w:tcPr>
            <w:tcW w:w="2596" w:type="dxa"/>
          </w:tcPr>
          <w:p w14:paraId="4BCEDAE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9AFAD9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43A49C54" w14:textId="77777777" w:rsidR="002E7A3A" w:rsidRPr="00EA776A" w:rsidRDefault="002E7A3A" w:rsidP="002E7A3A">
            <w:pPr>
              <w:rPr>
                <w:rFonts w:ascii="Arial" w:eastAsia="FoundrySterling-Medium" w:hAnsi="Arial" w:cs="Arial"/>
                <w:color w:val="51626F"/>
                <w:sz w:val="20"/>
                <w:szCs w:val="20"/>
              </w:rPr>
            </w:pPr>
          </w:p>
          <w:p w14:paraId="1D0E2E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440BE215" w14:textId="77777777" w:rsidR="002E7A3A" w:rsidRPr="00EA776A" w:rsidRDefault="002E7A3A" w:rsidP="002E7A3A">
            <w:pPr>
              <w:rPr>
                <w:rFonts w:ascii="Arial" w:eastAsia="FoundrySterling-Medium" w:hAnsi="Arial" w:cs="Arial"/>
                <w:color w:val="51626F"/>
                <w:sz w:val="20"/>
                <w:szCs w:val="20"/>
              </w:rPr>
            </w:pPr>
          </w:p>
          <w:p w14:paraId="16ED076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1E42216F" w14:textId="77777777" w:rsidR="002E7A3A" w:rsidRPr="00EA776A" w:rsidRDefault="002E7A3A" w:rsidP="002E7A3A">
            <w:pPr>
              <w:rPr>
                <w:rFonts w:ascii="Arial" w:eastAsia="MS Mincho" w:hAnsi="Arial" w:cs="Arial"/>
                <w:color w:val="51626F"/>
                <w:spacing w:val="-4"/>
                <w:sz w:val="2"/>
                <w:szCs w:val="2"/>
                <w:lang w:val="en-US"/>
              </w:rPr>
            </w:pPr>
          </w:p>
        </w:tc>
      </w:tr>
    </w:tbl>
    <w:p w14:paraId="07C4FA1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FE61C3C" w14:textId="77777777" w:rsidTr="002E7A3A">
        <w:trPr>
          <w:trHeight w:val="260"/>
        </w:trPr>
        <w:tc>
          <w:tcPr>
            <w:tcW w:w="2596" w:type="dxa"/>
          </w:tcPr>
          <w:p w14:paraId="2ABAA1B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DBACA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0A7B1FBE" w14:textId="77777777" w:rsidR="002E7A3A" w:rsidRPr="00EA776A" w:rsidRDefault="002E7A3A" w:rsidP="002E7A3A">
            <w:pPr>
              <w:rPr>
                <w:rFonts w:ascii="Arial" w:eastAsia="FoundrySterling-Medium" w:hAnsi="Arial" w:cs="Arial"/>
                <w:color w:val="51626F"/>
                <w:sz w:val="20"/>
                <w:szCs w:val="20"/>
              </w:rPr>
            </w:pPr>
          </w:p>
          <w:p w14:paraId="307D81C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9E8B39D" w14:textId="77777777" w:rsidR="002E7A3A" w:rsidRPr="00EA776A" w:rsidRDefault="002E7A3A" w:rsidP="002E7A3A">
            <w:pPr>
              <w:rPr>
                <w:rFonts w:ascii="Arial" w:eastAsia="FoundrySterling-Medium" w:hAnsi="Arial" w:cs="Arial"/>
                <w:color w:val="51626F"/>
                <w:sz w:val="20"/>
                <w:szCs w:val="20"/>
              </w:rPr>
            </w:pPr>
          </w:p>
          <w:p w14:paraId="4F3F85B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52F8DA93" w14:textId="77777777" w:rsidR="002E7A3A" w:rsidRPr="00EA776A" w:rsidRDefault="002E7A3A" w:rsidP="002E7A3A">
            <w:pPr>
              <w:rPr>
                <w:rFonts w:ascii="Arial" w:eastAsia="MS Mincho" w:hAnsi="Arial" w:cs="Arial"/>
                <w:color w:val="51626F"/>
                <w:spacing w:val="-4"/>
                <w:sz w:val="2"/>
                <w:szCs w:val="2"/>
                <w:lang w:val="en-US"/>
              </w:rPr>
            </w:pPr>
          </w:p>
        </w:tc>
      </w:tr>
    </w:tbl>
    <w:p w14:paraId="29D5F3A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7A5ACCE3" w14:textId="77777777" w:rsidTr="002E7A3A">
        <w:trPr>
          <w:trHeight w:val="260"/>
        </w:trPr>
        <w:tc>
          <w:tcPr>
            <w:tcW w:w="2596" w:type="dxa"/>
          </w:tcPr>
          <w:p w14:paraId="0FF2117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93A4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3F0CEA98" w14:textId="77777777" w:rsidR="002E7A3A" w:rsidRPr="00EA776A" w:rsidRDefault="002E7A3A" w:rsidP="002E7A3A">
            <w:pPr>
              <w:rPr>
                <w:rFonts w:ascii="Arial" w:eastAsia="FoundrySterling-Medium" w:hAnsi="Arial" w:cs="Arial"/>
                <w:color w:val="51626F"/>
                <w:sz w:val="20"/>
                <w:szCs w:val="20"/>
              </w:rPr>
            </w:pPr>
          </w:p>
          <w:p w14:paraId="6D90AA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61DD5BD5" w14:textId="77777777" w:rsidR="002E7A3A" w:rsidRPr="00EA776A" w:rsidRDefault="002E7A3A" w:rsidP="002E7A3A">
            <w:pPr>
              <w:rPr>
                <w:rFonts w:ascii="Arial" w:eastAsia="FoundrySterling-Medium" w:hAnsi="Arial" w:cs="Arial"/>
                <w:color w:val="51626F"/>
                <w:sz w:val="20"/>
                <w:szCs w:val="20"/>
              </w:rPr>
            </w:pPr>
          </w:p>
          <w:p w14:paraId="0418F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C15C607" w14:textId="77777777" w:rsidR="002E7A3A" w:rsidRPr="00EA776A" w:rsidRDefault="002E7A3A" w:rsidP="002E7A3A">
            <w:pPr>
              <w:rPr>
                <w:rFonts w:ascii="Arial" w:eastAsia="MS Mincho" w:hAnsi="Arial" w:cs="Arial"/>
                <w:color w:val="51626F"/>
                <w:spacing w:val="-4"/>
                <w:sz w:val="2"/>
                <w:szCs w:val="2"/>
                <w:lang w:val="en-US"/>
              </w:rPr>
            </w:pPr>
          </w:p>
        </w:tc>
      </w:tr>
    </w:tbl>
    <w:p w14:paraId="0873123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2A8BB2D6" w14:textId="77777777" w:rsidTr="002E7A3A">
        <w:trPr>
          <w:trHeight w:val="260"/>
        </w:trPr>
        <w:tc>
          <w:tcPr>
            <w:tcW w:w="2596" w:type="dxa"/>
          </w:tcPr>
          <w:p w14:paraId="418E4A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ADC5C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42E7D396" w14:textId="77777777" w:rsidR="002E7A3A" w:rsidRPr="00EA776A" w:rsidRDefault="002E7A3A" w:rsidP="002E7A3A">
            <w:pPr>
              <w:rPr>
                <w:rFonts w:ascii="Arial" w:eastAsia="FoundrySterling-Medium" w:hAnsi="Arial" w:cs="Arial"/>
                <w:color w:val="51626F"/>
                <w:sz w:val="20"/>
                <w:szCs w:val="20"/>
              </w:rPr>
            </w:pPr>
          </w:p>
          <w:p w14:paraId="52AD09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352051B" w14:textId="77777777" w:rsidR="002E7A3A" w:rsidRPr="00EA776A" w:rsidRDefault="002E7A3A" w:rsidP="002E7A3A">
            <w:pPr>
              <w:rPr>
                <w:rFonts w:ascii="Arial" w:eastAsia="FoundrySterling-Medium" w:hAnsi="Arial" w:cs="Arial"/>
                <w:color w:val="51626F"/>
                <w:sz w:val="20"/>
                <w:szCs w:val="20"/>
              </w:rPr>
            </w:pPr>
          </w:p>
          <w:p w14:paraId="0C9AD0F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2A4EC296" w14:textId="77777777" w:rsidR="002E7A3A" w:rsidRPr="00EA776A" w:rsidRDefault="002E7A3A" w:rsidP="002E7A3A">
            <w:pPr>
              <w:rPr>
                <w:rFonts w:ascii="Arial" w:eastAsia="MS Mincho" w:hAnsi="Arial" w:cs="Arial"/>
                <w:color w:val="51626F"/>
                <w:spacing w:val="-4"/>
                <w:sz w:val="2"/>
                <w:szCs w:val="2"/>
                <w:lang w:val="en-US"/>
              </w:rPr>
            </w:pPr>
          </w:p>
        </w:tc>
      </w:tr>
    </w:tbl>
    <w:p w14:paraId="4C58740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4FDE1680" w14:textId="77777777" w:rsidTr="002E7A3A">
        <w:trPr>
          <w:trHeight w:val="260"/>
        </w:trPr>
        <w:tc>
          <w:tcPr>
            <w:tcW w:w="2596" w:type="dxa"/>
          </w:tcPr>
          <w:p w14:paraId="786780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C2B0D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090734C0" w14:textId="77777777" w:rsidR="002E7A3A" w:rsidRPr="00EA776A" w:rsidRDefault="002E7A3A" w:rsidP="002E7A3A">
            <w:pPr>
              <w:rPr>
                <w:rFonts w:ascii="Arial" w:eastAsia="FoundrySterling-Medium" w:hAnsi="Arial" w:cs="Arial"/>
                <w:color w:val="51626F"/>
                <w:sz w:val="20"/>
                <w:szCs w:val="20"/>
              </w:rPr>
            </w:pPr>
          </w:p>
          <w:p w14:paraId="747F5AE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4CF2FC0" w14:textId="77777777" w:rsidR="002E7A3A" w:rsidRPr="00EA776A" w:rsidRDefault="002E7A3A" w:rsidP="002E7A3A">
            <w:pPr>
              <w:rPr>
                <w:rFonts w:ascii="Arial" w:eastAsia="FoundrySterling-Medium" w:hAnsi="Arial" w:cs="Arial"/>
                <w:color w:val="51626F"/>
                <w:sz w:val="20"/>
                <w:szCs w:val="20"/>
              </w:rPr>
            </w:pPr>
          </w:p>
          <w:p w14:paraId="2B67BEE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6128751" w14:textId="77777777" w:rsidR="002E7A3A" w:rsidRPr="00EA776A" w:rsidRDefault="002E7A3A" w:rsidP="002E7A3A">
            <w:pPr>
              <w:rPr>
                <w:rFonts w:ascii="Arial" w:eastAsia="MS Mincho" w:hAnsi="Arial" w:cs="Arial"/>
                <w:color w:val="51626F"/>
                <w:spacing w:val="-4"/>
                <w:sz w:val="2"/>
                <w:szCs w:val="2"/>
                <w:lang w:val="en-US"/>
              </w:rPr>
            </w:pPr>
          </w:p>
        </w:tc>
      </w:tr>
    </w:tbl>
    <w:p w14:paraId="161211C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3FC4EA19" w14:textId="77777777" w:rsidTr="002E7A3A">
        <w:trPr>
          <w:trHeight w:val="260"/>
        </w:trPr>
        <w:tc>
          <w:tcPr>
            <w:tcW w:w="2596" w:type="dxa"/>
          </w:tcPr>
          <w:p w14:paraId="4E41D5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EA8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761" w:type="dxa"/>
          </w:tcPr>
          <w:p w14:paraId="1FCC4253" w14:textId="77777777" w:rsidR="002E7A3A" w:rsidRPr="00EA776A" w:rsidRDefault="002E7A3A" w:rsidP="002E7A3A">
            <w:pPr>
              <w:rPr>
                <w:rFonts w:ascii="Arial" w:eastAsia="FoundrySterling-Medium" w:hAnsi="Arial" w:cs="Arial"/>
                <w:color w:val="51626F"/>
                <w:sz w:val="20"/>
                <w:szCs w:val="20"/>
              </w:rPr>
            </w:pPr>
          </w:p>
          <w:p w14:paraId="7A1934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89" w:type="dxa"/>
          </w:tcPr>
          <w:p w14:paraId="33F3B43C" w14:textId="77777777" w:rsidR="002E7A3A" w:rsidRPr="00EA776A" w:rsidRDefault="002E7A3A" w:rsidP="002E7A3A">
            <w:pPr>
              <w:rPr>
                <w:rFonts w:ascii="Arial" w:eastAsia="FoundrySterling-Medium" w:hAnsi="Arial" w:cs="Arial"/>
                <w:color w:val="51626F"/>
                <w:sz w:val="20"/>
                <w:szCs w:val="20"/>
              </w:rPr>
            </w:pPr>
          </w:p>
          <w:p w14:paraId="27562E7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3040C4A6" w14:textId="77777777" w:rsidR="002E7A3A" w:rsidRPr="00EA776A" w:rsidRDefault="002E7A3A" w:rsidP="002E7A3A">
            <w:pPr>
              <w:rPr>
                <w:rFonts w:ascii="Arial" w:eastAsia="MS Mincho" w:hAnsi="Arial" w:cs="Arial"/>
                <w:color w:val="51626F"/>
                <w:spacing w:val="-4"/>
                <w:sz w:val="2"/>
                <w:szCs w:val="2"/>
                <w:lang w:val="en-US"/>
              </w:rPr>
            </w:pPr>
          </w:p>
        </w:tc>
      </w:tr>
    </w:tbl>
    <w:p w14:paraId="00559A1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2882"/>
        <w:gridCol w:w="2607"/>
        <w:gridCol w:w="222"/>
      </w:tblGrid>
      <w:tr w:rsidR="002E7A3A" w:rsidRPr="00EA776A" w14:paraId="0F58A12F" w14:textId="77777777" w:rsidTr="002E7A3A">
        <w:trPr>
          <w:trHeight w:val="260"/>
        </w:trPr>
        <w:tc>
          <w:tcPr>
            <w:tcW w:w="2596" w:type="dxa"/>
          </w:tcPr>
          <w:p w14:paraId="6F0582D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178DF6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761" w:type="dxa"/>
          </w:tcPr>
          <w:p w14:paraId="551E3E5D" w14:textId="77777777" w:rsidR="002E7A3A" w:rsidRPr="00EA776A" w:rsidRDefault="002E7A3A" w:rsidP="002E7A3A">
            <w:pPr>
              <w:rPr>
                <w:rFonts w:ascii="Arial" w:eastAsia="FoundrySterling-Medium" w:hAnsi="Arial" w:cs="Arial"/>
                <w:color w:val="51626F"/>
                <w:sz w:val="20"/>
                <w:szCs w:val="20"/>
              </w:rPr>
            </w:pPr>
          </w:p>
          <w:p w14:paraId="044B637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89" w:type="dxa"/>
          </w:tcPr>
          <w:p w14:paraId="5B343C86" w14:textId="77777777" w:rsidR="002E7A3A" w:rsidRPr="00EA776A" w:rsidRDefault="002E7A3A" w:rsidP="002E7A3A">
            <w:pPr>
              <w:rPr>
                <w:rFonts w:ascii="Arial" w:eastAsia="FoundrySterling-Medium" w:hAnsi="Arial" w:cs="Arial"/>
                <w:color w:val="51626F"/>
                <w:sz w:val="20"/>
                <w:szCs w:val="20"/>
              </w:rPr>
            </w:pPr>
          </w:p>
          <w:p w14:paraId="7E02CE8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4CB9CF75" w14:textId="77777777" w:rsidR="002E7A3A" w:rsidRPr="00EA776A" w:rsidRDefault="002E7A3A" w:rsidP="002E7A3A">
            <w:pPr>
              <w:rPr>
                <w:rFonts w:ascii="Arial" w:eastAsia="MS Mincho" w:hAnsi="Arial" w:cs="Arial"/>
                <w:color w:val="51626F"/>
                <w:spacing w:val="-4"/>
                <w:sz w:val="2"/>
                <w:szCs w:val="2"/>
                <w:lang w:val="en-US"/>
              </w:rPr>
            </w:pPr>
          </w:p>
        </w:tc>
      </w:tr>
    </w:tbl>
    <w:p w14:paraId="562C4E3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2EE48A2D" w14:textId="7A316259" w:rsidR="002E7A3A" w:rsidRPr="002E7A3A" w:rsidRDefault="002E7A3A" w:rsidP="002E7A3A">
      <w:pPr>
        <w:suppressAutoHyphens w:val="0"/>
        <w:spacing w:after="0" w:line="240" w:lineRule="auto"/>
        <w:rPr>
          <w:sz w:val="28"/>
          <w:szCs w:val="28"/>
        </w:rPr>
      </w:pPr>
      <w:r w:rsidRPr="002E7A3A">
        <w:rPr>
          <w:sz w:val="28"/>
          <w:szCs w:val="28"/>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9971"/>
      </w:tblGrid>
      <w:tr w:rsidR="008F4CBC" w14:paraId="41BFC09B" w14:textId="77777777" w:rsidTr="0004712D">
        <w:tc>
          <w:tcPr>
            <w:tcW w:w="10354" w:type="dxa"/>
            <w:gridSpan w:val="2"/>
          </w:tcPr>
          <w:p w14:paraId="7E7AA2AD" w14:textId="2F8E5E2C" w:rsidR="008F4CBC" w:rsidRDefault="000A634D"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lastRenderedPageBreak/>
              <w:t>D</w:t>
            </w:r>
            <w:r w:rsidR="008F4CBC"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w:t>
            </w:r>
          </w:p>
        </w:tc>
      </w:tr>
      <w:tr w:rsidR="006A2F53" w14:paraId="78089333" w14:textId="77777777" w:rsidTr="0004712D">
        <w:trPr>
          <w:trHeight w:val="236"/>
        </w:trPr>
        <w:tc>
          <w:tcPr>
            <w:tcW w:w="383" w:type="dxa"/>
          </w:tcPr>
          <w:p w14:paraId="451FBE0B" w14:textId="24DD1980" w:rsidR="006A2F53" w:rsidRDefault="006A2F53" w:rsidP="00A714E5">
            <w:pPr>
              <w:pStyle w:val="ListParagraph"/>
              <w:numPr>
                <w:ilvl w:val="0"/>
                <w:numId w:val="27"/>
              </w:numPr>
              <w:suppressAutoHyphens w:val="0"/>
              <w:spacing w:before="120" w:after="120" w:line="240" w:lineRule="auto"/>
              <w:rPr>
                <w:rFonts w:ascii="Arial Narrow" w:hAnsi="Arial Narrow" w:cs="Courier New"/>
              </w:rPr>
            </w:pPr>
          </w:p>
        </w:tc>
        <w:tc>
          <w:tcPr>
            <w:tcW w:w="9971" w:type="dxa"/>
          </w:tcPr>
          <w:p w14:paraId="639F3AF0"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Housing Act 1988</w:t>
            </w:r>
          </w:p>
          <w:p w14:paraId="0C216411" w14:textId="4ED1D9D9" w:rsidR="006A2F53" w:rsidRP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This agreement is for an assured shorthold tenancy as defined in Section 19A of the Housing Act 1988 as amended. </w:t>
            </w:r>
            <w:r>
              <w:rPr>
                <w:rFonts w:ascii="Arial" w:eastAsia="FoundrySterling-Medium" w:hAnsi="Arial" w:cs="Arial"/>
                <w:color w:val="51626F"/>
                <w:sz w:val="20"/>
                <w:szCs w:val="20"/>
              </w:rPr>
              <w:t>This legislation also contains the law that we must follow in order to take the premises back.</w:t>
            </w:r>
          </w:p>
        </w:tc>
      </w:tr>
      <w:tr w:rsidR="006A2F53" w14:paraId="17E548F3" w14:textId="77777777" w:rsidTr="0004712D">
        <w:trPr>
          <w:trHeight w:val="236"/>
        </w:trPr>
        <w:tc>
          <w:tcPr>
            <w:tcW w:w="383" w:type="dxa"/>
          </w:tcPr>
          <w:p w14:paraId="0F5601C8" w14:textId="2BC42A39" w:rsidR="006A2F53" w:rsidRPr="00F61413" w:rsidRDefault="006A2F53"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7059319D"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address for serving notices</w:t>
            </w:r>
          </w:p>
          <w:p w14:paraId="718F0CA7" w14:textId="0D762458" w:rsidR="009911FA" w:rsidRPr="00F61413" w:rsidRDefault="009911FA"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Section 48 of the Landlord and Tenant Act 1987 says we must give you an address where you can serve a notice (or notices) on us if you need to in relation to this agreement. Please use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address shown in clause B7.</w:t>
            </w:r>
          </w:p>
        </w:tc>
      </w:tr>
      <w:tr w:rsidR="001A6E94" w14:paraId="31A88B21" w14:textId="77777777" w:rsidTr="0004712D">
        <w:trPr>
          <w:trHeight w:val="236"/>
        </w:trPr>
        <w:tc>
          <w:tcPr>
            <w:tcW w:w="383" w:type="dxa"/>
          </w:tcPr>
          <w:p w14:paraId="7B5BE201" w14:textId="03F5626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40015E84" w14:textId="77777777" w:rsidR="001A6E94" w:rsidRDefault="001A6E94"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Serving notices properly</w:t>
            </w:r>
          </w:p>
          <w:p w14:paraId="46022D20" w14:textId="0EFC28AF" w:rsidR="001A6E94" w:rsidRDefault="001A6E94" w:rsidP="00A714E5">
            <w:pPr>
              <w:widowControl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1A6E94" w:rsidRDefault="001A6E94"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14:paraId="2BC8E838" w14:textId="77777777" w:rsidTr="0004712D">
        <w:trPr>
          <w:trHeight w:val="236"/>
        </w:trPr>
        <w:tc>
          <w:tcPr>
            <w:tcW w:w="383" w:type="dxa"/>
          </w:tcPr>
          <w:p w14:paraId="0632FD9F" w14:textId="21512770"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0710448A"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sidRPr="00235186">
              <w:rPr>
                <w:rFonts w:ascii="Arial" w:eastAsia="FoundrySterling-Medium" w:hAnsi="Arial" w:cs="Arial"/>
                <w:b/>
                <w:color w:val="51626F"/>
                <w:sz w:val="20"/>
                <w:szCs w:val="20"/>
              </w:rPr>
              <w:t>Access</w:t>
            </w:r>
          </w:p>
          <w:p w14:paraId="6D388165" w14:textId="376B4365" w:rsidR="001A6E94" w:rsidRDefault="008D62ED"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20"/>
                <w:szCs w:val="20"/>
              </w:rPr>
              <w:t>We will not complete this agreement and y</w:t>
            </w:r>
            <w:r w:rsidR="001A6E94">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14:paraId="336F4969" w14:textId="77777777" w:rsidTr="0004712D">
        <w:trPr>
          <w:trHeight w:val="236"/>
        </w:trPr>
        <w:tc>
          <w:tcPr>
            <w:tcW w:w="383" w:type="dxa"/>
          </w:tcPr>
          <w:p w14:paraId="7B82B489" w14:textId="4CF3C81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2" w:name="_Hlk9340733"/>
            <w:bookmarkStart w:id="3" w:name="_Hlk9340654"/>
          </w:p>
        </w:tc>
        <w:tc>
          <w:tcPr>
            <w:tcW w:w="9971" w:type="dxa"/>
          </w:tcPr>
          <w:p w14:paraId="01B6ED3B"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 xml:space="preserve">Data Protection - </w:t>
            </w:r>
            <w:r w:rsidRPr="00283B2C">
              <w:rPr>
                <w:rFonts w:ascii="Arial" w:eastAsia="FoundrySterling-Medium" w:hAnsi="Arial" w:cs="Arial"/>
                <w:b/>
                <w:color w:val="51626F"/>
                <w:sz w:val="20"/>
                <w:szCs w:val="20"/>
              </w:rPr>
              <w:t>Privacy notice</w:t>
            </w:r>
            <w:r w:rsidRPr="00283B2C">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 xml:space="preserve">- </w:t>
            </w:r>
            <w:r w:rsidRPr="00283B2C">
              <w:rPr>
                <w:rFonts w:ascii="Arial" w:eastAsia="FoundrySterling-Medium" w:hAnsi="Arial" w:cs="Arial"/>
                <w:b/>
                <w:color w:val="51626F"/>
                <w:sz w:val="20"/>
                <w:szCs w:val="20"/>
              </w:rPr>
              <w:t>Why we hold and process information</w:t>
            </w:r>
          </w:p>
          <w:p w14:paraId="55122FBE" w14:textId="77777777" w:rsidR="00BB5CE4" w:rsidRDefault="001A6E94" w:rsidP="00A714E5">
            <w:pPr>
              <w:widowControl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This notice sets out how we hold and process information we hold about you. We process personal information about our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tenants and possible new tenants so we can provide residential accommodation. This includes:</w:t>
            </w:r>
          </w:p>
          <w:p w14:paraId="35BE7839"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dealing with </w:t>
            </w:r>
            <w:proofErr w:type="gramStart"/>
            <w:r w:rsidRPr="00BC138D">
              <w:rPr>
                <w:rFonts w:ascii="Arial" w:eastAsia="FoundrySterling-Medium" w:hAnsi="Arial" w:cs="Arial"/>
                <w:color w:val="51626F"/>
                <w:sz w:val="20"/>
                <w:szCs w:val="20"/>
              </w:rPr>
              <w:t>lettings;</w:t>
            </w:r>
            <w:proofErr w:type="gramEnd"/>
          </w:p>
          <w:p w14:paraId="6716E145"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dealing with applications for </w:t>
            </w:r>
            <w:proofErr w:type="gramStart"/>
            <w:r w:rsidRPr="00BC138D">
              <w:rPr>
                <w:rFonts w:ascii="Arial" w:eastAsia="FoundrySterling-Medium" w:hAnsi="Arial" w:cs="Arial"/>
                <w:color w:val="51626F"/>
                <w:sz w:val="20"/>
                <w:szCs w:val="20"/>
              </w:rPr>
              <w:t>tenancies;</w:t>
            </w:r>
            <w:proofErr w:type="gramEnd"/>
          </w:p>
          <w:p w14:paraId="73CD07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checking suitability for tenancies (including credit, immigration and similar checks</w:t>
            </w:r>
            <w:proofErr w:type="gramStart"/>
            <w:r w:rsidRPr="00BC138D">
              <w:rPr>
                <w:rFonts w:ascii="Arial" w:eastAsia="FoundrySterling-Medium" w:hAnsi="Arial" w:cs="Arial"/>
                <w:color w:val="51626F"/>
                <w:sz w:val="20"/>
                <w:szCs w:val="20"/>
              </w:rPr>
              <w:t>);</w:t>
            </w:r>
            <w:proofErr w:type="gramEnd"/>
          </w:p>
          <w:p w14:paraId="1BA9A299" w14:textId="58F9D617" w:rsidR="00E603AB"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managing </w:t>
            </w:r>
            <w:proofErr w:type="gramStart"/>
            <w:r w:rsidRPr="00BC138D">
              <w:rPr>
                <w:rFonts w:ascii="Arial" w:eastAsia="FoundrySterling-Medium" w:hAnsi="Arial" w:cs="Arial"/>
                <w:color w:val="51626F"/>
                <w:sz w:val="20"/>
                <w:szCs w:val="20"/>
              </w:rPr>
              <w:t>property;</w:t>
            </w:r>
            <w:proofErr w:type="gramEnd"/>
          </w:p>
          <w:p w14:paraId="039711D7" w14:textId="07138F29" w:rsidR="00DD5273" w:rsidRDefault="00DD5273" w:rsidP="00DD5273">
            <w:pPr>
              <w:tabs>
                <w:tab w:val="left" w:pos="0"/>
              </w:tabs>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DD5273">
              <w:rPr>
                <w:rFonts w:ascii="Arial" w:eastAsia="FoundrySterling-Medium" w:hAnsi="Arial" w:cs="Arial"/>
                <w:color w:val="51626F"/>
                <w:sz w:val="20"/>
                <w:szCs w:val="20"/>
              </w:rPr>
              <w:t xml:space="preserve">reporting on energy consumption at our buildings and across our </w:t>
            </w:r>
            <w:proofErr w:type="gramStart"/>
            <w:r w:rsidRPr="00DD5273">
              <w:rPr>
                <w:rFonts w:ascii="Arial" w:eastAsia="FoundrySterling-Medium" w:hAnsi="Arial" w:cs="Arial"/>
                <w:color w:val="51626F"/>
                <w:sz w:val="20"/>
                <w:szCs w:val="20"/>
              </w:rPr>
              <w:t>portfolio;</w:t>
            </w:r>
            <w:proofErr w:type="gramEnd"/>
          </w:p>
          <w:p w14:paraId="55CF80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 xml:space="preserve">collecting </w:t>
            </w:r>
            <w:proofErr w:type="gramStart"/>
            <w:r w:rsidRPr="00BC138D">
              <w:rPr>
                <w:rFonts w:ascii="Arial" w:eastAsia="FoundrySterling-Medium" w:hAnsi="Arial" w:cs="Arial"/>
                <w:color w:val="51626F"/>
                <w:sz w:val="20"/>
                <w:szCs w:val="20"/>
              </w:rPr>
              <w:t>rent;</w:t>
            </w:r>
            <w:proofErr w:type="gramEnd"/>
          </w:p>
          <w:p w14:paraId="1485768E"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maintaining our accounts and records; and</w:t>
            </w:r>
          </w:p>
          <w:p w14:paraId="196D3DE6" w14:textId="77777777" w:rsidR="00E603AB" w:rsidRDefault="00E603AB" w:rsidP="00A714E5">
            <w:pPr>
              <w:widowControl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dealing with tenancy deposits.</w:t>
            </w:r>
          </w:p>
          <w:p w14:paraId="0EEC6E2F" w14:textId="33924C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Relevant information may include personal details, employment and education details</w:t>
            </w:r>
            <w:r w:rsidR="00DD5273">
              <w:rPr>
                <w:rFonts w:ascii="Arial" w:eastAsia="FoundrySterling-Medium" w:hAnsi="Arial" w:cs="Arial"/>
                <w:color w:val="51626F"/>
                <w:sz w:val="20"/>
                <w:szCs w:val="20"/>
              </w:rPr>
              <w:t xml:space="preserve">, </w:t>
            </w:r>
            <w:r w:rsidR="00DD5273" w:rsidRPr="00DD5273">
              <w:rPr>
                <w:rFonts w:ascii="Arial" w:eastAsia="FoundrySterling-Medium" w:hAnsi="Arial" w:cs="Arial"/>
                <w:color w:val="51626F"/>
                <w:sz w:val="20"/>
                <w:szCs w:val="20"/>
              </w:rPr>
              <w:t>energy consumption data and</w:t>
            </w:r>
            <w:r w:rsidRPr="000A634D">
              <w:rPr>
                <w:rFonts w:ascii="Arial" w:eastAsia="FoundrySterling-Medium" w:hAnsi="Arial" w:cs="Arial"/>
                <w:color w:val="51626F"/>
                <w:sz w:val="20"/>
                <w:szCs w:val="20"/>
              </w:rPr>
              <w:t xml:space="preserve"> financial details.</w:t>
            </w:r>
          </w:p>
          <w:p w14:paraId="6054E202" w14:textId="1F4BBB72" w:rsidR="00E603AB" w:rsidRPr="00BC138D" w:rsidRDefault="00E603AB" w:rsidP="00A714E5">
            <w:pPr>
              <w:widowControl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14:paraId="48EA5215" w14:textId="77777777" w:rsidTr="0004712D">
        <w:trPr>
          <w:trHeight w:val="236"/>
        </w:trPr>
        <w:tc>
          <w:tcPr>
            <w:tcW w:w="383" w:type="dxa"/>
          </w:tcPr>
          <w:p w14:paraId="45F83DE9"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6D4A34B"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283B2C">
              <w:rPr>
                <w:rFonts w:ascii="Arial" w:eastAsia="FoundrySterling-Medium" w:hAnsi="Arial" w:cs="Arial"/>
                <w:i/>
                <w:color w:val="51626F"/>
                <w:sz w:val="20"/>
                <w:szCs w:val="20"/>
              </w:rPr>
              <w:t>Sharing information with others</w:t>
            </w:r>
          </w:p>
          <w:p w14:paraId="5F6BE2D8" w14:textId="268916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We may need to share personal information we process with others. If we have to do this, we will keep </w:t>
            </w:r>
            <w:r>
              <w:rPr>
                <w:rFonts w:ascii="Arial" w:eastAsia="FoundrySterling-Medium" w:hAnsi="Arial" w:cs="Arial"/>
                <w:color w:val="51626F"/>
                <w:sz w:val="20"/>
                <w:szCs w:val="20"/>
              </w:rPr>
              <w:t>to d</w:t>
            </w:r>
            <w:r w:rsidRPr="00283B2C">
              <w:rPr>
                <w:rFonts w:ascii="Arial" w:eastAsia="FoundrySterling-Medium" w:hAnsi="Arial" w:cs="Arial"/>
                <w:color w:val="51626F"/>
                <w:sz w:val="20"/>
                <w:szCs w:val="20"/>
              </w:rPr>
              <w:t>ata</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protection</w:t>
            </w:r>
            <w:r>
              <w:rPr>
                <w:rFonts w:ascii="Arial" w:eastAsia="FoundrySterling-Medium" w:hAnsi="Arial" w:cs="Arial"/>
                <w:color w:val="51626F"/>
                <w:sz w:val="20"/>
                <w:szCs w:val="20"/>
              </w:rPr>
              <w:t xml:space="preserve"> l</w:t>
            </w:r>
            <w:r w:rsidRPr="00283B2C">
              <w:rPr>
                <w:rFonts w:ascii="Arial" w:eastAsia="FoundrySterling-Medium" w:hAnsi="Arial" w:cs="Arial"/>
                <w:color w:val="51626F"/>
                <w:sz w:val="20"/>
                <w:szCs w:val="20"/>
              </w:rPr>
              <w:t>egislation.</w:t>
            </w:r>
          </w:p>
        </w:tc>
      </w:tr>
      <w:tr w:rsidR="000A634D" w14:paraId="1A81279A" w14:textId="77777777" w:rsidTr="0004712D">
        <w:trPr>
          <w:trHeight w:val="236"/>
        </w:trPr>
        <w:tc>
          <w:tcPr>
            <w:tcW w:w="383" w:type="dxa"/>
          </w:tcPr>
          <w:p w14:paraId="210F8A54"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6C3A7AAD" w14:textId="67D8F005" w:rsidR="000A634D" w:rsidRPr="00283B2C"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Depending on the circumstances, we may share information with:</w:t>
            </w:r>
          </w:p>
        </w:tc>
      </w:tr>
      <w:tr w:rsidR="000A634D" w14:paraId="77DB55FB" w14:textId="77777777" w:rsidTr="0004712D">
        <w:trPr>
          <w:trHeight w:val="236"/>
        </w:trPr>
        <w:tc>
          <w:tcPr>
            <w:tcW w:w="383" w:type="dxa"/>
          </w:tcPr>
          <w:p w14:paraId="50485138"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2EE1F494" w14:textId="361E0591" w:rsidR="000A634D" w:rsidRPr="00BC138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other </w:t>
            </w:r>
            <w:proofErr w:type="gramStart"/>
            <w:r>
              <w:rPr>
                <w:rFonts w:ascii="Arial" w:eastAsia="FoundrySterling-Medium" w:hAnsi="Arial" w:cs="Arial"/>
                <w:color w:val="51626F"/>
                <w:sz w:val="20"/>
                <w:szCs w:val="20"/>
              </w:rPr>
              <w:t>landlords</w:t>
            </w:r>
            <w:r w:rsidRPr="00BC138D">
              <w:rPr>
                <w:rFonts w:ascii="Arial" w:eastAsia="FoundrySterling-Medium" w:hAnsi="Arial" w:cs="Arial"/>
                <w:color w:val="51626F"/>
                <w:sz w:val="20"/>
                <w:szCs w:val="20"/>
              </w:rPr>
              <w:t>;</w:t>
            </w:r>
            <w:proofErr w:type="gramEnd"/>
          </w:p>
          <w:p w14:paraId="712D99D0" w14:textId="3FABCF9E"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roofErr w:type="gramStart"/>
            <w:r w:rsidRPr="000A634D">
              <w:rPr>
                <w:rFonts w:ascii="Arial" w:eastAsia="FoundrySterling-Medium" w:hAnsi="Arial" w:cs="Arial"/>
                <w:color w:val="51626F"/>
                <w:sz w:val="20"/>
                <w:szCs w:val="20"/>
              </w:rPr>
              <w:t>employers;</w:t>
            </w:r>
            <w:proofErr w:type="gramEnd"/>
          </w:p>
          <w:p w14:paraId="7D72AE08" w14:textId="6324DA8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educational institutions, universities and </w:t>
            </w:r>
            <w:proofErr w:type="gramStart"/>
            <w:r w:rsidRPr="000A634D">
              <w:rPr>
                <w:rFonts w:ascii="Arial" w:eastAsia="FoundrySterling-Medium" w:hAnsi="Arial" w:cs="Arial"/>
                <w:color w:val="51626F"/>
                <w:sz w:val="20"/>
                <w:szCs w:val="20"/>
              </w:rPr>
              <w:t>colleges;</w:t>
            </w:r>
            <w:proofErr w:type="gramEnd"/>
          </w:p>
          <w:p w14:paraId="338B5148" w14:textId="6A7BD138"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suppliers (including gas, electricity and water companies) and service </w:t>
            </w:r>
            <w:proofErr w:type="gramStart"/>
            <w:r w:rsidRPr="000A634D">
              <w:rPr>
                <w:rFonts w:ascii="Arial" w:eastAsia="FoundrySterling-Medium" w:hAnsi="Arial" w:cs="Arial"/>
                <w:color w:val="51626F"/>
                <w:sz w:val="20"/>
                <w:szCs w:val="20"/>
              </w:rPr>
              <w:t>providers;</w:t>
            </w:r>
            <w:proofErr w:type="gramEnd"/>
          </w:p>
          <w:p w14:paraId="02BA120C" w14:textId="2FF5EE9C"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financial organisations (including banks</w:t>
            </w:r>
            <w:proofErr w:type="gramStart"/>
            <w:r w:rsidRPr="000A634D">
              <w:rPr>
                <w:rFonts w:ascii="Arial" w:eastAsia="FoundrySterling-Medium" w:hAnsi="Arial" w:cs="Arial"/>
                <w:color w:val="51626F"/>
                <w:sz w:val="20"/>
                <w:szCs w:val="20"/>
              </w:rPr>
              <w:t>);</w:t>
            </w:r>
            <w:proofErr w:type="gramEnd"/>
          </w:p>
          <w:p w14:paraId="37531680" w14:textId="029FC5F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credit- and tenant-reference </w:t>
            </w:r>
            <w:proofErr w:type="gramStart"/>
            <w:r w:rsidRPr="000A634D">
              <w:rPr>
                <w:rFonts w:ascii="Arial" w:eastAsia="FoundrySterling-Medium" w:hAnsi="Arial" w:cs="Arial"/>
                <w:color w:val="51626F"/>
                <w:sz w:val="20"/>
                <w:szCs w:val="20"/>
              </w:rPr>
              <w:t>agencies;</w:t>
            </w:r>
            <w:proofErr w:type="gramEnd"/>
          </w:p>
          <w:p w14:paraId="0992F290" w14:textId="1A157FD2"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tenancy deposit </w:t>
            </w:r>
            <w:proofErr w:type="gramStart"/>
            <w:r w:rsidRPr="000A634D">
              <w:rPr>
                <w:rFonts w:ascii="Arial" w:eastAsia="FoundrySterling-Medium" w:hAnsi="Arial" w:cs="Arial"/>
                <w:color w:val="51626F"/>
                <w:sz w:val="20"/>
                <w:szCs w:val="20"/>
              </w:rPr>
              <w:t>schemes;</w:t>
            </w:r>
            <w:proofErr w:type="gramEnd"/>
          </w:p>
          <w:p w14:paraId="2F43E773" w14:textId="77777777"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 xml:space="preserve">debt-collection and tracing </w:t>
            </w:r>
            <w:proofErr w:type="gramStart"/>
            <w:r w:rsidRPr="000A634D">
              <w:rPr>
                <w:rFonts w:ascii="Arial" w:eastAsia="FoundrySterling-Medium" w:hAnsi="Arial" w:cs="Arial"/>
                <w:color w:val="51626F"/>
                <w:sz w:val="20"/>
                <w:szCs w:val="20"/>
              </w:rPr>
              <w:t>agencies;</w:t>
            </w:r>
            <w:proofErr w:type="gramEnd"/>
          </w:p>
          <w:p w14:paraId="1EB10759" w14:textId="46CB6EFF"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public and government bodies (including those who deal with benefits and council tax</w:t>
            </w:r>
            <w:proofErr w:type="gramStart"/>
            <w:r w:rsidRPr="000A634D">
              <w:rPr>
                <w:rFonts w:ascii="Arial" w:eastAsia="FoundrySterling-Medium" w:hAnsi="Arial" w:cs="Arial"/>
                <w:color w:val="51626F"/>
                <w:sz w:val="20"/>
                <w:szCs w:val="20"/>
              </w:rPr>
              <w:t>);</w:t>
            </w:r>
            <w:proofErr w:type="gramEnd"/>
          </w:p>
          <w:p w14:paraId="08739A35" w14:textId="2E1A9774"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lastRenderedPageBreak/>
              <w:t xml:space="preserve">-     </w:t>
            </w:r>
            <w:r w:rsidRPr="000A634D">
              <w:rPr>
                <w:rFonts w:ascii="Arial" w:eastAsia="FoundrySterling-Medium" w:hAnsi="Arial" w:cs="Arial"/>
                <w:color w:val="51626F"/>
                <w:sz w:val="20"/>
                <w:szCs w:val="20"/>
              </w:rPr>
              <w:t xml:space="preserve">contractors and </w:t>
            </w:r>
            <w:proofErr w:type="gramStart"/>
            <w:r w:rsidRPr="000A634D">
              <w:rPr>
                <w:rFonts w:ascii="Arial" w:eastAsia="FoundrySterling-Medium" w:hAnsi="Arial" w:cs="Arial"/>
                <w:color w:val="51626F"/>
                <w:sz w:val="20"/>
                <w:szCs w:val="20"/>
              </w:rPr>
              <w:t>repairers;</w:t>
            </w:r>
            <w:proofErr w:type="gramEnd"/>
          </w:p>
          <w:p w14:paraId="70BCA2FA" w14:textId="77777777" w:rsidR="00E15C20" w:rsidRDefault="00E15C20" w:rsidP="00E15C20">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53"/>
                <w:szCs w:val="53"/>
              </w:rPr>
            </w:pPr>
            <w:r>
              <w:rPr>
                <w:rFonts w:ascii="Arial" w:eastAsia="FoundrySterling-Medium" w:hAnsi="Arial" w:cs="Arial"/>
                <w:color w:val="51626F"/>
                <w:sz w:val="53"/>
                <w:szCs w:val="53"/>
              </w:rPr>
              <w:t>D</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 continued…</w:t>
            </w:r>
          </w:p>
          <w:p w14:paraId="45170474" w14:textId="481BD60B" w:rsidR="008D62E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solicitors and barristers</w:t>
            </w:r>
          </w:p>
          <w:p w14:paraId="70C1C7A0" w14:textId="77777777" w:rsidR="00D134C4" w:rsidRDefault="00D134C4"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p>
          <w:p w14:paraId="74791038" w14:textId="7D8567C5" w:rsidR="008D62ED" w:rsidRPr="000A634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inventory clerks</w:t>
            </w:r>
          </w:p>
          <w:p w14:paraId="55EF918F" w14:textId="7B9EABA0"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letting</w:t>
            </w:r>
            <w:r w:rsidR="00C4132B">
              <w:rPr>
                <w:rFonts w:ascii="Arial" w:eastAsia="FoundrySterling-Medium" w:hAnsi="Arial" w:cs="Arial"/>
                <w:color w:val="51626F"/>
                <w:sz w:val="20"/>
                <w:szCs w:val="20"/>
              </w:rPr>
              <w:t>s, sales</w:t>
            </w:r>
            <w:r w:rsidRPr="000A634D">
              <w:rPr>
                <w:rFonts w:ascii="Arial" w:eastAsia="FoundrySterling-Medium" w:hAnsi="Arial" w:cs="Arial"/>
                <w:color w:val="51626F"/>
                <w:sz w:val="20"/>
                <w:szCs w:val="20"/>
              </w:rPr>
              <w:t xml:space="preserve"> and managing agents; and</w:t>
            </w:r>
          </w:p>
          <w:p w14:paraId="38B71FE1"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any future owner of the property.</w:t>
            </w:r>
          </w:p>
          <w:p w14:paraId="0160C111" w14:textId="644EDC38" w:rsidR="00E603AB" w:rsidRPr="00283B2C"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This does not mean that we necessarily share information with all of the above but we may do so if we need to.</w:t>
            </w:r>
          </w:p>
        </w:tc>
      </w:tr>
      <w:bookmarkEnd w:id="2"/>
      <w:tr w:rsidR="000A634D" w14:paraId="4BB91253" w14:textId="77777777" w:rsidTr="0004712D">
        <w:trPr>
          <w:trHeight w:val="236"/>
        </w:trPr>
        <w:tc>
          <w:tcPr>
            <w:tcW w:w="383" w:type="dxa"/>
          </w:tcPr>
          <w:p w14:paraId="5D1A8971"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848DA18"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0A634D">
              <w:rPr>
                <w:rFonts w:ascii="Arial" w:eastAsia="FoundrySterling-Medium" w:hAnsi="Arial" w:cs="Arial"/>
                <w:i/>
                <w:color w:val="51626F"/>
                <w:sz w:val="20"/>
                <w:szCs w:val="20"/>
              </w:rPr>
              <w:t>Council tax and utilities and services</w:t>
            </w:r>
            <w:r w:rsidRPr="00283B2C">
              <w:rPr>
                <w:rFonts w:ascii="Arial" w:eastAsia="FoundrySterling-Medium" w:hAnsi="Arial" w:cs="Arial"/>
                <w:color w:val="51626F"/>
                <w:sz w:val="20"/>
                <w:szCs w:val="20"/>
              </w:rPr>
              <w:t xml:space="preserve"> </w:t>
            </w:r>
          </w:p>
          <w:p w14:paraId="5E17A245" w14:textId="09D33FF2"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To make sure that council tax and utility and service bills (including water charges) are correctly collected, we share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with the relevant local authority and utility or service providers. We also share this information to make sure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that bills are sent to the correct person and charges and debts can be collected. By law, in certain areas we have to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about who lives in a property to water companies. In all other areas, although this is voluntary, we may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this information to water companies.</w:t>
            </w:r>
          </w:p>
        </w:tc>
      </w:tr>
      <w:tr w:rsidR="000A634D" w14:paraId="3FAB079D" w14:textId="77777777" w:rsidTr="0004712D">
        <w:trPr>
          <w:trHeight w:val="236"/>
        </w:trPr>
        <w:tc>
          <w:tcPr>
            <w:tcW w:w="383" w:type="dxa"/>
          </w:tcPr>
          <w:p w14:paraId="21B83F55"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2521B9A"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Why we use your personal information</w:t>
            </w:r>
            <w:r w:rsidRPr="00283B2C">
              <w:rPr>
                <w:rFonts w:ascii="Arial" w:eastAsia="FoundrySterling-Medium" w:hAnsi="Arial" w:cs="Arial"/>
                <w:color w:val="51626F"/>
                <w:sz w:val="20"/>
                <w:szCs w:val="20"/>
              </w:rPr>
              <w:t xml:space="preserve"> </w:t>
            </w:r>
          </w:p>
          <w:p w14:paraId="3462718D" w14:textId="3A239684"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We may use the personal information you give us in a number of ways, for example to decide whether to let the property</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to you; to prevent fraud, for accounting and auditing purposes, for managing property or for debt collection.</w:t>
            </w:r>
          </w:p>
        </w:tc>
      </w:tr>
      <w:tr w:rsidR="00716232" w14:paraId="69E84AE7" w14:textId="77777777" w:rsidTr="0004712D">
        <w:trPr>
          <w:trHeight w:val="236"/>
        </w:trPr>
        <w:tc>
          <w:tcPr>
            <w:tcW w:w="383" w:type="dxa"/>
          </w:tcPr>
          <w:p w14:paraId="332A56B2" w14:textId="77777777" w:rsidR="00716232" w:rsidRDefault="00716232"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486CA74"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Right to gather information</w:t>
            </w:r>
            <w:r w:rsidRPr="00283B2C">
              <w:rPr>
                <w:rFonts w:ascii="Arial" w:eastAsia="FoundrySterling-Medium" w:hAnsi="Arial" w:cs="Arial"/>
                <w:color w:val="51626F"/>
                <w:sz w:val="20"/>
                <w:szCs w:val="20"/>
              </w:rPr>
              <w:t xml:space="preserve"> </w:t>
            </w:r>
          </w:p>
          <w:p w14:paraId="264282ED" w14:textId="35D672E1" w:rsidR="00FD6CC3" w:rsidRDefault="00716232"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You have the right to ask for a copy of the information that we hold about you. </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We want to make sure that your personal information is accurate and up to date. You may ask us to correct or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remove information if this is not accurate. To ask for this information, please write to us or email us.</w:t>
            </w:r>
          </w:p>
          <w:p w14:paraId="7F01FC40" w14:textId="77777777" w:rsidR="0080310C" w:rsidRPr="0080310C" w:rsidRDefault="0080310C" w:rsidP="0004712D">
            <w:pPr>
              <w:tabs>
                <w:tab w:val="left" w:pos="0"/>
              </w:tabs>
              <w:autoSpaceDE w:val="0"/>
              <w:autoSpaceDN w:val="0"/>
              <w:adjustRightInd w:val="0"/>
              <w:spacing w:before="120" w:after="120"/>
              <w:rPr>
                <w:rFonts w:ascii="Arial" w:eastAsia="FoundrySterling-Medium" w:hAnsi="Arial" w:cs="Arial"/>
                <w:color w:val="51626F"/>
                <w:sz w:val="20"/>
                <w:szCs w:val="20"/>
              </w:rPr>
            </w:pPr>
          </w:p>
          <w:p w14:paraId="2FE49D45" w14:textId="25C8DFE8" w:rsidR="00FD6CC3" w:rsidRPr="00495751" w:rsidRDefault="00FD6CC3" w:rsidP="0004712D">
            <w:pPr>
              <w:rPr>
                <w:rFonts w:ascii="Arial" w:eastAsia="FoundrySterling-Medium" w:hAnsi="Arial" w:cs="Arial"/>
                <w:i/>
                <w:color w:val="51626F"/>
                <w:sz w:val="20"/>
                <w:szCs w:val="20"/>
              </w:rPr>
            </w:pPr>
            <w:r w:rsidRPr="00495751">
              <w:rPr>
                <w:rFonts w:ascii="Arial" w:eastAsia="FoundrySterling-Medium" w:hAnsi="Arial" w:cs="Arial"/>
                <w:i/>
                <w:color w:val="51626F"/>
                <w:sz w:val="20"/>
                <w:szCs w:val="20"/>
              </w:rPr>
              <w:t>Full Privacy Notice</w:t>
            </w:r>
          </w:p>
          <w:p w14:paraId="663EAC51" w14:textId="37A5B7F9" w:rsidR="00FD6CC3" w:rsidRPr="00F315CB" w:rsidRDefault="00FD6CC3" w:rsidP="0004712D">
            <w:pPr>
              <w:rPr>
                <w:color w:val="262626"/>
                <w:sz w:val="20"/>
                <w:szCs w:val="20"/>
                <w:shd w:val="clear" w:color="auto" w:fill="FFFFFF"/>
              </w:rPr>
            </w:pPr>
            <w:r w:rsidRPr="0080310C">
              <w:rPr>
                <w:rFonts w:ascii="Arial" w:eastAsia="FoundrySterling-Medium" w:hAnsi="Arial" w:cs="Arial"/>
                <w:color w:val="51626F"/>
                <w:sz w:val="20"/>
                <w:szCs w:val="20"/>
              </w:rPr>
              <w:t>Our</w:t>
            </w:r>
            <w:r w:rsidRPr="00495751">
              <w:rPr>
                <w:rFonts w:ascii="Arial" w:eastAsia="FoundrySterling-Medium" w:hAnsi="Arial" w:cs="Arial"/>
                <w:i/>
                <w:color w:val="51626F"/>
                <w:sz w:val="20"/>
                <w:szCs w:val="20"/>
              </w:rPr>
              <w:t xml:space="preserve"> </w:t>
            </w:r>
            <w:r w:rsidRPr="0080310C">
              <w:rPr>
                <w:rFonts w:ascii="Arial" w:eastAsia="FoundrySterling-Medium" w:hAnsi="Arial" w:cs="Arial"/>
                <w:color w:val="51626F"/>
                <w:sz w:val="20"/>
                <w:szCs w:val="20"/>
              </w:rPr>
              <w:t>full Privacy Notice can be accessed at: -</w:t>
            </w:r>
          </w:p>
          <w:p w14:paraId="212C3E48" w14:textId="1418BC57" w:rsidR="00F315CB" w:rsidRDefault="00486199" w:rsidP="0004712D">
            <w:hyperlink r:id="rId13" w:tgtFrame="_blank" w:tooltip="https://www.graingerplc.co.uk/~/media/files/g/grainger/documents/2023/dp%20rec%2041-privacy%20notice-v7%20-%20sept%202023.pdf" w:history="1">
              <w:r>
                <w:rPr>
                  <w:rStyle w:val="Hyperlink"/>
                </w:rPr>
                <w:t>https://www.graingerplc.co.uk/~/media/Files/G/Grainger/documents/2023/DP%20REC%2041-Privacy%20Notice-V7%20-%20Sept%202023.pdf</w:t>
              </w:r>
            </w:hyperlink>
          </w:p>
          <w:p w14:paraId="5055D62C" w14:textId="77777777" w:rsidR="00B22996" w:rsidRPr="00495751" w:rsidRDefault="00B22996" w:rsidP="0004712D">
            <w:pPr>
              <w:rPr>
                <w:rFonts w:ascii="Arial" w:eastAsia="FoundrySterling-Medium" w:hAnsi="Arial" w:cs="Arial"/>
                <w:i/>
                <w:color w:val="51626F"/>
                <w:sz w:val="20"/>
                <w:szCs w:val="20"/>
              </w:rPr>
            </w:pPr>
          </w:p>
          <w:p w14:paraId="7A4CA87A" w14:textId="3DE8F12B" w:rsidR="00FD6CC3" w:rsidRPr="00283B2C" w:rsidRDefault="00FD6CC3" w:rsidP="0004712D">
            <w:pPr>
              <w:tabs>
                <w:tab w:val="left" w:pos="0"/>
              </w:tabs>
              <w:autoSpaceDE w:val="0"/>
              <w:autoSpaceDN w:val="0"/>
              <w:adjustRightInd w:val="0"/>
              <w:spacing w:before="120" w:after="120"/>
              <w:rPr>
                <w:rFonts w:ascii="Arial" w:eastAsia="FoundrySterling-Medium" w:hAnsi="Arial" w:cs="Arial"/>
                <w:color w:val="51626F"/>
                <w:sz w:val="20"/>
                <w:szCs w:val="20"/>
              </w:rPr>
            </w:pPr>
          </w:p>
        </w:tc>
      </w:tr>
      <w:bookmarkEnd w:id="3"/>
    </w:tbl>
    <w:p w14:paraId="08A881D8" w14:textId="1BAC382A" w:rsidR="00FE1DC2" w:rsidRDefault="00FE1DC2" w:rsidP="00A714E5">
      <w:pPr>
        <w:rPr>
          <w:sz w:val="16"/>
          <w:szCs w:val="16"/>
        </w:rPr>
      </w:pPr>
    </w:p>
    <w:p w14:paraId="38F36BB7" w14:textId="6DA14D85" w:rsidR="00716232" w:rsidRPr="00F315CB" w:rsidRDefault="00716232" w:rsidP="00A714E5">
      <w:pPr>
        <w:suppressAutoHyphens w:val="0"/>
        <w:spacing w:after="0" w:line="240" w:lineRule="auto"/>
        <w:rPr>
          <w:sz w:val="16"/>
          <w:szCs w:val="16"/>
        </w:rPr>
      </w:pPr>
      <w:r>
        <w:rPr>
          <w:sz w:val="16"/>
          <w:szCs w:val="16"/>
        </w:rP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8930"/>
      </w:tblGrid>
      <w:tr w:rsidR="0036251D" w14:paraId="6BD7BD8F" w14:textId="77777777" w:rsidTr="0004712D">
        <w:tc>
          <w:tcPr>
            <w:tcW w:w="10495" w:type="dxa"/>
            <w:gridSpan w:val="5"/>
          </w:tcPr>
          <w:p w14:paraId="4D8469B2" w14:textId="39070AEE" w:rsidR="0036251D" w:rsidRDefault="00F472A0" w:rsidP="00A714E5">
            <w:pPr>
              <w:suppressAutoHyphens w:val="0"/>
              <w:spacing w:after="120" w:line="240" w:lineRule="auto"/>
              <w:rPr>
                <w:sz w:val="16"/>
                <w:szCs w:val="16"/>
              </w:rPr>
            </w:pPr>
            <w:r>
              <w:rPr>
                <w:rFonts w:ascii="Arial" w:eastAsia="FoundrySterling-Medium" w:hAnsi="Arial" w:cs="Arial"/>
                <w:color w:val="51626F"/>
                <w:sz w:val="53"/>
                <w:szCs w:val="53"/>
              </w:rPr>
              <w:lastRenderedPageBreak/>
              <w:t>E</w:t>
            </w:r>
            <w:r w:rsidR="0036251D" w:rsidRPr="00F61413">
              <w:rPr>
                <w:rFonts w:ascii="Arial" w:eastAsia="FoundrySterling-Medium" w:hAnsi="Arial" w:cs="Arial"/>
                <w:color w:val="51626F"/>
                <w:sz w:val="53"/>
                <w:szCs w:val="53"/>
              </w:rPr>
              <w:t xml:space="preserve">  </w:t>
            </w:r>
            <w:r w:rsidR="0036251D">
              <w:rPr>
                <w:rFonts w:ascii="Arial" w:eastAsia="FoundrySterling-Medium" w:hAnsi="Arial" w:cs="Arial"/>
                <w:color w:val="51626F"/>
                <w:sz w:val="53"/>
                <w:szCs w:val="53"/>
              </w:rPr>
              <w:t>Your responsibilities</w:t>
            </w:r>
          </w:p>
        </w:tc>
      </w:tr>
      <w:tr w:rsidR="0036251D" w14:paraId="6610DE2F" w14:textId="77777777" w:rsidTr="0004712D">
        <w:tc>
          <w:tcPr>
            <w:tcW w:w="10495" w:type="dxa"/>
            <w:gridSpan w:val="5"/>
          </w:tcPr>
          <w:p w14:paraId="0A7C8542" w14:textId="6774BE27" w:rsidR="0036251D" w:rsidRDefault="0036251D"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You agree to the following:</w:t>
            </w:r>
          </w:p>
        </w:tc>
      </w:tr>
      <w:tr w:rsidR="0036251D" w14:paraId="356BDB13" w14:textId="77777777" w:rsidTr="0004712D">
        <w:tc>
          <w:tcPr>
            <w:tcW w:w="290" w:type="dxa"/>
          </w:tcPr>
          <w:p w14:paraId="79D68A36" w14:textId="77777777" w:rsidR="0036251D" w:rsidRDefault="0036251D" w:rsidP="00A714E5">
            <w:pPr>
              <w:suppressAutoHyphens w:val="0"/>
              <w:spacing w:before="120" w:after="120" w:line="240" w:lineRule="auto"/>
              <w:rPr>
                <w:sz w:val="16"/>
                <w:szCs w:val="16"/>
              </w:rPr>
            </w:pPr>
          </w:p>
        </w:tc>
        <w:tc>
          <w:tcPr>
            <w:tcW w:w="566" w:type="dxa"/>
          </w:tcPr>
          <w:p w14:paraId="3681266A" w14:textId="063E0966" w:rsidR="0036251D" w:rsidRPr="00A65A19"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0BF80B21" w14:textId="77777777" w:rsidR="0036251D" w:rsidRDefault="0036251D"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Rent</w:t>
            </w:r>
          </w:p>
          <w:p w14:paraId="13AB8076" w14:textId="393D3462" w:rsidR="00366F32" w:rsidRDefault="00366F32"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To pay rent as set out in clause B5</w:t>
            </w:r>
          </w:p>
        </w:tc>
      </w:tr>
      <w:tr w:rsidR="0036251D" w14:paraId="5987E5BF" w14:textId="77777777" w:rsidTr="0004712D">
        <w:tc>
          <w:tcPr>
            <w:tcW w:w="290" w:type="dxa"/>
          </w:tcPr>
          <w:p w14:paraId="05C04830" w14:textId="77777777" w:rsidR="0036251D" w:rsidRDefault="0036251D" w:rsidP="00A714E5">
            <w:pPr>
              <w:suppressAutoHyphens w:val="0"/>
              <w:spacing w:before="120" w:after="120" w:line="240" w:lineRule="auto"/>
              <w:rPr>
                <w:sz w:val="16"/>
                <w:szCs w:val="16"/>
              </w:rPr>
            </w:pPr>
          </w:p>
        </w:tc>
        <w:tc>
          <w:tcPr>
            <w:tcW w:w="566" w:type="dxa"/>
          </w:tcPr>
          <w:p w14:paraId="3C9E1C93" w14:textId="6E987B9E"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4B157189" w14:textId="77777777" w:rsidR="0036251D" w:rsidRDefault="00366F32"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To pay interest if you pay your rent late</w:t>
            </w:r>
          </w:p>
          <w:p w14:paraId="18BB03A7" w14:textId="1FAB12E7"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To pay interest at </w:t>
            </w:r>
            <w:r>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 xml:space="preserve">% over the base rate of </w:t>
            </w:r>
            <w:r>
              <w:rPr>
                <w:rFonts w:ascii="Arial" w:eastAsia="FoundrySterling-Medium" w:hAnsi="Arial" w:cs="Arial"/>
                <w:color w:val="51626F"/>
                <w:sz w:val="20"/>
                <w:szCs w:val="20"/>
              </w:rPr>
              <w:t>the Bank of England</w:t>
            </w:r>
            <w:r w:rsidRPr="00F61413">
              <w:rPr>
                <w:rFonts w:ascii="Arial" w:eastAsia="FoundrySterling-Medium" w:hAnsi="Arial" w:cs="Arial"/>
                <w:color w:val="51626F"/>
                <w:sz w:val="20"/>
                <w:szCs w:val="20"/>
              </w:rPr>
              <w:t xml:space="preserve"> (which we work out each day) on any rent you owe which is more than 14 days late. If the landlord charges this </w:t>
            </w:r>
            <w:r w:rsidR="0004712D" w:rsidRPr="00F61413">
              <w:rPr>
                <w:rFonts w:ascii="Arial" w:eastAsia="FoundrySterling-Medium" w:hAnsi="Arial" w:cs="Arial"/>
                <w:color w:val="51626F"/>
                <w:sz w:val="20"/>
                <w:szCs w:val="20"/>
              </w:rPr>
              <w:t>interest,</w:t>
            </w:r>
            <w:r w:rsidRPr="00F61413">
              <w:rPr>
                <w:rFonts w:ascii="Arial" w:eastAsia="FoundrySterling-Medium" w:hAnsi="Arial" w:cs="Arial"/>
                <w:color w:val="51626F"/>
                <w:sz w:val="20"/>
                <w:szCs w:val="20"/>
              </w:rPr>
              <w:t xml:space="preserve"> you will pay interest from the date you should have paid the rent until the date you actually pay.</w:t>
            </w:r>
          </w:p>
        </w:tc>
      </w:tr>
      <w:tr w:rsidR="0036251D" w14:paraId="31945F19" w14:textId="77777777" w:rsidTr="0004712D">
        <w:tc>
          <w:tcPr>
            <w:tcW w:w="290" w:type="dxa"/>
          </w:tcPr>
          <w:p w14:paraId="4FAF9F87" w14:textId="77777777" w:rsidR="0036251D" w:rsidRDefault="0036251D" w:rsidP="00A714E5">
            <w:pPr>
              <w:suppressAutoHyphens w:val="0"/>
              <w:spacing w:before="120" w:after="120" w:line="240" w:lineRule="auto"/>
              <w:rPr>
                <w:sz w:val="16"/>
                <w:szCs w:val="16"/>
              </w:rPr>
            </w:pPr>
          </w:p>
        </w:tc>
        <w:tc>
          <w:tcPr>
            <w:tcW w:w="566" w:type="dxa"/>
          </w:tcPr>
          <w:p w14:paraId="1F87EF56" w14:textId="174A6AA8"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3590D5" w14:textId="77777777" w:rsidR="0036251D"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Not to withhold rent</w:t>
            </w:r>
          </w:p>
          <w:p w14:paraId="3CF5824B" w14:textId="38A517B1" w:rsidR="00366F32" w:rsidRPr="00366F32" w:rsidRDefault="00366F32"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Not to withhold your rent or any other amounts due under this agreement.</w:t>
            </w:r>
          </w:p>
        </w:tc>
      </w:tr>
      <w:tr w:rsidR="00366F32" w14:paraId="4B0D76A3" w14:textId="77777777" w:rsidTr="0004712D">
        <w:tc>
          <w:tcPr>
            <w:tcW w:w="290" w:type="dxa"/>
          </w:tcPr>
          <w:p w14:paraId="2AEC446A" w14:textId="77777777" w:rsidR="00366F32" w:rsidRDefault="00366F32" w:rsidP="00A714E5">
            <w:pPr>
              <w:suppressAutoHyphens w:val="0"/>
              <w:spacing w:before="120" w:after="120" w:line="240" w:lineRule="auto"/>
              <w:rPr>
                <w:sz w:val="16"/>
                <w:szCs w:val="16"/>
              </w:rPr>
            </w:pPr>
          </w:p>
        </w:tc>
        <w:tc>
          <w:tcPr>
            <w:tcW w:w="566" w:type="dxa"/>
          </w:tcPr>
          <w:p w14:paraId="45096209" w14:textId="69614969" w:rsidR="00366F32" w:rsidRPr="00A65A19" w:rsidRDefault="00366F32" w:rsidP="00A714E5">
            <w:pPr>
              <w:pStyle w:val="ListParagraph"/>
              <w:numPr>
                <w:ilvl w:val="0"/>
                <w:numId w:val="24"/>
              </w:numPr>
              <w:suppressAutoHyphens w:val="0"/>
              <w:spacing w:before="120" w:after="120" w:line="240" w:lineRule="auto"/>
              <w:rPr>
                <w:sz w:val="16"/>
                <w:szCs w:val="16"/>
              </w:rPr>
            </w:pPr>
          </w:p>
        </w:tc>
        <w:tc>
          <w:tcPr>
            <w:tcW w:w="9639" w:type="dxa"/>
            <w:gridSpan w:val="3"/>
          </w:tcPr>
          <w:p w14:paraId="7D3E5E74" w14:textId="68DEA079"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Bank charges</w:t>
            </w:r>
          </w:p>
          <w:p w14:paraId="1402D0B5" w14:textId="64B048FE" w:rsidR="00366F32" w:rsidRPr="00366F32" w:rsidRDefault="00C4132B"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That we may seek damages from you in the event we are </w:t>
            </w:r>
            <w:r w:rsidR="00A34FA7">
              <w:rPr>
                <w:rFonts w:ascii="Arial" w:eastAsia="FoundrySterling-Medium" w:hAnsi="Arial" w:cs="Arial"/>
                <w:color w:val="51626F"/>
                <w:sz w:val="20"/>
                <w:szCs w:val="20"/>
              </w:rPr>
              <w:t xml:space="preserve">charged </w:t>
            </w:r>
            <w:r w:rsidR="00A34FA7" w:rsidRPr="00F61413">
              <w:rPr>
                <w:rFonts w:ascii="Arial" w:eastAsia="FoundrySterling-Medium" w:hAnsi="Arial" w:cs="Arial"/>
                <w:color w:val="51626F"/>
                <w:sz w:val="20"/>
                <w:szCs w:val="20"/>
              </w:rPr>
              <w:t>bank</w:t>
            </w:r>
            <w:r w:rsidR="00366F32" w:rsidRPr="00F61413">
              <w:rPr>
                <w:rFonts w:ascii="Arial" w:eastAsia="FoundrySterling-Medium" w:hAnsi="Arial" w:cs="Arial"/>
                <w:color w:val="51626F"/>
                <w:sz w:val="20"/>
                <w:szCs w:val="20"/>
              </w:rPr>
              <w:t xml:space="preserve"> charges by our bank if your cheque</w:t>
            </w:r>
            <w:r w:rsidR="00366F32">
              <w:rPr>
                <w:rFonts w:ascii="Arial" w:eastAsia="FoundrySterling-Medium" w:hAnsi="Arial" w:cs="Arial"/>
                <w:color w:val="51626F"/>
                <w:sz w:val="20"/>
                <w:szCs w:val="20"/>
              </w:rPr>
              <w:t xml:space="preserve"> or </w:t>
            </w:r>
            <w:r w:rsidR="00366F32" w:rsidRPr="00F61413">
              <w:rPr>
                <w:rFonts w:ascii="Arial" w:eastAsia="FoundrySterling-Medium" w:hAnsi="Arial" w:cs="Arial"/>
                <w:color w:val="51626F"/>
                <w:sz w:val="20"/>
                <w:szCs w:val="20"/>
              </w:rPr>
              <w:t>direct debit is cancelled or not paid for any reason.</w:t>
            </w:r>
          </w:p>
        </w:tc>
      </w:tr>
      <w:tr w:rsidR="00366F32" w14:paraId="69664604" w14:textId="77777777" w:rsidTr="0004712D">
        <w:tc>
          <w:tcPr>
            <w:tcW w:w="290" w:type="dxa"/>
          </w:tcPr>
          <w:p w14:paraId="27C06492" w14:textId="77777777" w:rsidR="00366F32" w:rsidRDefault="00366F32" w:rsidP="00A714E5">
            <w:pPr>
              <w:suppressAutoHyphens w:val="0"/>
              <w:spacing w:before="120" w:after="120" w:line="240" w:lineRule="auto"/>
              <w:rPr>
                <w:sz w:val="16"/>
                <w:szCs w:val="16"/>
              </w:rPr>
            </w:pPr>
          </w:p>
        </w:tc>
        <w:tc>
          <w:tcPr>
            <w:tcW w:w="566" w:type="dxa"/>
          </w:tcPr>
          <w:p w14:paraId="1ADEEFB6" w14:textId="3CD4265F" w:rsidR="00366F32" w:rsidRPr="00A65A19"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7632379A" w14:textId="2C953EB4" w:rsidR="00366F32" w:rsidRDefault="00366F32"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Council tax</w:t>
            </w:r>
          </w:p>
          <w:p w14:paraId="759ED535" w14:textId="5692D609" w:rsidR="00366F32" w:rsidRPr="00F61413" w:rsidRDefault="00366F32" w:rsidP="00A714E5">
            <w:pPr>
              <w:suppressAutoHyphens w:val="0"/>
              <w:spacing w:before="120" w:after="120" w:line="240" w:lineRule="auto"/>
              <w:jc w:val="both"/>
              <w:rPr>
                <w:rFonts w:ascii="Arial" w:eastAsia="Arial-Black" w:hAnsi="Arial" w:cs="Arial"/>
                <w:b/>
                <w:color w:val="51626F"/>
                <w:sz w:val="20"/>
                <w:szCs w:val="20"/>
              </w:rPr>
            </w:pPr>
            <w:r w:rsidRPr="00604D43">
              <w:rPr>
                <w:rFonts w:ascii="Arial" w:eastAsia="FoundrySterling-Medium" w:hAnsi="Arial" w:cs="Arial"/>
                <w:color w:val="51626F"/>
                <w:sz w:val="20"/>
                <w:szCs w:val="20"/>
              </w:rPr>
              <w:t>From the date that marks the start of the term of this tenancy</w:t>
            </w:r>
            <w:r>
              <w:rPr>
                <w:rFonts w:ascii="Arial" w:eastAsia="FoundrySterling-Medium" w:hAnsi="Arial" w:cs="Arial"/>
                <w:color w:val="51626F"/>
                <w:sz w:val="20"/>
                <w:szCs w:val="20"/>
              </w:rPr>
              <w:t xml:space="preserve">, </w:t>
            </w:r>
            <w:r w:rsidRPr="00604D43">
              <w:rPr>
                <w:rFonts w:ascii="Arial" w:eastAsia="FoundrySterling-Medium" w:hAnsi="Arial" w:cs="Arial"/>
                <w:color w:val="51626F"/>
                <w:sz w:val="20"/>
                <w:szCs w:val="20"/>
              </w:rPr>
              <w:t>you must</w:t>
            </w:r>
            <w:r w:rsidRPr="00470EDC">
              <w:rPr>
                <w:rFonts w:ascii="Arial" w:eastAsia="FoundrySterling-Medium" w:hAnsi="Arial" w:cs="Arial"/>
                <w:color w:val="FF0000"/>
                <w:sz w:val="20"/>
                <w:szCs w:val="20"/>
              </w:rPr>
              <w:t xml:space="preserve"> </w:t>
            </w:r>
            <w:r w:rsidRPr="00F61413">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14:paraId="5743BF8D" w14:textId="77777777" w:rsidTr="0004712D">
        <w:tc>
          <w:tcPr>
            <w:tcW w:w="290" w:type="dxa"/>
          </w:tcPr>
          <w:p w14:paraId="2D34AD37" w14:textId="77777777" w:rsidR="00366F32" w:rsidRDefault="00366F32" w:rsidP="00A714E5">
            <w:pPr>
              <w:suppressAutoHyphens w:val="0"/>
              <w:spacing w:before="120" w:after="120" w:line="240" w:lineRule="auto"/>
              <w:rPr>
                <w:sz w:val="16"/>
                <w:szCs w:val="16"/>
              </w:rPr>
            </w:pPr>
          </w:p>
        </w:tc>
        <w:tc>
          <w:tcPr>
            <w:tcW w:w="566" w:type="dxa"/>
          </w:tcPr>
          <w:p w14:paraId="58E5ECD9" w14:textId="2E6A2CC3" w:rsidR="00366F32" w:rsidRPr="00F61413"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3652D793" w14:textId="45DEF8C8"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 xml:space="preserve">Transfer and pay gas, water, electricity and phone </w:t>
            </w:r>
            <w:r w:rsidR="00D5135B">
              <w:rPr>
                <w:rFonts w:ascii="Arial" w:eastAsia="Arial-Black" w:hAnsi="Arial" w:cs="Arial"/>
                <w:b/>
                <w:color w:val="51626F"/>
                <w:sz w:val="20"/>
                <w:szCs w:val="20"/>
              </w:rPr>
              <w:t xml:space="preserve">and internet </w:t>
            </w:r>
            <w:r w:rsidRPr="00F61413">
              <w:rPr>
                <w:rFonts w:ascii="Arial" w:eastAsia="Arial-Black" w:hAnsi="Arial" w:cs="Arial"/>
                <w:b/>
                <w:color w:val="51626F"/>
                <w:sz w:val="20"/>
                <w:szCs w:val="20"/>
              </w:rPr>
              <w:t>charges</w:t>
            </w:r>
          </w:p>
          <w:p w14:paraId="458F1B01" w14:textId="73E89E02" w:rsidR="00366F32" w:rsidRDefault="00366F32" w:rsidP="00A714E5">
            <w:pPr>
              <w:suppressAutoHyphens w:val="0"/>
              <w:spacing w:before="120" w:after="120" w:line="240" w:lineRule="auto"/>
              <w:jc w:val="both"/>
              <w:rPr>
                <w:rFonts w:ascii="Arial" w:eastAsia="Arial-Black" w:hAnsi="Arial" w:cs="Arial"/>
                <w:color w:val="51626F"/>
                <w:sz w:val="20"/>
                <w:szCs w:val="20"/>
              </w:rPr>
            </w:pPr>
            <w:r w:rsidRPr="00F472A0">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Pr>
                <w:rFonts w:ascii="Arial" w:eastAsia="Arial-Black" w:hAnsi="Arial" w:cs="Arial"/>
                <w:color w:val="51626F"/>
                <w:sz w:val="20"/>
                <w:szCs w:val="20"/>
              </w:rPr>
              <w:t>, unless any of these services are expressly provided as part of this tenancy</w:t>
            </w:r>
            <w:r w:rsidR="00E76707">
              <w:rPr>
                <w:rFonts w:ascii="Arial" w:eastAsia="Arial-Black" w:hAnsi="Arial" w:cs="Arial"/>
                <w:color w:val="51626F"/>
                <w:sz w:val="20"/>
                <w:szCs w:val="20"/>
              </w:rPr>
              <w:t xml:space="preserve"> and included in your rent</w:t>
            </w:r>
            <w:r w:rsidR="00D5135B">
              <w:rPr>
                <w:rFonts w:ascii="Arial" w:eastAsia="Arial-Black" w:hAnsi="Arial" w:cs="Arial"/>
                <w:color w:val="51626F"/>
                <w:sz w:val="20"/>
                <w:szCs w:val="20"/>
              </w:rPr>
              <w:t xml:space="preserve"> by virtue of a separate clause in this agreement</w:t>
            </w:r>
            <w:r w:rsidRPr="00F472A0">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472A0" w:rsidRDefault="00E76707"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 xml:space="preserve">In some buildings, it may not be possible for you to contract </w:t>
            </w:r>
            <w:proofErr w:type="gramStart"/>
            <w:r>
              <w:rPr>
                <w:rFonts w:ascii="Arial" w:eastAsia="Arial-Black" w:hAnsi="Arial" w:cs="Arial"/>
                <w:color w:val="51626F"/>
                <w:sz w:val="20"/>
                <w:szCs w:val="20"/>
              </w:rPr>
              <w:t>direct</w:t>
            </w:r>
            <w:proofErr w:type="gramEnd"/>
            <w:r>
              <w:rPr>
                <w:rFonts w:ascii="Arial" w:eastAsia="Arial-Black" w:hAnsi="Arial" w:cs="Arial"/>
                <w:color w:val="51626F"/>
                <w:sz w:val="20"/>
                <w:szCs w:val="20"/>
              </w:rPr>
              <w:t xml:space="preserve">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14:paraId="1F40E67C" w14:textId="77777777" w:rsidTr="0004712D">
        <w:tc>
          <w:tcPr>
            <w:tcW w:w="290" w:type="dxa"/>
          </w:tcPr>
          <w:p w14:paraId="72A26F7C" w14:textId="77777777" w:rsidR="00F472A0" w:rsidRDefault="00F472A0" w:rsidP="00A714E5">
            <w:pPr>
              <w:suppressAutoHyphens w:val="0"/>
              <w:spacing w:before="120" w:after="120" w:line="240" w:lineRule="auto"/>
              <w:rPr>
                <w:sz w:val="16"/>
                <w:szCs w:val="16"/>
              </w:rPr>
            </w:pPr>
          </w:p>
        </w:tc>
        <w:tc>
          <w:tcPr>
            <w:tcW w:w="566" w:type="dxa"/>
          </w:tcPr>
          <w:p w14:paraId="5C9BD2AB" w14:textId="5B596FE8"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EFE57F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Changing suppliers or installing payment meters</w:t>
            </w:r>
          </w:p>
          <w:p w14:paraId="60EDD63E" w14:textId="31B713BA" w:rsidR="00F472A0" w:rsidRPr="00F472A0" w:rsidRDefault="00D5135B"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Unless already installed at the beginning of the tenancy,</w:t>
            </w:r>
            <w:r w:rsidR="0086380F">
              <w:rPr>
                <w:rFonts w:ascii="Arial" w:eastAsia="Arial-Black" w:hAnsi="Arial" w:cs="Arial"/>
                <w:color w:val="51626F"/>
                <w:sz w:val="20"/>
                <w:szCs w:val="20"/>
              </w:rPr>
              <w:t xml:space="preserve"> you</w:t>
            </w:r>
            <w:r w:rsidR="00F472A0" w:rsidRPr="00F472A0">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14:paraId="24FD0284" w14:textId="77777777" w:rsidTr="0004712D">
        <w:tc>
          <w:tcPr>
            <w:tcW w:w="290" w:type="dxa"/>
          </w:tcPr>
          <w:p w14:paraId="6C317EBC" w14:textId="77777777" w:rsidR="00F472A0" w:rsidRDefault="00F472A0" w:rsidP="00A714E5">
            <w:pPr>
              <w:suppressAutoHyphens w:val="0"/>
              <w:spacing w:before="120" w:after="120" w:line="240" w:lineRule="auto"/>
              <w:rPr>
                <w:sz w:val="16"/>
                <w:szCs w:val="16"/>
              </w:rPr>
            </w:pPr>
          </w:p>
        </w:tc>
        <w:tc>
          <w:tcPr>
            <w:tcW w:w="566" w:type="dxa"/>
          </w:tcPr>
          <w:p w14:paraId="41D7EEFA" w14:textId="1E2B01DE"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2F7CEBC8"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TV licence</w:t>
            </w:r>
          </w:p>
          <w:p w14:paraId="13F7D041" w14:textId="4DA78D1C" w:rsidR="00F472A0" w:rsidRPr="00F472A0" w:rsidRDefault="00F472A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14:paraId="64A60DA4" w14:textId="77777777" w:rsidTr="0004712D">
        <w:tc>
          <w:tcPr>
            <w:tcW w:w="290" w:type="dxa"/>
          </w:tcPr>
          <w:p w14:paraId="488144ED" w14:textId="77777777" w:rsidR="00F472A0" w:rsidRDefault="00F472A0" w:rsidP="00A714E5">
            <w:pPr>
              <w:suppressAutoHyphens w:val="0"/>
              <w:spacing w:before="120" w:after="120" w:line="240" w:lineRule="auto"/>
              <w:rPr>
                <w:sz w:val="16"/>
                <w:szCs w:val="16"/>
              </w:rPr>
            </w:pPr>
          </w:p>
        </w:tc>
        <w:tc>
          <w:tcPr>
            <w:tcW w:w="566" w:type="dxa"/>
          </w:tcPr>
          <w:p w14:paraId="223E1682" w14:textId="519017E9"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621E702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Cleaning windows</w:t>
            </w:r>
          </w:p>
          <w:p w14:paraId="42F24DF8" w14:textId="44C09215"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clean, or have </w:t>
            </w:r>
            <w:proofErr w:type="gramStart"/>
            <w:r w:rsidRPr="00F61413">
              <w:rPr>
                <w:rFonts w:ascii="Arial" w:eastAsia="FoundrySterling-Medium" w:hAnsi="Arial" w:cs="Arial"/>
                <w:color w:val="51626F"/>
                <w:sz w:val="20"/>
                <w:szCs w:val="20"/>
              </w:rPr>
              <w:t>cleaned,</w:t>
            </w:r>
            <w:proofErr w:type="gramEnd"/>
            <w:r w:rsidRPr="00F61413">
              <w:rPr>
                <w:rFonts w:ascii="Arial" w:eastAsia="FoundrySterling-Medium" w:hAnsi="Arial" w:cs="Arial"/>
                <w:color w:val="51626F"/>
                <w:sz w:val="20"/>
                <w:szCs w:val="20"/>
              </w:rPr>
              <w:t xml:space="preserve"> all the windows you can reasonably reach on the premises (inside and out) at least once a month and within the last 14 days of the end of the tenancy.</w:t>
            </w:r>
          </w:p>
        </w:tc>
      </w:tr>
      <w:tr w:rsidR="00F472A0" w14:paraId="4AAE131C" w14:textId="77777777" w:rsidTr="0004712D">
        <w:tc>
          <w:tcPr>
            <w:tcW w:w="290" w:type="dxa"/>
          </w:tcPr>
          <w:p w14:paraId="51F6083C" w14:textId="77777777" w:rsidR="00F472A0" w:rsidRDefault="00F472A0" w:rsidP="00A714E5">
            <w:pPr>
              <w:suppressAutoHyphens w:val="0"/>
              <w:spacing w:before="120" w:after="120" w:line="240" w:lineRule="auto"/>
              <w:rPr>
                <w:sz w:val="16"/>
                <w:szCs w:val="16"/>
              </w:rPr>
            </w:pPr>
          </w:p>
        </w:tc>
        <w:tc>
          <w:tcPr>
            <w:tcW w:w="566" w:type="dxa"/>
          </w:tcPr>
          <w:p w14:paraId="66A6CC00" w14:textId="6C4BBE9B"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00E1EB6"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Replace broken glass</w:t>
            </w:r>
          </w:p>
          <w:p w14:paraId="27ED038D" w14:textId="4CDCBC02"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You must, as soon as possible, replace all broken glass if the breakage was your or a visitor’s fault.</w:t>
            </w:r>
          </w:p>
        </w:tc>
      </w:tr>
      <w:tr w:rsidR="007572F3" w14:paraId="0D43B52D" w14:textId="77777777" w:rsidTr="0004712D">
        <w:tc>
          <w:tcPr>
            <w:tcW w:w="10495" w:type="dxa"/>
            <w:gridSpan w:val="5"/>
          </w:tcPr>
          <w:p w14:paraId="5B4BFD5D"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F472A0" w14:paraId="23ACF0C5" w14:textId="77777777" w:rsidTr="0004712D">
        <w:tc>
          <w:tcPr>
            <w:tcW w:w="290" w:type="dxa"/>
          </w:tcPr>
          <w:p w14:paraId="240FAA45" w14:textId="77777777" w:rsidR="00F472A0" w:rsidRDefault="00F472A0" w:rsidP="00A714E5">
            <w:pPr>
              <w:suppressAutoHyphens w:val="0"/>
              <w:spacing w:before="120" w:after="120" w:line="240" w:lineRule="auto"/>
              <w:rPr>
                <w:sz w:val="16"/>
                <w:szCs w:val="16"/>
              </w:rPr>
            </w:pPr>
          </w:p>
        </w:tc>
        <w:tc>
          <w:tcPr>
            <w:tcW w:w="566" w:type="dxa"/>
          </w:tcPr>
          <w:p w14:paraId="0803E0B4" w14:textId="44E207DB"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298EBD"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Replace light bulbs</w:t>
            </w:r>
          </w:p>
          <w:p w14:paraId="17D00DC5" w14:textId="53559AF0"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14:paraId="6B4467D0" w14:textId="77777777" w:rsidTr="0004712D">
        <w:tc>
          <w:tcPr>
            <w:tcW w:w="290" w:type="dxa"/>
          </w:tcPr>
          <w:p w14:paraId="2CC6DA3E" w14:textId="77777777" w:rsidR="00F472A0" w:rsidRDefault="00F472A0" w:rsidP="00A714E5">
            <w:pPr>
              <w:suppressAutoHyphens w:val="0"/>
              <w:spacing w:before="120" w:after="120" w:line="240" w:lineRule="auto"/>
              <w:rPr>
                <w:sz w:val="16"/>
                <w:szCs w:val="16"/>
              </w:rPr>
            </w:pPr>
          </w:p>
        </w:tc>
        <w:tc>
          <w:tcPr>
            <w:tcW w:w="566" w:type="dxa"/>
          </w:tcPr>
          <w:p w14:paraId="63AF52FD" w14:textId="33B99230"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5CEE4100"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Taking care of the premises</w:t>
            </w:r>
          </w:p>
          <w:p w14:paraId="580FA547" w14:textId="3B40787D"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14:paraId="52ACBB4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09B4386"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Drains</w:t>
            </w:r>
            <w:r>
              <w:rPr>
                <w:rFonts w:ascii="Arial" w:eastAsia="Arial-Black" w:hAnsi="Arial" w:cs="Arial"/>
                <w:b/>
                <w:color w:val="51626F"/>
                <w:sz w:val="20"/>
                <w:szCs w:val="20"/>
              </w:rPr>
              <w:t xml:space="preserve"> and Chimneys</w:t>
            </w:r>
          </w:p>
          <w:p w14:paraId="3F7A521B" w14:textId="77777777" w:rsidR="007572F3" w:rsidRPr="00F6141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are responsible for unblocking and keeping all gutters, sewers, drains, toilet bowls, cisterns, basins, baths, showers, water pipes</w:t>
            </w:r>
            <w:r>
              <w:rPr>
                <w:rFonts w:ascii="Arial" w:eastAsia="FoundrySterling-Medium" w:hAnsi="Arial" w:cs="Arial"/>
                <w:color w:val="51626F"/>
                <w:sz w:val="20"/>
                <w:szCs w:val="20"/>
              </w:rPr>
              <w:t>, chimneys</w:t>
            </w:r>
            <w:r w:rsidRPr="00F61413">
              <w:rPr>
                <w:rFonts w:ascii="Arial" w:eastAsia="FoundrySterling-Medium" w:hAnsi="Arial" w:cs="Arial"/>
                <w:color w:val="51626F"/>
                <w:sz w:val="20"/>
                <w:szCs w:val="20"/>
              </w:rPr>
              <w:t xml:space="preserve"> and ducts (and other fittings you have reasonable access to) free from blockages.</w:t>
            </w:r>
          </w:p>
        </w:tc>
      </w:tr>
      <w:tr w:rsidR="007572F3" w14:paraId="16F6FC2F"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9CCE945"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Qualified contractors</w:t>
            </w:r>
          </w:p>
          <w:p w14:paraId="751DE56A"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14:paraId="6779A36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7A14D860"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Report faults</w:t>
            </w:r>
          </w:p>
          <w:p w14:paraId="0CBDC6A0"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tell us as soon as possible and in writing about any repairs or faults we are responsible for. You may be legally responsible for any loss</w:t>
            </w:r>
            <w:r>
              <w:rPr>
                <w:rFonts w:ascii="Arial" w:eastAsia="FoundrySterling-Medium" w:hAnsi="Arial" w:cs="Arial"/>
                <w:color w:val="51626F"/>
                <w:sz w:val="20"/>
                <w:szCs w:val="20"/>
              </w:rPr>
              <w:t>es</w:t>
            </w:r>
            <w:r w:rsidRPr="00F61413">
              <w:rPr>
                <w:rFonts w:ascii="Arial" w:eastAsia="FoundrySterling-Medium" w:hAnsi="Arial" w:cs="Arial"/>
                <w:color w:val="51626F"/>
                <w:sz w:val="20"/>
                <w:szCs w:val="20"/>
              </w:rPr>
              <w:t xml:space="preserve"> which are </w:t>
            </w:r>
            <w:r>
              <w:rPr>
                <w:rFonts w:ascii="Arial" w:eastAsia="FoundrySterling-Medium" w:hAnsi="Arial" w:cs="Arial"/>
                <w:color w:val="51626F"/>
                <w:sz w:val="20"/>
                <w:szCs w:val="20"/>
              </w:rPr>
              <w:t xml:space="preserve">incurred </w:t>
            </w:r>
            <w:r w:rsidRPr="00F61413">
              <w:rPr>
                <w:rFonts w:ascii="Arial" w:eastAsia="FoundrySterling-Medium" w:hAnsi="Arial" w:cs="Arial"/>
                <w:color w:val="51626F"/>
                <w:sz w:val="20"/>
                <w:szCs w:val="20"/>
              </w:rPr>
              <w:t>as a result of a repair or fault you do not tell us about.</w:t>
            </w:r>
          </w:p>
        </w:tc>
      </w:tr>
      <w:tr w:rsidR="007572F3" w14:paraId="24D432F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13CFC563" w14:textId="77777777" w:rsidR="007572F3" w:rsidRDefault="007572F3" w:rsidP="00A714E5">
            <w:pPr>
              <w:suppressAutoHyphens w:val="0"/>
              <w:spacing w:before="120" w:after="120" w:line="240" w:lineRule="auto"/>
              <w:rPr>
                <w:sz w:val="16"/>
                <w:szCs w:val="16"/>
              </w:rPr>
            </w:pPr>
            <w:r w:rsidRPr="00695EC7">
              <w:rPr>
                <w:rFonts w:ascii="Arial" w:eastAsia="Arial-Black" w:hAnsi="Arial" w:cs="Arial"/>
                <w:b/>
                <w:color w:val="51626F"/>
                <w:sz w:val="20"/>
                <w:szCs w:val="20"/>
              </w:rPr>
              <w:t>Allow us access to your home</w:t>
            </w:r>
          </w:p>
        </w:tc>
      </w:tr>
      <w:tr w:rsidR="007572F3" w14:paraId="5D90E20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Default="007572F3"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w:t>
            </w:r>
          </w:p>
        </w:tc>
        <w:tc>
          <w:tcPr>
            <w:tcW w:w="9213" w:type="dxa"/>
            <w:gridSpan w:val="2"/>
            <w:tcBorders>
              <w:top w:val="nil"/>
              <w:left w:val="nil"/>
              <w:bottom w:val="nil"/>
              <w:right w:val="nil"/>
            </w:tcBorders>
          </w:tcPr>
          <w:p w14:paraId="1E34759E" w14:textId="3988092A"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During the tenancy, as long as we give you at least </w:t>
            </w:r>
            <w:r>
              <w:rPr>
                <w:rFonts w:ascii="Arial" w:eastAsia="FoundrySterling-Medium" w:hAnsi="Arial" w:cs="Arial"/>
                <w:color w:val="51626F"/>
                <w:sz w:val="20"/>
                <w:szCs w:val="20"/>
              </w:rPr>
              <w:t xml:space="preserve">24 </w:t>
            </w:r>
            <w:r w:rsidR="0004712D">
              <w:rPr>
                <w:rFonts w:ascii="Arial" w:eastAsia="FoundrySterling-Medium" w:hAnsi="Arial" w:cs="Arial"/>
                <w:color w:val="51626F"/>
                <w:sz w:val="20"/>
                <w:szCs w:val="20"/>
              </w:rPr>
              <w:t>hours</w:t>
            </w:r>
            <w:r w:rsidR="0004712D" w:rsidRPr="00F61413">
              <w:rPr>
                <w:rFonts w:ascii="Arial" w:eastAsia="FoundrySterling-Medium" w:hAnsi="Arial" w:cs="Arial"/>
                <w:color w:val="51626F"/>
                <w:sz w:val="20"/>
                <w:szCs w:val="20"/>
              </w:rPr>
              <w:t>’ notice</w:t>
            </w:r>
            <w:r w:rsidRPr="00F61413">
              <w:rPr>
                <w:rFonts w:ascii="Arial" w:eastAsia="FoundrySterling-Medium" w:hAnsi="Arial" w:cs="Arial"/>
                <w:color w:val="51626F"/>
                <w:sz w:val="20"/>
                <w:szCs w:val="20"/>
              </w:rPr>
              <w:t xml:space="preserve"> (except in an emergency),</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allow us or our employees</w:t>
            </w:r>
            <w:r>
              <w:rPr>
                <w:rFonts w:ascii="Arial" w:eastAsia="FoundrySterling-Medium" w:hAnsi="Arial" w:cs="Arial"/>
                <w:color w:val="51626F"/>
                <w:sz w:val="20"/>
                <w:szCs w:val="20"/>
              </w:rPr>
              <w:t xml:space="preserve"> or agents</w:t>
            </w:r>
            <w:r w:rsidRPr="00F61413">
              <w:rPr>
                <w:rFonts w:ascii="Arial" w:eastAsia="FoundrySterling-Medium" w:hAnsi="Arial" w:cs="Arial"/>
                <w:color w:val="51626F"/>
                <w:sz w:val="20"/>
                <w:szCs w:val="20"/>
              </w:rPr>
              <w:t xml:space="preserve"> into the premises to:</w:t>
            </w:r>
          </w:p>
        </w:tc>
      </w:tr>
      <w:tr w:rsidR="007572F3" w14:paraId="5608976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6141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596A1731"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inspect the condition of the premises;</w:t>
            </w:r>
          </w:p>
        </w:tc>
      </w:tr>
      <w:tr w:rsidR="007572F3" w14:paraId="01CE1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3F8C3B5C"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repairs or alterations to the premises or the premises next door;</w:t>
            </w:r>
          </w:p>
        </w:tc>
      </w:tr>
      <w:tr w:rsidR="007572F3" w14:paraId="0007000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2577CD2D"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1561E6">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w:t>
            </w:r>
            <w:r w:rsidRPr="00D1039C">
              <w:rPr>
                <w:rFonts w:ascii="Arial" w:eastAsia="FoundrySterling-Medium" w:hAnsi="Arial" w:cs="Arial"/>
                <w:color w:val="51626F"/>
                <w:sz w:val="20"/>
                <w:szCs w:val="20"/>
              </w:rPr>
              <w:t xml:space="preserve"> wants to buy the premises or building ;</w:t>
            </w:r>
          </w:p>
        </w:tc>
      </w:tr>
      <w:tr w:rsidR="007572F3" w14:paraId="571BD77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15BB8CF9"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any other reasonable activity, including selling the premises, building work</w:t>
            </w:r>
            <w:r>
              <w:rPr>
                <w:rFonts w:ascii="Arial" w:eastAsia="FoundrySterling-Medium" w:hAnsi="Arial" w:cs="Arial"/>
                <w:color w:val="51626F"/>
                <w:sz w:val="20"/>
                <w:szCs w:val="20"/>
              </w:rPr>
              <w:t xml:space="preserve">, health and safety assessments </w:t>
            </w:r>
            <w:r w:rsidRPr="00F61413">
              <w:rPr>
                <w:rFonts w:ascii="Arial" w:eastAsia="FoundrySterling-Medium" w:hAnsi="Arial" w:cs="Arial"/>
                <w:color w:val="51626F"/>
                <w:sz w:val="20"/>
                <w:szCs w:val="20"/>
              </w:rPr>
              <w:t>or raising a mortgage on the premises; and</w:t>
            </w:r>
          </w:p>
        </w:tc>
      </w:tr>
      <w:tr w:rsidR="007572F3" w14:paraId="4A80452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68EC40D6"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our legal responsibilities as the landlord</w:t>
            </w:r>
          </w:p>
        </w:tc>
      </w:tr>
      <w:tr w:rsidR="007572F3" w14:paraId="5A82D90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61413" w:rsidRDefault="007572F3" w:rsidP="00A714E5">
            <w:pPr>
              <w:suppressAutoHyphens w:val="0"/>
              <w:spacing w:before="120" w:after="120" w:line="240" w:lineRule="auto"/>
              <w:rPr>
                <w:rFonts w:ascii="Arial" w:eastAsia="FoundrySterling-Medium" w:hAnsi="Arial" w:cs="Arial"/>
                <w:color w:val="51626F"/>
                <w:sz w:val="20"/>
                <w:szCs w:val="20"/>
              </w:rPr>
            </w:pPr>
          </w:p>
        </w:tc>
        <w:tc>
          <w:tcPr>
            <w:tcW w:w="9213" w:type="dxa"/>
            <w:gridSpan w:val="2"/>
            <w:tcBorders>
              <w:top w:val="nil"/>
              <w:left w:val="nil"/>
              <w:bottom w:val="nil"/>
              <w:right w:val="nil"/>
            </w:tcBorders>
          </w:tcPr>
          <w:p w14:paraId="0DDFB72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In each of the above circumstances, if we notify you  in advance, we may access the premises when you are not there.</w:t>
            </w:r>
          </w:p>
        </w:tc>
      </w:tr>
      <w:tr w:rsidR="007572F3" w14:paraId="2F71290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Default="007572F3" w:rsidP="00A714E5">
            <w:pPr>
              <w:suppressAutoHyphens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9213" w:type="dxa"/>
            <w:gridSpan w:val="2"/>
            <w:tcBorders>
              <w:top w:val="nil"/>
              <w:left w:val="nil"/>
              <w:bottom w:val="nil"/>
              <w:right w:val="nil"/>
            </w:tcBorders>
          </w:tcPr>
          <w:p w14:paraId="2882728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after an inspection under clause E</w:t>
            </w:r>
            <w:r>
              <w:rPr>
                <w:rFonts w:ascii="Arial" w:eastAsia="FoundrySterling-Medium" w:hAnsi="Arial" w:cs="Arial"/>
                <w:color w:val="51626F"/>
                <w:sz w:val="20"/>
                <w:szCs w:val="20"/>
              </w:rPr>
              <w:t>16</w:t>
            </w:r>
            <w:r w:rsidRPr="00F61413">
              <w:rPr>
                <w:rFonts w:ascii="Arial" w:eastAsia="FoundrySterling-Medium" w:hAnsi="Arial" w:cs="Arial"/>
                <w:color w:val="51626F"/>
                <w:sz w:val="20"/>
                <w:szCs w:val="20"/>
              </w:rPr>
              <w:t xml:space="preserve">a above we serve a notice of disrepair on you, you must carry out the work shown in the notice within one month of us serving the notice on you. If you do not do the work within that month we may enter the premises and carry out the work for you and then </w:t>
            </w:r>
            <w:r>
              <w:rPr>
                <w:rFonts w:ascii="Arial" w:eastAsia="FoundrySterling-Medium" w:hAnsi="Arial" w:cs="Arial"/>
                <w:color w:val="51626F"/>
                <w:sz w:val="20"/>
                <w:szCs w:val="20"/>
              </w:rPr>
              <w:t>seek from you, as damages, any losses we have incurred arising out of your failure to carry out your obligations under this agreement</w:t>
            </w:r>
            <w:r w:rsidRPr="00F61413">
              <w:rPr>
                <w:rFonts w:ascii="Arial" w:eastAsia="FoundrySterling-Medium" w:hAnsi="Arial" w:cs="Arial"/>
                <w:color w:val="51626F"/>
                <w:sz w:val="20"/>
                <w:szCs w:val="20"/>
              </w:rPr>
              <w:t>.</w:t>
            </w:r>
          </w:p>
        </w:tc>
      </w:tr>
      <w:tr w:rsidR="007572F3" w14:paraId="29A350C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37DDE123" w14:textId="3E31E12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572916">
              <w:rPr>
                <w:rFonts w:ascii="Arial" w:eastAsia="FoundrySterling-Medium" w:hAnsi="Arial" w:cs="Arial"/>
                <w:b/>
                <w:color w:val="51626F"/>
                <w:sz w:val="20"/>
                <w:szCs w:val="20"/>
              </w:rPr>
              <w:t>Regulations for shared areas</w:t>
            </w:r>
            <w:r w:rsidR="001F6C67">
              <w:rPr>
                <w:rFonts w:ascii="Arial" w:eastAsia="FoundrySterling-Medium" w:hAnsi="Arial" w:cs="Arial"/>
                <w:b/>
                <w:color w:val="51626F"/>
                <w:sz w:val="20"/>
                <w:szCs w:val="20"/>
              </w:rPr>
              <w:t xml:space="preserve"> and services</w:t>
            </w:r>
          </w:p>
          <w:p w14:paraId="5612C884" w14:textId="4FE8A97E"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keep to the regulations for managing the shared areas </w:t>
            </w:r>
            <w:r w:rsidR="001F6C67">
              <w:rPr>
                <w:rFonts w:ascii="Arial" w:eastAsia="FoundrySterling-Medium" w:hAnsi="Arial" w:cs="Arial"/>
                <w:color w:val="51626F"/>
                <w:sz w:val="20"/>
                <w:szCs w:val="20"/>
              </w:rPr>
              <w:t xml:space="preserve">and shared services </w:t>
            </w:r>
            <w:r w:rsidRPr="00F61413">
              <w:rPr>
                <w:rFonts w:ascii="Arial" w:eastAsia="FoundrySterling-Medium" w:hAnsi="Arial" w:cs="Arial"/>
                <w:color w:val="51626F"/>
                <w:sz w:val="20"/>
                <w:szCs w:val="20"/>
              </w:rPr>
              <w:t>of any building</w:t>
            </w:r>
            <w:r>
              <w:rPr>
                <w:rFonts w:ascii="Arial" w:eastAsia="FoundrySterling-Medium" w:hAnsi="Arial" w:cs="Arial"/>
                <w:color w:val="51626F"/>
                <w:sz w:val="20"/>
                <w:szCs w:val="20"/>
              </w:rPr>
              <w:t xml:space="preserve"> and estate</w:t>
            </w:r>
            <w:r w:rsidRPr="00F61413">
              <w:rPr>
                <w:rFonts w:ascii="Arial" w:eastAsia="FoundrySterling-Medium" w:hAnsi="Arial" w:cs="Arial"/>
                <w:color w:val="51626F"/>
                <w:sz w:val="20"/>
                <w:szCs w:val="20"/>
              </w:rPr>
              <w:t xml:space="preserve"> you live in with other people</w:t>
            </w:r>
            <w:r>
              <w:rPr>
                <w:rFonts w:ascii="Arial" w:eastAsia="FoundrySterling-Medium" w:hAnsi="Arial" w:cs="Arial"/>
                <w:color w:val="51626F"/>
                <w:sz w:val="20"/>
                <w:szCs w:val="20"/>
              </w:rPr>
              <w:t>, which are detailed at Attachment</w:t>
            </w:r>
            <w:r w:rsidR="001F6C67">
              <w:rPr>
                <w:rFonts w:ascii="Arial" w:eastAsia="FoundrySterling-Medium" w:hAnsi="Arial" w:cs="Arial"/>
                <w:color w:val="51626F"/>
                <w:sz w:val="20"/>
                <w:szCs w:val="20"/>
              </w:rPr>
              <w:t>s</w:t>
            </w:r>
            <w:r>
              <w:rPr>
                <w:rFonts w:ascii="Arial" w:eastAsia="FoundrySterling-Medium" w:hAnsi="Arial" w:cs="Arial"/>
                <w:color w:val="51626F"/>
                <w:sz w:val="20"/>
                <w:szCs w:val="20"/>
              </w:rPr>
              <w:t xml:space="preserve"> 1</w:t>
            </w:r>
            <w:r w:rsidR="001F6C67">
              <w:rPr>
                <w:rFonts w:ascii="Arial" w:eastAsia="FoundrySterling-Medium" w:hAnsi="Arial" w:cs="Arial"/>
                <w:color w:val="51626F"/>
                <w:sz w:val="20"/>
                <w:szCs w:val="20"/>
              </w:rPr>
              <w:t xml:space="preserve"> and 6</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t>
            </w:r>
          </w:p>
        </w:tc>
      </w:tr>
    </w:tbl>
    <w:p w14:paraId="21BF4F54" w14:textId="77777777" w:rsidR="007572F3" w:rsidRDefault="007572F3"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7572F3" w14:paraId="62B1E315" w14:textId="77777777" w:rsidTr="0004712D">
        <w:tc>
          <w:tcPr>
            <w:tcW w:w="10354" w:type="dxa"/>
            <w:gridSpan w:val="3"/>
          </w:tcPr>
          <w:p w14:paraId="43530349"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7572F3" w14:paraId="30F6EF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B1E761B" w14:textId="7777777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Not overload electrical circuits</w:t>
            </w:r>
          </w:p>
          <w:p w14:paraId="2AA5AD52" w14:textId="77777777"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overload the electrical circuits by using inappropriate multi</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socket electrical adaptors or extension cables when connecting appliances to the mains.</w:t>
            </w:r>
          </w:p>
        </w:tc>
      </w:tr>
      <w:tr w:rsidR="00BE769A" w14:paraId="1239C06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32DBC"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 xml:space="preserve">Check </w:t>
            </w:r>
            <w:r>
              <w:rPr>
                <w:rFonts w:ascii="Arial" w:eastAsia="Arial-Black" w:hAnsi="Arial" w:cs="Arial"/>
                <w:b/>
                <w:color w:val="51626F"/>
                <w:spacing w:val="-2"/>
                <w:sz w:val="20"/>
                <w:szCs w:val="20"/>
              </w:rPr>
              <w:t>all</w:t>
            </w:r>
            <w:r w:rsidRPr="00F61413">
              <w:rPr>
                <w:rFonts w:ascii="Arial" w:eastAsia="Arial-Black" w:hAnsi="Arial" w:cs="Arial"/>
                <w:b/>
                <w:color w:val="51626F"/>
                <w:spacing w:val="-2"/>
                <w:sz w:val="20"/>
                <w:szCs w:val="20"/>
              </w:rPr>
              <w:t xml:space="preserve"> alarms</w:t>
            </w:r>
          </w:p>
          <w:p w14:paraId="7152D81D" w14:textId="0C402437" w:rsidR="00BE769A" w:rsidRPr="00F61413"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test </w:t>
            </w:r>
            <w:r w:rsidR="0086380F">
              <w:rPr>
                <w:rFonts w:ascii="Arial" w:eastAsia="FoundrySterling-Medium" w:hAnsi="Arial" w:cs="Arial"/>
                <w:color w:val="51626F"/>
                <w:sz w:val="20"/>
                <w:szCs w:val="20"/>
              </w:rPr>
              <w:t xml:space="preserve">weekly </w:t>
            </w:r>
            <w:r w:rsidRPr="00F61413">
              <w:rPr>
                <w:rFonts w:ascii="Arial" w:eastAsia="FoundrySterling-Medium" w:hAnsi="Arial" w:cs="Arial"/>
                <w:color w:val="51626F"/>
                <w:sz w:val="20"/>
                <w:szCs w:val="20"/>
              </w:rPr>
              <w:t>any smoke</w:t>
            </w:r>
            <w:r>
              <w:rPr>
                <w:rFonts w:ascii="Arial" w:eastAsia="FoundrySterling-Medium" w:hAnsi="Arial" w:cs="Arial"/>
                <w:color w:val="51626F"/>
                <w:sz w:val="20"/>
                <w:szCs w:val="20"/>
              </w:rPr>
              <w:t xml:space="preserve"> </w:t>
            </w:r>
            <w:r w:rsidR="0086380F">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other</w:t>
            </w:r>
            <w:r w:rsidRPr="00F61413">
              <w:rPr>
                <w:rFonts w:ascii="Arial" w:eastAsia="FoundrySterling-Medium" w:hAnsi="Arial" w:cs="Arial"/>
                <w:color w:val="51626F"/>
                <w:sz w:val="20"/>
                <w:szCs w:val="20"/>
              </w:rPr>
              <w:t xml:space="preserve">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Pr>
                <w:rFonts w:ascii="Arial" w:eastAsia="FoundrySterling-Medium" w:hAnsi="Arial" w:cs="Arial"/>
                <w:color w:val="51626F"/>
                <w:sz w:val="20"/>
                <w:szCs w:val="20"/>
              </w:rPr>
              <w:t xml:space="preserve"> </w:t>
            </w:r>
            <w:r w:rsidR="00355E18" w:rsidRPr="00355E18">
              <w:rPr>
                <w:rFonts w:ascii="Arial" w:eastAsia="FoundrySterling-Medium" w:hAnsi="Arial" w:cs="Arial"/>
                <w:color w:val="51626F"/>
                <w:sz w:val="20"/>
                <w:szCs w:val="20"/>
              </w:rPr>
              <w:t>You must not tamper with or adjust smoke</w:t>
            </w:r>
            <w:r w:rsidR="0086380F">
              <w:rPr>
                <w:rFonts w:ascii="Arial" w:eastAsia="FoundrySterling-Medium" w:hAnsi="Arial" w:cs="Arial"/>
                <w:color w:val="51626F"/>
                <w:sz w:val="20"/>
                <w:szCs w:val="20"/>
              </w:rPr>
              <w:t xml:space="preserve"> or carbon monoxide </w:t>
            </w:r>
            <w:r w:rsidR="00355E18" w:rsidRPr="00355E18">
              <w:rPr>
                <w:rFonts w:ascii="Arial" w:eastAsia="FoundrySterling-Medium" w:hAnsi="Arial" w:cs="Arial"/>
                <w:color w:val="51626F"/>
                <w:sz w:val="20"/>
                <w:szCs w:val="20"/>
              </w:rPr>
              <w:t>detection or fire-fighting equipment.</w:t>
            </w:r>
          </w:p>
        </w:tc>
      </w:tr>
      <w:tr w:rsidR="00BE769A" w14:paraId="163B530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C3D31"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Prevent condensation</w:t>
            </w:r>
          </w:p>
          <w:p w14:paraId="39192F60" w14:textId="45E1087F" w:rsidR="00BE769A" w:rsidRPr="00572916" w:rsidRDefault="00BE769A"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take reasonable care to heat and ventilate the premises to help prevent condensation</w:t>
            </w:r>
            <w:r w:rsidR="0086380F">
              <w:rPr>
                <w:rFonts w:ascii="Arial" w:eastAsia="FoundrySterling-Medium" w:hAnsi="Arial" w:cs="Arial"/>
                <w:color w:val="51626F"/>
                <w:sz w:val="20"/>
                <w:szCs w:val="20"/>
              </w:rPr>
              <w:t>, including consistent use of any extractors installed within the premises</w:t>
            </w:r>
            <w:r w:rsidRPr="00F61413">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14:paraId="28B4A9F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23D957F"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Parking</w:t>
            </w:r>
          </w:p>
          <w:p w14:paraId="401CB766" w14:textId="68E32E34" w:rsidR="003E0D83" w:rsidRPr="00E13FD5" w:rsidRDefault="002504C4"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will not park on any estate in </w:t>
            </w:r>
            <w:r w:rsidR="009970AD">
              <w:rPr>
                <w:rFonts w:ascii="Arial" w:eastAsia="FoundrySterling-Medium" w:hAnsi="Arial" w:cs="Arial"/>
                <w:color w:val="51626F"/>
                <w:sz w:val="20"/>
                <w:szCs w:val="20"/>
              </w:rPr>
              <w:t>which</w:t>
            </w:r>
            <w:r>
              <w:rPr>
                <w:rFonts w:ascii="Arial" w:eastAsia="FoundrySterling-Medium" w:hAnsi="Arial" w:cs="Arial"/>
                <w:color w:val="51626F"/>
                <w:sz w:val="20"/>
                <w:szCs w:val="20"/>
              </w:rPr>
              <w:t xml:space="preserve"> </w:t>
            </w:r>
            <w:r w:rsidR="00463EE0">
              <w:rPr>
                <w:rFonts w:ascii="Arial" w:eastAsia="FoundrySterling-Medium" w:hAnsi="Arial" w:cs="Arial"/>
                <w:color w:val="51626F"/>
                <w:sz w:val="20"/>
                <w:szCs w:val="20"/>
              </w:rPr>
              <w:t>t</w:t>
            </w:r>
            <w:r>
              <w:rPr>
                <w:rFonts w:ascii="Arial" w:eastAsia="FoundrySterling-Medium" w:hAnsi="Arial" w:cs="Arial"/>
                <w:color w:val="51626F"/>
                <w:sz w:val="20"/>
                <w:szCs w:val="20"/>
              </w:rPr>
              <w:t>he building and premises are situated unless you have separately entered into a licence agreement with us.</w:t>
            </w:r>
            <w:r w:rsidR="003E0D83">
              <w:rPr>
                <w:rFonts w:ascii="Arial" w:eastAsia="FoundrySterling-Medium" w:hAnsi="Arial" w:cs="Arial"/>
                <w:color w:val="51626F"/>
                <w:sz w:val="20"/>
                <w:szCs w:val="20"/>
              </w:rPr>
              <w:t xml:space="preserve"> </w:t>
            </w:r>
          </w:p>
        </w:tc>
      </w:tr>
      <w:tr w:rsidR="003E0D83" w14:paraId="1ABA426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4147E938"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Garden</w:t>
            </w:r>
          </w:p>
          <w:p w14:paraId="03A2E1BA" w14:textId="7808019E" w:rsidR="003E0D83" w:rsidRPr="00572916"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If you have a garden, you must keep it clean and tidy, including cutting the grass and lawns regularly, and not dig up or cut down any trees, shrubs, or bushes unless you have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 You must also keep the patio areas (if you have any), paths, garden areas, lawns, flowerbeds, shrubs or bushes and borders (if you have any) as tidy and free of weeds as they were at the start of the tenancy.</w:t>
            </w:r>
          </w:p>
        </w:tc>
      </w:tr>
      <w:tr w:rsidR="003E0D83" w14:paraId="656AFB4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9CE216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Insurance</w:t>
            </w:r>
          </w:p>
          <w:p w14:paraId="751C9AC9" w14:textId="3A8A4634"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do not provide any cover under any insurance policy </w:t>
            </w:r>
            <w:r>
              <w:rPr>
                <w:rFonts w:ascii="Arial" w:eastAsia="FoundrySterling-Medium" w:hAnsi="Arial" w:cs="Arial"/>
                <w:color w:val="51626F"/>
                <w:sz w:val="20"/>
                <w:szCs w:val="20"/>
              </w:rPr>
              <w:t xml:space="preserve">arranged by us for damage to </w:t>
            </w:r>
            <w:r w:rsidRPr="00F61413">
              <w:rPr>
                <w:rFonts w:ascii="Arial" w:eastAsia="FoundrySterling-Medium" w:hAnsi="Arial" w:cs="Arial"/>
                <w:color w:val="51626F"/>
                <w:sz w:val="20"/>
                <w:szCs w:val="20"/>
              </w:rPr>
              <w:t>your personal belongings or valuables</w:t>
            </w:r>
            <w:r>
              <w:rPr>
                <w:rFonts w:ascii="Arial" w:eastAsia="FoundrySterling-Medium" w:hAnsi="Arial" w:cs="Arial"/>
                <w:color w:val="51626F"/>
                <w:sz w:val="20"/>
                <w:szCs w:val="20"/>
              </w:rPr>
              <w:t>. You must obtain your own contents insurance</w:t>
            </w:r>
            <w:r w:rsidR="00026A01">
              <w:rPr>
                <w:rFonts w:ascii="Arial" w:eastAsia="FoundrySterling-Medium" w:hAnsi="Arial" w:cs="Arial"/>
                <w:color w:val="51626F"/>
                <w:sz w:val="20"/>
                <w:szCs w:val="20"/>
              </w:rPr>
              <w:t xml:space="preserve"> if you require cover for items belonging to you</w:t>
            </w:r>
            <w:r>
              <w:rPr>
                <w:rFonts w:ascii="Arial" w:eastAsia="FoundrySterling-Medium" w:hAnsi="Arial" w:cs="Arial"/>
                <w:color w:val="51626F"/>
                <w:sz w:val="20"/>
                <w:szCs w:val="20"/>
              </w:rPr>
              <w:t xml:space="preserve">. Nor do we provide cover for </w:t>
            </w:r>
            <w:r w:rsidRPr="00F61413">
              <w:rPr>
                <w:rFonts w:ascii="Arial" w:eastAsia="FoundrySterling-Medium" w:hAnsi="Arial" w:cs="Arial"/>
                <w:color w:val="51626F"/>
                <w:sz w:val="20"/>
                <w:szCs w:val="20"/>
              </w:rPr>
              <w:t xml:space="preserve">claims </w:t>
            </w:r>
            <w:r>
              <w:rPr>
                <w:rFonts w:ascii="Arial" w:eastAsia="FoundrySterling-Medium" w:hAnsi="Arial" w:cs="Arial"/>
                <w:color w:val="51626F"/>
                <w:sz w:val="20"/>
                <w:szCs w:val="20"/>
              </w:rPr>
              <w:t xml:space="preserve">against you </w:t>
            </w:r>
            <w:r w:rsidRPr="00F61413">
              <w:rPr>
                <w:rFonts w:ascii="Arial" w:eastAsia="FoundrySterling-Medium" w:hAnsi="Arial" w:cs="Arial"/>
                <w:color w:val="51626F"/>
                <w:sz w:val="20"/>
                <w:szCs w:val="20"/>
              </w:rPr>
              <w:t xml:space="preserve">from </w:t>
            </w:r>
            <w:r>
              <w:rPr>
                <w:rFonts w:ascii="Arial" w:eastAsia="FoundrySterling-Medium" w:hAnsi="Arial" w:cs="Arial"/>
                <w:color w:val="51626F"/>
                <w:sz w:val="20"/>
                <w:szCs w:val="20"/>
              </w:rPr>
              <w:t xml:space="preserve">other </w:t>
            </w:r>
            <w:r w:rsidRPr="00F61413">
              <w:rPr>
                <w:rFonts w:ascii="Arial" w:eastAsia="FoundrySterling-Medium" w:hAnsi="Arial" w:cs="Arial"/>
                <w:color w:val="51626F"/>
                <w:sz w:val="20"/>
                <w:szCs w:val="20"/>
              </w:rPr>
              <w:t>parties</w:t>
            </w:r>
            <w:r>
              <w:rPr>
                <w:rFonts w:ascii="Arial" w:eastAsia="FoundrySterling-Medium" w:hAnsi="Arial" w:cs="Arial"/>
                <w:color w:val="51626F"/>
                <w:sz w:val="20"/>
                <w:szCs w:val="20"/>
              </w:rPr>
              <w:t xml:space="preserve"> for damage to property or personal injury that results from something you have or have not done (we call this negligence). You should </w:t>
            </w:r>
            <w:r w:rsidR="00026A01">
              <w:rPr>
                <w:rFonts w:ascii="Arial" w:eastAsia="FoundrySterling-Medium" w:hAnsi="Arial" w:cs="Arial"/>
                <w:color w:val="51626F"/>
                <w:sz w:val="20"/>
                <w:szCs w:val="20"/>
              </w:rPr>
              <w:t xml:space="preserve">consider arranging </w:t>
            </w:r>
            <w:r>
              <w:rPr>
                <w:rFonts w:ascii="Arial" w:eastAsia="FoundrySterling-Medium" w:hAnsi="Arial" w:cs="Arial"/>
                <w:color w:val="51626F"/>
                <w:sz w:val="20"/>
                <w:szCs w:val="20"/>
              </w:rPr>
              <w:t>insurance for these risks yourself.</w:t>
            </w:r>
          </w:p>
        </w:tc>
      </w:tr>
      <w:tr w:rsidR="003E0D83" w14:paraId="4777DCB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6DA52BF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Allowing notices on the premises</w:t>
            </w:r>
          </w:p>
          <w:p w14:paraId="6EA19256" w14:textId="137CC641"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14:paraId="5DCB227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422C781"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How you can use the premises</w:t>
            </w:r>
          </w:p>
          <w:p w14:paraId="0EDDE02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anything illegal or immoral</w:t>
            </w:r>
            <w:r>
              <w:rPr>
                <w:rFonts w:ascii="Arial" w:eastAsia="FoundrySterling-Medium" w:hAnsi="Arial" w:cs="Arial"/>
                <w:color w:val="51626F"/>
                <w:sz w:val="20"/>
                <w:szCs w:val="20"/>
              </w:rPr>
              <w:t>.</w:t>
            </w:r>
          </w:p>
          <w:p w14:paraId="47B0905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 registered trade or business.</w:t>
            </w:r>
          </w:p>
          <w:p w14:paraId="45B8CE32" w14:textId="3D2FF54A"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only use the premises as your and your dependants' home.</w:t>
            </w:r>
          </w:p>
        </w:tc>
      </w:tr>
    </w:tbl>
    <w:p w14:paraId="45A0E827" w14:textId="77777777" w:rsidR="007572F3" w:rsidRDefault="007572F3" w:rsidP="00A714E5">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6946"/>
        <w:gridCol w:w="141"/>
      </w:tblGrid>
      <w:tr w:rsidR="007572F3" w14:paraId="5232154E" w14:textId="77777777" w:rsidTr="0004712D">
        <w:tc>
          <w:tcPr>
            <w:tcW w:w="10495" w:type="dxa"/>
            <w:gridSpan w:val="6"/>
          </w:tcPr>
          <w:p w14:paraId="56CEAF90"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2441C7E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EBA7009" w14:textId="65B41679"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chang</w:t>
            </w:r>
            <w:r w:rsidR="002504C4">
              <w:rPr>
                <w:rFonts w:ascii="Arial" w:eastAsia="Arial-Black" w:hAnsi="Arial" w:cs="Arial"/>
                <w:b/>
                <w:color w:val="51626F"/>
                <w:sz w:val="20"/>
                <w:szCs w:val="20"/>
              </w:rPr>
              <w:t>ing</w:t>
            </w:r>
            <w:r w:rsidRPr="00F61413">
              <w:rPr>
                <w:rFonts w:ascii="Arial" w:eastAsia="Arial-Black" w:hAnsi="Arial" w:cs="Arial"/>
                <w:b/>
                <w:color w:val="51626F"/>
                <w:sz w:val="20"/>
                <w:szCs w:val="20"/>
              </w:rPr>
              <w:t xml:space="preserve"> locks</w:t>
            </w:r>
            <w:r w:rsidR="002504C4">
              <w:rPr>
                <w:rFonts w:ascii="Arial" w:eastAsia="Arial-Black" w:hAnsi="Arial" w:cs="Arial"/>
                <w:b/>
                <w:color w:val="51626F"/>
                <w:sz w:val="20"/>
                <w:szCs w:val="20"/>
              </w:rPr>
              <w:t xml:space="preserve"> and new or replacement keys</w:t>
            </w:r>
          </w:p>
          <w:p w14:paraId="5C898F0D" w14:textId="7DE91DE0"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Pr>
                <w:rFonts w:ascii="Arial" w:eastAsia="FoundrySterling-Medium" w:hAnsi="Arial" w:cs="Arial"/>
                <w:color w:val="51626F"/>
                <w:sz w:val="20"/>
                <w:szCs w:val="20"/>
              </w:rPr>
              <w:t xml:space="preserve"> or access fobs</w:t>
            </w:r>
            <w:r w:rsidRPr="00F61413">
              <w:rPr>
                <w:rFonts w:ascii="Arial" w:eastAsia="FoundrySterling-Medium" w:hAnsi="Arial" w:cs="Arial"/>
                <w:color w:val="51626F"/>
                <w:sz w:val="20"/>
                <w:szCs w:val="20"/>
              </w:rPr>
              <w:t xml:space="preserve"> to the premises or the building, you must pay us </w:t>
            </w:r>
            <w:r w:rsidR="00026A01">
              <w:rPr>
                <w:rFonts w:ascii="Arial" w:eastAsia="FoundrySterling-Medium" w:hAnsi="Arial" w:cs="Arial"/>
                <w:color w:val="51626F"/>
                <w:sz w:val="20"/>
                <w:szCs w:val="20"/>
              </w:rPr>
              <w:t xml:space="preserve">a default fee equal to the reasonable costs we incur </w:t>
            </w:r>
            <w:r w:rsidRPr="00F61413">
              <w:rPr>
                <w:rFonts w:ascii="Arial" w:eastAsia="FoundrySterling-Medium" w:hAnsi="Arial" w:cs="Arial"/>
                <w:color w:val="51626F"/>
                <w:sz w:val="20"/>
                <w:szCs w:val="20"/>
              </w:rPr>
              <w:t>to supply and fit replacement locks</w:t>
            </w:r>
            <w:r w:rsidR="00026A01">
              <w:rPr>
                <w:rFonts w:ascii="Arial" w:eastAsia="FoundrySterling-Medium" w:hAnsi="Arial" w:cs="Arial"/>
                <w:color w:val="51626F"/>
                <w:sz w:val="20"/>
                <w:szCs w:val="20"/>
              </w:rPr>
              <w:t xml:space="preserve"> and keys</w:t>
            </w:r>
            <w:r w:rsidRPr="00F61413">
              <w:rPr>
                <w:rFonts w:ascii="Arial" w:eastAsia="FoundrySterling-Medium" w:hAnsi="Arial" w:cs="Arial"/>
                <w:color w:val="51626F"/>
                <w:sz w:val="20"/>
                <w:szCs w:val="20"/>
              </w:rPr>
              <w:t>.</w:t>
            </w:r>
            <w:r w:rsidR="00026A01">
              <w:rPr>
                <w:rFonts w:ascii="Arial" w:eastAsia="FoundrySterling-Medium" w:hAnsi="Arial" w:cs="Arial"/>
                <w:color w:val="51626F"/>
                <w:sz w:val="20"/>
                <w:szCs w:val="20"/>
              </w:rPr>
              <w:t xml:space="preserve"> We will provide you with evidence of any such costs that we incur. </w:t>
            </w:r>
            <w:r w:rsidR="0004712D">
              <w:rPr>
                <w:rFonts w:ascii="Arial" w:eastAsia="FoundrySterling-Medium" w:hAnsi="Arial" w:cs="Arial"/>
                <w:color w:val="51626F"/>
                <w:sz w:val="20"/>
                <w:szCs w:val="20"/>
              </w:rPr>
              <w:t>If,</w:t>
            </w:r>
            <w:r w:rsidR="002504C4">
              <w:rPr>
                <w:rFonts w:ascii="Arial" w:eastAsia="FoundrySterling-Medium" w:hAnsi="Arial" w:cs="Arial"/>
                <w:color w:val="51626F"/>
                <w:sz w:val="20"/>
                <w:szCs w:val="20"/>
              </w:rPr>
              <w:t xml:space="preserve"> however you request additional keys or access fobs (for example for any cleaner you might employ), then we shall be entitled to charge you a fee in respect of fulfilling any such request.</w:t>
            </w:r>
          </w:p>
        </w:tc>
      </w:tr>
      <w:tr w:rsidR="003E0D83" w14:paraId="5512EF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916E7B6"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alter the premises</w:t>
            </w:r>
          </w:p>
          <w:p w14:paraId="60F2938A" w14:textId="0F4B27BE"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not change the inside or outside of the premises in any way apart from decorating the inside of the premises to a good standard in a colour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approve in writing before you carry out the work.</w:t>
            </w:r>
          </w:p>
        </w:tc>
      </w:tr>
      <w:tr w:rsidR="003E0D83" w14:paraId="41BF8D8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63D7110"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the premises</w:t>
            </w:r>
          </w:p>
          <w:p w14:paraId="04DA3212" w14:textId="7DF6123B" w:rsidR="003E0D83" w:rsidRPr="00612BCC" w:rsidRDefault="003E0D83"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damage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allow anyone else to damage them. You must advise us of any damage to the premises or the building so that we can make repairs.</w:t>
            </w:r>
            <w:r w:rsidR="00E76707">
              <w:rPr>
                <w:rFonts w:ascii="Arial" w:eastAsia="FoundrySterling-Medium" w:hAnsi="Arial" w:cs="Arial"/>
                <w:color w:val="51626F"/>
                <w:sz w:val="20"/>
                <w:szCs w:val="20"/>
              </w:rPr>
              <w:t xml:space="preserve"> For the avoidance of doubt, you should only where non-marking footwear when inside the premises.</w:t>
            </w:r>
          </w:p>
        </w:tc>
      </w:tr>
      <w:tr w:rsidR="003E0D83" w14:paraId="1CB2E02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97A1602"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installations</w:t>
            </w:r>
          </w:p>
          <w:p w14:paraId="7A57FDDC" w14:textId="6E527D45"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14:paraId="5519F7A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0427CA3" w14:textId="77777777" w:rsidR="00610C91" w:rsidRPr="00610C91" w:rsidRDefault="00610C9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0C91">
              <w:rPr>
                <w:rFonts w:ascii="Arial" w:eastAsia="Arial-Black" w:hAnsi="Arial" w:cs="Arial"/>
                <w:b/>
                <w:color w:val="51626F"/>
                <w:sz w:val="20"/>
                <w:szCs w:val="20"/>
              </w:rPr>
              <w:t>Subletting, or other transfer of your legal rights</w:t>
            </w:r>
          </w:p>
          <w:p w14:paraId="2FD3380C" w14:textId="5E60524F"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transfer this tenancy to anyone else or take in lodgers, sublet, give up or</w:t>
            </w:r>
            <w:r>
              <w:rPr>
                <w:rFonts w:ascii="Arial" w:eastAsia="FoundrySterling-Medium" w:hAnsi="Arial" w:cs="Arial"/>
                <w:color w:val="51626F"/>
                <w:sz w:val="20"/>
                <w:szCs w:val="20"/>
              </w:rPr>
              <w:t xml:space="preserve"> share </w:t>
            </w:r>
            <w:r w:rsidR="009A501E">
              <w:rPr>
                <w:rFonts w:ascii="Arial" w:eastAsia="FoundrySterling-Medium" w:hAnsi="Arial" w:cs="Arial"/>
                <w:color w:val="51626F"/>
                <w:sz w:val="20"/>
                <w:szCs w:val="20"/>
              </w:rPr>
              <w:t xml:space="preserve">the whole or </w:t>
            </w:r>
            <w:r>
              <w:rPr>
                <w:rFonts w:ascii="Arial" w:eastAsia="FoundrySterling-Medium" w:hAnsi="Arial" w:cs="Arial"/>
                <w:color w:val="51626F"/>
                <w:sz w:val="20"/>
                <w:szCs w:val="20"/>
              </w:rPr>
              <w:t>any part of the premises.</w:t>
            </w:r>
            <w:r w:rsidR="002504C4">
              <w:rPr>
                <w:rFonts w:ascii="Arial" w:eastAsia="FoundrySterling-Medium" w:hAnsi="Arial" w:cs="Arial"/>
                <w:color w:val="51626F"/>
                <w:sz w:val="20"/>
                <w:szCs w:val="20"/>
              </w:rPr>
              <w:t xml:space="preserve"> For the avoidance of doubt, you are prohibited from advertising the premises for short term or holiday lets</w:t>
            </w:r>
            <w:r>
              <w:rPr>
                <w:rFonts w:ascii="Arial" w:eastAsia="FoundrySterling-Medium" w:hAnsi="Arial" w:cs="Arial"/>
                <w:color w:val="51626F"/>
                <w:sz w:val="20"/>
                <w:szCs w:val="20"/>
              </w:rPr>
              <w:t xml:space="preserve"> </w:t>
            </w:r>
            <w:r w:rsidR="002504C4">
              <w:rPr>
                <w:rFonts w:ascii="Arial" w:eastAsia="FoundrySterling-Medium" w:hAnsi="Arial" w:cs="Arial"/>
                <w:color w:val="51626F"/>
                <w:sz w:val="20"/>
                <w:szCs w:val="20"/>
              </w:rPr>
              <w:t>and from entering into such arrangements with any third parties whatsoever</w:t>
            </w:r>
            <w:r w:rsidR="00E15C20">
              <w:rPr>
                <w:rFonts w:ascii="Arial" w:eastAsia="FoundrySterling-Medium" w:hAnsi="Arial" w:cs="Arial"/>
                <w:color w:val="51626F"/>
                <w:sz w:val="20"/>
                <w:szCs w:val="20"/>
              </w:rPr>
              <w:t>.</w:t>
            </w:r>
            <w:r w:rsidR="002504C4">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If we permit you to transfer the tenancy to a new tenant, y</w:t>
            </w:r>
            <w:r w:rsidRPr="00F61413">
              <w:rPr>
                <w:rFonts w:ascii="Arial" w:eastAsia="FoundrySterling-Medium" w:hAnsi="Arial" w:cs="Arial"/>
                <w:color w:val="51626F"/>
                <w:sz w:val="20"/>
                <w:szCs w:val="20"/>
              </w:rPr>
              <w:t xml:space="preserve">ou will continue to be responsible for all </w:t>
            </w:r>
            <w:r>
              <w:rPr>
                <w:rFonts w:ascii="Arial" w:eastAsia="FoundrySterling-Medium" w:hAnsi="Arial" w:cs="Arial"/>
                <w:color w:val="51626F"/>
                <w:sz w:val="20"/>
                <w:szCs w:val="20"/>
              </w:rPr>
              <w:t xml:space="preserve">of </w:t>
            </w:r>
            <w:r w:rsidRPr="00F61413">
              <w:rPr>
                <w:rFonts w:ascii="Arial" w:eastAsia="FoundrySterling-Medium" w:hAnsi="Arial" w:cs="Arial"/>
                <w:color w:val="51626F"/>
                <w:sz w:val="20"/>
                <w:szCs w:val="20"/>
              </w:rPr>
              <w:t xml:space="preserve">your responsibilities in this agreement until a new agreement has been signed which details the transfer </w:t>
            </w:r>
            <w:r>
              <w:rPr>
                <w:rFonts w:ascii="Arial" w:eastAsia="FoundrySterling-Medium" w:hAnsi="Arial" w:cs="Arial"/>
                <w:color w:val="51626F"/>
                <w:sz w:val="20"/>
                <w:szCs w:val="20"/>
              </w:rPr>
              <w:t xml:space="preserve">of the tenancy </w:t>
            </w:r>
            <w:r w:rsidRPr="00F61413">
              <w:rPr>
                <w:rFonts w:ascii="Arial" w:eastAsia="FoundrySterling-Medium" w:hAnsi="Arial" w:cs="Arial"/>
                <w:color w:val="51626F"/>
                <w:sz w:val="20"/>
                <w:szCs w:val="20"/>
              </w:rPr>
              <w:t xml:space="preserve">to </w:t>
            </w:r>
            <w:r>
              <w:rPr>
                <w:rFonts w:ascii="Arial" w:eastAsia="FoundrySterling-Medium" w:hAnsi="Arial" w:cs="Arial"/>
                <w:color w:val="51626F"/>
                <w:sz w:val="20"/>
                <w:szCs w:val="20"/>
              </w:rPr>
              <w:t>the new tenant</w:t>
            </w:r>
            <w:r w:rsidRPr="00F61413">
              <w:rPr>
                <w:rFonts w:ascii="Arial" w:eastAsia="FoundrySterling-Medium" w:hAnsi="Arial" w:cs="Arial"/>
                <w:color w:val="51626F"/>
                <w:sz w:val="20"/>
                <w:szCs w:val="20"/>
              </w:rPr>
              <w:t>.</w:t>
            </w:r>
          </w:p>
        </w:tc>
      </w:tr>
      <w:tr w:rsidR="00612BCC" w14:paraId="6E7F24C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54DB500"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Empty premises</w:t>
            </w:r>
          </w:p>
          <w:p w14:paraId="1F788B27" w14:textId="1A44C0B2" w:rsidR="00612BCC" w:rsidRP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leave the premises empty for any continuous period of more than 14 days, without telling us first. If you plan to leave the premises empty for more than 28 days, you must leave a key with us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in case there is an emergency where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may need to get into the premises.</w:t>
            </w:r>
          </w:p>
        </w:tc>
      </w:tr>
      <w:tr w:rsidR="00612BCC" w14:paraId="03ED3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4BBEFD3"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Nuisance and noise</w:t>
            </w:r>
          </w:p>
          <w:p w14:paraId="63886DE8" w14:textId="1CE5B173" w:rsidR="00612BCC" w:rsidRP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612BCC">
              <w:rPr>
                <w:rFonts w:ascii="Arial" w:eastAsia="Arial-Black" w:hAnsi="Arial" w:cs="Arial"/>
                <w:color w:val="51626F"/>
                <w:sz w:val="20"/>
                <w:szCs w:val="20"/>
              </w:rPr>
              <w:t>You</w:t>
            </w:r>
            <w:r w:rsidR="004A60E7">
              <w:rPr>
                <w:rFonts w:ascii="Arial" w:eastAsia="Arial-Black" w:hAnsi="Arial" w:cs="Arial"/>
                <w:color w:val="51626F"/>
                <w:sz w:val="20"/>
                <w:szCs w:val="20"/>
              </w:rPr>
              <w:t>, your guests and your pets (if any)</w:t>
            </w:r>
            <w:r w:rsidRPr="00612BCC">
              <w:rPr>
                <w:rFonts w:ascii="Arial" w:eastAsia="Arial-Black" w:hAnsi="Arial" w:cs="Arial"/>
                <w:color w:val="51626F"/>
                <w:sz w:val="20"/>
                <w:szCs w:val="20"/>
              </w:rPr>
              <w:t xml:space="preserve"> must not do anything </w:t>
            </w:r>
            <w:r w:rsidR="004A60E7" w:rsidRPr="00612BCC">
              <w:rPr>
                <w:rFonts w:ascii="Arial" w:eastAsia="Arial-Black" w:hAnsi="Arial" w:cs="Arial"/>
                <w:color w:val="51626F"/>
                <w:sz w:val="20"/>
                <w:szCs w:val="20"/>
              </w:rPr>
              <w:t xml:space="preserve">(including playing any radio, television or musical instrument) </w:t>
            </w:r>
            <w:r w:rsidR="004A60E7">
              <w:rPr>
                <w:rFonts w:ascii="Arial" w:eastAsia="Arial-Black" w:hAnsi="Arial" w:cs="Arial"/>
                <w:color w:val="51626F"/>
                <w:sz w:val="20"/>
                <w:szCs w:val="20"/>
              </w:rPr>
              <w:t xml:space="preserve">in or in the </w:t>
            </w:r>
            <w:r w:rsidR="009970AD">
              <w:rPr>
                <w:rFonts w:ascii="Arial" w:eastAsia="Arial-Black" w:hAnsi="Arial" w:cs="Arial"/>
                <w:color w:val="51626F"/>
                <w:sz w:val="20"/>
                <w:szCs w:val="20"/>
              </w:rPr>
              <w:t>vicinity</w:t>
            </w:r>
            <w:r w:rsidR="004A60E7">
              <w:rPr>
                <w:rFonts w:ascii="Arial" w:eastAsia="Arial-Black" w:hAnsi="Arial" w:cs="Arial"/>
                <w:color w:val="51626F"/>
                <w:sz w:val="20"/>
                <w:szCs w:val="20"/>
              </w:rPr>
              <w:t xml:space="preserve"> of </w:t>
            </w:r>
            <w:r w:rsidRPr="00612BCC">
              <w:rPr>
                <w:rFonts w:ascii="Arial" w:eastAsia="Arial-Black" w:hAnsi="Arial" w:cs="Arial"/>
                <w:color w:val="51626F"/>
                <w:sz w:val="20"/>
                <w:szCs w:val="20"/>
              </w:rPr>
              <w:t>the premises, gardens, balconies, any communal spaces o</w:t>
            </w:r>
            <w:r w:rsidR="004A60E7">
              <w:rPr>
                <w:rFonts w:ascii="Arial" w:eastAsia="Arial-Black" w:hAnsi="Arial" w:cs="Arial"/>
                <w:color w:val="51626F"/>
                <w:sz w:val="20"/>
                <w:szCs w:val="20"/>
              </w:rPr>
              <w:t>f</w:t>
            </w:r>
            <w:r w:rsidRPr="00612BCC">
              <w:rPr>
                <w:rFonts w:ascii="Arial" w:eastAsia="Arial-Black" w:hAnsi="Arial" w:cs="Arial"/>
                <w:color w:val="51626F"/>
                <w:sz w:val="20"/>
                <w:szCs w:val="20"/>
              </w:rPr>
              <w:t xml:space="preserve"> the building which causes a nuisance to or annoys us or your neighbours or which might reasonably </w:t>
            </w:r>
            <w:proofErr w:type="gramStart"/>
            <w:r w:rsidRPr="00612BCC">
              <w:rPr>
                <w:rFonts w:ascii="Arial" w:eastAsia="Arial-Black" w:hAnsi="Arial" w:cs="Arial"/>
                <w:color w:val="51626F"/>
                <w:sz w:val="20"/>
                <w:szCs w:val="20"/>
              </w:rPr>
              <w:t>be considered to be</w:t>
            </w:r>
            <w:proofErr w:type="gramEnd"/>
            <w:r w:rsidRPr="00612BCC">
              <w:rPr>
                <w:rFonts w:ascii="Arial" w:eastAsia="Arial-Black" w:hAnsi="Arial" w:cs="Arial"/>
                <w:color w:val="51626F"/>
                <w:sz w:val="20"/>
                <w:szCs w:val="20"/>
              </w:rPr>
              <w:t xml:space="preserve"> antisocial behaviour. In particular, you must not play any music which can be heard outside the premises between 11.00pm and 8.30am.</w:t>
            </w:r>
          </w:p>
        </w:tc>
      </w:tr>
      <w:tr w:rsidR="00612BCC" w14:paraId="237DFB7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F5A147D"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Harassment</w:t>
            </w:r>
          </w:p>
          <w:p w14:paraId="37291278" w14:textId="77777777" w:rsid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p w14:paraId="10CFB143"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3DB665E1"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2BE5A1D4" w14:textId="36CFD233" w:rsidR="00E15C20" w:rsidRPr="00612BCC"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40A92E6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2379E80" w14:textId="77777777" w:rsidR="00E15C20" w:rsidRDefault="00E15C20" w:rsidP="00E15C2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place notices on the premises</w:t>
            </w:r>
          </w:p>
          <w:p w14:paraId="627F172E" w14:textId="119512DC" w:rsidR="00612BCC" w:rsidRPr="00612BCC" w:rsidRDefault="00E15C20" w:rsidP="00B23B4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w:t>
            </w:r>
            <w:r w:rsidR="00612BCC" w:rsidRPr="00F61413">
              <w:rPr>
                <w:rFonts w:ascii="Arial" w:eastAsia="FoundrySterling-Medium" w:hAnsi="Arial" w:cs="Arial"/>
                <w:color w:val="51626F"/>
                <w:sz w:val="20"/>
                <w:szCs w:val="20"/>
              </w:rPr>
              <w:t>must not place any sign, poster, or item of clothing on the premises which can be seen from the outside.</w:t>
            </w:r>
          </w:p>
        </w:tc>
      </w:tr>
      <w:tr w:rsidR="007572F3" w14:paraId="014C3343" w14:textId="77777777" w:rsidTr="0004712D">
        <w:tc>
          <w:tcPr>
            <w:tcW w:w="10495" w:type="dxa"/>
            <w:gridSpan w:val="6"/>
          </w:tcPr>
          <w:p w14:paraId="71F5E482" w14:textId="2C0F021F" w:rsidR="007572F3" w:rsidRPr="00F61413" w:rsidRDefault="007572F3" w:rsidP="00A714E5">
            <w:pPr>
              <w:suppressAutoHyphens w:val="0"/>
              <w:spacing w:after="120" w:line="240" w:lineRule="auto"/>
              <w:rPr>
                <w:rFonts w:ascii="Arial" w:eastAsia="Arial-Black" w:hAnsi="Arial" w:cs="Arial"/>
                <w:b/>
                <w:color w:val="51626F"/>
                <w:sz w:val="20"/>
                <w:szCs w:val="20"/>
              </w:rPr>
            </w:pPr>
          </w:p>
        </w:tc>
      </w:tr>
      <w:tr w:rsidR="00612BCC" w14:paraId="53DB21D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F6B8188"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Not fix an aerial or satellite dish</w:t>
            </w:r>
          </w:p>
          <w:p w14:paraId="0CDB4B0E" w14:textId="2EDB8335" w:rsidR="00612BCC" w:rsidRPr="00B27CD6" w:rsidRDefault="00B27CD6"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fix any aerial or satellite dish on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install </w:t>
            </w:r>
            <w:r>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ble</w:t>
            </w:r>
            <w:r w:rsidRPr="00F61413">
              <w:rPr>
                <w:rFonts w:ascii="Arial" w:eastAsia="FoundrySterling-Medium" w:hAnsi="Arial" w:cs="Arial"/>
                <w:color w:val="51626F"/>
                <w:sz w:val="20"/>
                <w:szCs w:val="20"/>
              </w:rPr>
              <w:t xml:space="preserve"> television or telephone </w:t>
            </w:r>
            <w:r w:rsidRPr="00817BAE">
              <w:rPr>
                <w:rFonts w:ascii="Arial" w:eastAsia="FoundrySterling-Medium" w:hAnsi="Arial" w:cs="Arial"/>
                <w:color w:val="51626F"/>
                <w:sz w:val="20"/>
                <w:szCs w:val="20"/>
              </w:rPr>
              <w:t>cable</w:t>
            </w:r>
            <w:r>
              <w:rPr>
                <w:rFonts w:ascii="Arial" w:eastAsia="FoundrySterling-Medium" w:hAnsi="Arial" w:cs="Arial"/>
                <w:color w:val="51626F"/>
                <w:sz w:val="20"/>
                <w:szCs w:val="20"/>
              </w:rPr>
              <w:t>s</w:t>
            </w:r>
            <w:r w:rsidRPr="00F61413">
              <w:rPr>
                <w:rFonts w:ascii="Arial" w:eastAsia="FoundrySterling-Medium" w:hAnsi="Arial" w:cs="Arial"/>
                <w:color w:val="51626F"/>
                <w:sz w:val="20"/>
                <w:szCs w:val="20"/>
              </w:rPr>
              <w:t xml:space="preserve">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you must </w:t>
            </w:r>
            <w:r w:rsidR="009A501E">
              <w:rPr>
                <w:rFonts w:ascii="Arial" w:eastAsia="FoundrySterling-Medium" w:hAnsi="Arial" w:cs="Arial"/>
                <w:color w:val="51626F"/>
                <w:sz w:val="20"/>
                <w:szCs w:val="20"/>
              </w:rPr>
              <w:t>ensure that any</w:t>
            </w:r>
            <w:r w:rsidRPr="00F61413">
              <w:rPr>
                <w:rFonts w:ascii="Arial" w:eastAsia="FoundrySterling-Medium" w:hAnsi="Arial" w:cs="Arial"/>
                <w:color w:val="51626F"/>
                <w:sz w:val="20"/>
                <w:szCs w:val="20"/>
              </w:rPr>
              <w:t xml:space="preserve"> aerial or dish</w:t>
            </w:r>
            <w:r w:rsidR="009A501E">
              <w:rPr>
                <w:rFonts w:ascii="Arial" w:eastAsia="FoundrySterling-Medium" w:hAnsi="Arial" w:cs="Arial"/>
                <w:color w:val="51626F"/>
                <w:sz w:val="20"/>
                <w:szCs w:val="20"/>
              </w:rPr>
              <w:t xml:space="preserve"> installed has been removed by the</w:t>
            </w:r>
            <w:r w:rsidRPr="00F61413">
              <w:rPr>
                <w:rFonts w:ascii="Arial" w:eastAsia="FoundrySterling-Medium" w:hAnsi="Arial" w:cs="Arial"/>
                <w:color w:val="51626F"/>
                <w:sz w:val="20"/>
                <w:szCs w:val="20"/>
              </w:rPr>
              <w:t xml:space="preserve"> end of the tenancy and </w:t>
            </w:r>
            <w:r w:rsidR="009A501E" w:rsidRPr="00F61413">
              <w:rPr>
                <w:rFonts w:ascii="Arial" w:eastAsia="FoundrySterling-Medium" w:hAnsi="Arial" w:cs="Arial"/>
                <w:color w:val="51626F"/>
                <w:sz w:val="20"/>
                <w:szCs w:val="20"/>
              </w:rPr>
              <w:t>mak</w:t>
            </w:r>
            <w:r w:rsidR="009A501E">
              <w:rPr>
                <w:rFonts w:ascii="Arial" w:eastAsia="FoundrySterling-Medium" w:hAnsi="Arial" w:cs="Arial"/>
                <w:color w:val="51626F"/>
                <w:sz w:val="20"/>
                <w:szCs w:val="20"/>
              </w:rPr>
              <w:t>e</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good any damage </w:t>
            </w:r>
            <w:r w:rsidR="009A501E">
              <w:rPr>
                <w:rFonts w:ascii="Arial" w:eastAsia="FoundrySterling-Medium" w:hAnsi="Arial" w:cs="Arial"/>
                <w:color w:val="51626F"/>
                <w:sz w:val="20"/>
                <w:szCs w:val="20"/>
              </w:rPr>
              <w:t>by</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redecorating, if necessary.</w:t>
            </w:r>
            <w:r w:rsidR="009A501E">
              <w:rPr>
                <w:rFonts w:ascii="Arial" w:eastAsia="FoundrySterling-Medium" w:hAnsi="Arial" w:cs="Arial"/>
                <w:color w:val="51626F"/>
                <w:sz w:val="20"/>
                <w:szCs w:val="20"/>
              </w:rPr>
              <w:t xml:space="preserve"> </w:t>
            </w:r>
          </w:p>
        </w:tc>
      </w:tr>
      <w:tr w:rsidR="00612BCC" w14:paraId="76CDB05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0155FA0" w14:textId="79C34E43" w:rsidR="00612BCC" w:rsidRDefault="006D02A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Windows</w:t>
            </w:r>
          </w:p>
          <w:p w14:paraId="5F84701B" w14:textId="15E9F5F1"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fix blinds to the windows of the premises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have already given you our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do give permission, we may ask you to remove the blinds and repair any damage at the end of the tenancy.</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You must not</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tamper or in any way adjust safety controls to any windows such as to override the safety mechanism which has the effect of enabling the window to open to a greater extent than the safety designed limits.</w:t>
            </w:r>
          </w:p>
        </w:tc>
      </w:tr>
      <w:tr w:rsidR="00612BCC" w14:paraId="4914E89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11CAABA9"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Animals and pets</w:t>
            </w:r>
          </w:p>
          <w:p w14:paraId="135543C0" w14:textId="242CFAD8"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keep any animals, reptiles, insects, rodents or birds at the premises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w:t>
            </w:r>
          </w:p>
        </w:tc>
      </w:tr>
      <w:tr w:rsidR="00612BCC" w14:paraId="5721CAB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00354F1"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contents</w:t>
            </w:r>
          </w:p>
          <w:p w14:paraId="00083D3C" w14:textId="71F5A9E2"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remove the furniture, equipment and belongings shown in the inventory from the premises without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w:t>
            </w:r>
          </w:p>
        </w:tc>
      </w:tr>
      <w:tr w:rsidR="00612BCC" w14:paraId="1A45576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B1E2063"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Shared areas</w:t>
            </w:r>
          </w:p>
          <w:p w14:paraId="59E3FBF2" w14:textId="4EC7A88C"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shared passageways, hallways and staircases, or keep any bicycle, pushchair</w:t>
            </w:r>
            <w:r w:rsidR="004A60E7">
              <w:rPr>
                <w:rFonts w:ascii="Arial" w:eastAsia="FoundrySterling-Medium" w:hAnsi="Arial" w:cs="Arial"/>
                <w:color w:val="51626F"/>
                <w:sz w:val="20"/>
                <w:szCs w:val="20"/>
              </w:rPr>
              <w:t>, doormat, shoes</w:t>
            </w:r>
            <w:r w:rsidRPr="00F61413">
              <w:rPr>
                <w:rFonts w:ascii="Arial" w:eastAsia="FoundrySterling-Medium" w:hAnsi="Arial" w:cs="Arial"/>
                <w:color w:val="51626F"/>
                <w:sz w:val="20"/>
                <w:szCs w:val="20"/>
              </w:rPr>
              <w:t xml:space="preserve"> or other item in any shared area of the premises or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You must also not hang any clothes or other items on the outside of the premises or in any shared garden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in writing.</w:t>
            </w:r>
          </w:p>
        </w:tc>
      </w:tr>
      <w:tr w:rsidR="00612BCC" w14:paraId="18F4B2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1F48EFB"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Not fix items to walls</w:t>
            </w:r>
          </w:p>
          <w:p w14:paraId="08EA20B0" w14:textId="3416AF1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With our prior consent, which will not be unreasonably withheld, you may</w:t>
            </w:r>
            <w:r w:rsidRPr="00F61413">
              <w:rPr>
                <w:rFonts w:ascii="Arial" w:eastAsia="FoundrySterling-Medium" w:hAnsi="Arial" w:cs="Arial"/>
                <w:color w:val="51626F"/>
                <w:sz w:val="20"/>
                <w:szCs w:val="20"/>
              </w:rPr>
              <w:t xml:space="preserve"> fix any posters, pictures, photographs or ornaments to the walls, ceilings or woodwork</w:t>
            </w:r>
            <w:r>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using a </w:t>
            </w:r>
            <w:r w:rsidRPr="00F61413">
              <w:rPr>
                <w:rFonts w:ascii="Arial" w:eastAsia="FoundrySterling-Medium" w:hAnsi="Arial" w:cs="Arial"/>
                <w:color w:val="51626F"/>
                <w:sz w:val="20"/>
                <w:szCs w:val="20"/>
              </w:rPr>
              <w:t xml:space="preserve">reasonable number of picture hooks. </w:t>
            </w:r>
            <w:r w:rsidR="004A60E7">
              <w:rPr>
                <w:rFonts w:ascii="Arial" w:eastAsia="FoundrySterling-Medium" w:hAnsi="Arial" w:cs="Arial"/>
                <w:color w:val="51626F"/>
                <w:sz w:val="20"/>
                <w:szCs w:val="20"/>
              </w:rPr>
              <w:t>At the end of the tenancy, y</w:t>
            </w:r>
            <w:r>
              <w:rPr>
                <w:rFonts w:ascii="Arial" w:eastAsia="FoundrySterling-Medium" w:hAnsi="Arial" w:cs="Arial"/>
                <w:color w:val="51626F"/>
                <w:sz w:val="20"/>
                <w:szCs w:val="20"/>
              </w:rPr>
              <w:t>ou must remove all fixings and repair all damage done, including removing any staining caused by the method of fixing.</w:t>
            </w:r>
            <w:r w:rsidR="004A60E7">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w:t>
            </w:r>
            <w:r w:rsidR="004A60E7" w:rsidRPr="00F61413">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staining, </w:t>
            </w:r>
            <w:r w:rsidR="004A60E7" w:rsidRPr="00F61413">
              <w:rPr>
                <w:rFonts w:ascii="Arial" w:eastAsia="FoundrySterling-Medium" w:hAnsi="Arial" w:cs="Arial"/>
                <w:color w:val="51626F"/>
                <w:sz w:val="20"/>
                <w:szCs w:val="20"/>
              </w:rPr>
              <w:t xml:space="preserve">unreasonable damage, marks or holes </w:t>
            </w:r>
            <w:r w:rsidR="004A60E7">
              <w:rPr>
                <w:rFonts w:ascii="Arial" w:eastAsia="FoundrySterling-Medium" w:hAnsi="Arial" w:cs="Arial"/>
                <w:color w:val="51626F"/>
                <w:sz w:val="20"/>
                <w:szCs w:val="20"/>
              </w:rPr>
              <w:t>caused by you fixing items to walls or which are caused in the course of removing such fixings.</w:t>
            </w:r>
          </w:p>
        </w:tc>
      </w:tr>
      <w:tr w:rsidR="00612BCC" w14:paraId="6CA2C3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28D8CB0E" w14:textId="654853EE" w:rsidR="00612BCC" w:rsidRDefault="004A60E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White goods</w:t>
            </w:r>
          </w:p>
          <w:p w14:paraId="131D7874" w14:textId="40ED5D6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cannot make any claim against us for any compensation for any loss or damage caused as a result of </w:t>
            </w:r>
            <w:r w:rsidR="004A60E7">
              <w:rPr>
                <w:rFonts w:ascii="Arial" w:eastAsia="FoundrySterling-Medium" w:hAnsi="Arial" w:cs="Arial"/>
                <w:color w:val="51626F"/>
                <w:sz w:val="20"/>
                <w:szCs w:val="20"/>
              </w:rPr>
              <w:t>any white goods (such as washing machines and tumble dryers by way of example only)</w:t>
            </w:r>
            <w:r w:rsidRPr="00F61413">
              <w:rPr>
                <w:rFonts w:ascii="Arial" w:eastAsia="FoundrySterling-Medium" w:hAnsi="Arial" w:cs="Arial"/>
                <w:color w:val="51626F"/>
                <w:sz w:val="20"/>
                <w:szCs w:val="20"/>
              </w:rPr>
              <w:t xml:space="preserve"> breaking down and damaging your belongings.</w:t>
            </w:r>
            <w:r>
              <w:rPr>
                <w:rFonts w:ascii="Arial" w:eastAsia="FoundrySterling-Medium" w:hAnsi="Arial" w:cs="Arial"/>
                <w:color w:val="51626F"/>
                <w:sz w:val="20"/>
                <w:szCs w:val="20"/>
              </w:rPr>
              <w:t xml:space="preserve">  </w:t>
            </w:r>
          </w:p>
        </w:tc>
      </w:tr>
      <w:tr w:rsidR="00B27CD6" w14:paraId="6575E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Default="00B27CD6"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4"/>
            <w:tcBorders>
              <w:top w:val="nil"/>
              <w:left w:val="nil"/>
              <w:bottom w:val="nil"/>
              <w:right w:val="nil"/>
            </w:tcBorders>
          </w:tcPr>
          <w:p w14:paraId="6C8F15BE" w14:textId="77777777"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for food in your freezer</w:t>
            </w:r>
          </w:p>
          <w:p w14:paraId="109CABC2" w14:textId="484200E6"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r w:rsidR="007572F3" w14:paraId="534ABD13" w14:textId="77777777" w:rsidTr="0004712D">
        <w:trPr>
          <w:gridAfter w:val="1"/>
          <w:wAfter w:w="141" w:type="dxa"/>
        </w:trPr>
        <w:tc>
          <w:tcPr>
            <w:tcW w:w="10354" w:type="dxa"/>
            <w:gridSpan w:val="5"/>
          </w:tcPr>
          <w:p w14:paraId="3ED6D8DF"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7AE9F90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A006814" w14:textId="7A6DA54C"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Default="00612BCC"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EBE6D3C"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relating to lifts in your building</w:t>
            </w:r>
          </w:p>
          <w:p w14:paraId="0484EFA3" w14:textId="34E5BCA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compensation if:</w:t>
            </w:r>
          </w:p>
        </w:tc>
      </w:tr>
      <w:tr w:rsidR="00B27CD6" w14:paraId="05A927B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697FC37"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6730590" w14:textId="3EF1E14A" w:rsidR="00B27CD6" w:rsidRP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 lift in the building cannot be used or breaks down;</w:t>
            </w:r>
          </w:p>
        </w:tc>
      </w:tr>
      <w:tr w:rsidR="00B27CD6" w14:paraId="51CE871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FA17778"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6B19A4A7" w14:textId="4E7A022A"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or someone else has an accident caused by a lift; or</w:t>
            </w:r>
          </w:p>
        </w:tc>
      </w:tr>
      <w:tr w:rsidR="00A56278" w14:paraId="1E09A3B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946B9C1"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Default="00A56278"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68A23DD" w14:textId="77777777"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Other claims</w:t>
            </w:r>
          </w:p>
          <w:p w14:paraId="57F99D05" w14:textId="7787F80E"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Unless it is covered by insurance, </w:t>
            </w:r>
            <w:r w:rsidR="003100A3">
              <w:rPr>
                <w:rFonts w:ascii="Arial" w:eastAsia="FoundrySterling-Medium" w:hAnsi="Arial" w:cs="Arial"/>
                <w:color w:val="51626F"/>
                <w:sz w:val="20"/>
                <w:szCs w:val="20"/>
              </w:rPr>
              <w:t xml:space="preserve">we shall not be liable to pay </w:t>
            </w:r>
            <w:r w:rsidRPr="00F61413">
              <w:rPr>
                <w:rFonts w:ascii="Arial" w:eastAsia="FoundrySterling-Medium" w:hAnsi="Arial" w:cs="Arial"/>
                <w:color w:val="51626F"/>
                <w:sz w:val="20"/>
                <w:szCs w:val="20"/>
              </w:rPr>
              <w:t>compensation for:</w:t>
            </w:r>
          </w:p>
        </w:tc>
      </w:tr>
      <w:tr w:rsidR="00A56278" w14:paraId="0352769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51349"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CDE9DA3" w14:textId="661CBB93"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damage our agents, workmen or other staff cause;</w:t>
            </w:r>
          </w:p>
        </w:tc>
      </w:tr>
      <w:tr w:rsidR="00A56278" w14:paraId="0E20545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918B957"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5391741D" w14:textId="1B8E3534"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 fault in any pipes, staircase or anything in the premises or building;</w:t>
            </w:r>
          </w:p>
        </w:tc>
      </w:tr>
      <w:tr w:rsidR="00A56278" w14:paraId="0B5863E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BDEFA"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14F540D" w14:textId="73C36A58"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anything which any resident services team in the building does or does not do;</w:t>
            </w:r>
          </w:p>
        </w:tc>
      </w:tr>
      <w:tr w:rsidR="00B27CD6" w14:paraId="66231B3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FA7926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12C9E356" w14:textId="3513868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14:paraId="591EDB5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6A130DF"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394CF9FB" w14:textId="6B12FE6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disruption to the supply of gas, water or heating to the premises that was beyond our control</w:t>
            </w:r>
          </w:p>
        </w:tc>
      </w:tr>
      <w:tr w:rsidR="00B27CD6" w14:paraId="197F7CD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50D84A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BF38D46" w14:textId="31DBEF2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 effect that the lift has on your TV or other electrical equipment; or</w:t>
            </w:r>
          </w:p>
        </w:tc>
      </w:tr>
      <w:tr w:rsidR="00B27CD6" w14:paraId="7C6289C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24ED261"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4C914721" w14:textId="1756D6A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 xml:space="preserve">any disruption, whether temporary or permanent, and for whatever reason, to the supply of </w:t>
            </w:r>
            <w:r w:rsidR="00BD02C3" w:rsidRPr="00470EDC">
              <w:rPr>
                <w:rFonts w:ascii="Arial" w:eastAsia="FoundrySterling-Medium" w:hAnsi="Arial" w:cs="Arial"/>
                <w:color w:val="51626F"/>
                <w:sz w:val="20"/>
                <w:szCs w:val="20"/>
              </w:rPr>
              <w:t>Wi-Fi</w:t>
            </w:r>
            <w:r w:rsidRPr="00470EDC">
              <w:rPr>
                <w:rFonts w:ascii="Arial" w:eastAsia="FoundrySterling-Medium" w:hAnsi="Arial" w:cs="Arial"/>
                <w:color w:val="51626F"/>
                <w:sz w:val="20"/>
                <w:szCs w:val="20"/>
              </w:rPr>
              <w:t xml:space="preserve"> to the premises or building</w:t>
            </w:r>
          </w:p>
        </w:tc>
      </w:tr>
      <w:tr w:rsidR="00B27CD6" w14:paraId="6D0B66CA"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53ADBE43"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5C98572" w14:textId="77777777"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Notices</w:t>
            </w:r>
          </w:p>
          <w:p w14:paraId="13C44EB0" w14:textId="74989A8B"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give us copies of any notices,</w:t>
            </w:r>
            <w:r w:rsidR="003100A3">
              <w:rPr>
                <w:rFonts w:ascii="Arial" w:eastAsia="FoundrySterling-Medium" w:hAnsi="Arial" w:cs="Arial"/>
                <w:color w:val="51626F"/>
                <w:sz w:val="20"/>
                <w:szCs w:val="20"/>
              </w:rPr>
              <w:t xml:space="preserve"> invoices,</w:t>
            </w:r>
            <w:r w:rsidRPr="00F61413">
              <w:rPr>
                <w:rFonts w:ascii="Arial" w:eastAsia="FoundrySterling-Medium" w:hAnsi="Arial" w:cs="Arial"/>
                <w:color w:val="51626F"/>
                <w:sz w:val="20"/>
                <w:szCs w:val="20"/>
              </w:rPr>
              <w:t xml:space="preserve"> documents, proceedings or letters which relate to the premises</w:t>
            </w:r>
            <w:r>
              <w:rPr>
                <w:rFonts w:ascii="Arial" w:eastAsia="FoundrySterling-Medium" w:hAnsi="Arial" w:cs="Arial"/>
                <w:color w:val="51626F"/>
                <w:sz w:val="20"/>
                <w:szCs w:val="20"/>
              </w:rPr>
              <w:t xml:space="preserve"> or building</w:t>
            </w:r>
            <w:r w:rsidRPr="00F61413">
              <w:rPr>
                <w:rFonts w:ascii="Arial" w:eastAsia="FoundrySterling-Medium" w:hAnsi="Arial" w:cs="Arial"/>
                <w:color w:val="51626F"/>
                <w:sz w:val="20"/>
                <w:szCs w:val="20"/>
              </w:rPr>
              <w:t xml:space="preserve"> as soon as you receive them.</w:t>
            </w:r>
          </w:p>
        </w:tc>
      </w:tr>
      <w:tr w:rsidR="00B27CD6" w14:paraId="7822F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E09039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5473B677" w14:textId="77777777" w:rsidR="00B27CD6"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Infestations</w:t>
            </w:r>
          </w:p>
          <w:p w14:paraId="7CFFB07F" w14:textId="4A52E740"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Y</w:t>
            </w:r>
            <w:r w:rsidRPr="00F61413">
              <w:rPr>
                <w:rFonts w:ascii="Arial" w:eastAsia="FoundrySterling-Medium" w:hAnsi="Arial" w:cs="Arial"/>
                <w:color w:val="51626F"/>
                <w:sz w:val="20"/>
                <w:szCs w:val="20"/>
              </w:rPr>
              <w:t>ou must take reasonable measures to keep the premises free of vermin (for example, rats)</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fleas or parasites. If the premises become infested because of something you have or have not done, </w:t>
            </w:r>
            <w:r w:rsidR="009A501E">
              <w:rPr>
                <w:rFonts w:ascii="Arial" w:eastAsia="FoundrySterling-Medium" w:hAnsi="Arial" w:cs="Arial"/>
                <w:color w:val="51626F"/>
                <w:sz w:val="20"/>
                <w:szCs w:val="20"/>
              </w:rPr>
              <w:t>we will be entitled to claim damages from you relating to the costs incurred in</w:t>
            </w:r>
            <w:r w:rsidRPr="00F61413">
              <w:rPr>
                <w:rFonts w:ascii="Arial" w:eastAsia="FoundrySterling-Medium" w:hAnsi="Arial" w:cs="Arial"/>
                <w:color w:val="51626F"/>
                <w:sz w:val="20"/>
                <w:szCs w:val="20"/>
              </w:rPr>
              <w:t xml:space="preserve"> putting this right and cleaning any parts of the premises which are affected.</w:t>
            </w:r>
          </w:p>
        </w:tc>
      </w:tr>
      <w:tr w:rsidR="00E50730" w14:paraId="6DE627E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34EC102"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171F05F"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Payments made on your behalf</w:t>
            </w:r>
          </w:p>
          <w:p w14:paraId="5D505553" w14:textId="20FAF5EC"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14:paraId="7C51EC2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38E9C0C5"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2D2BA44"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E50730">
              <w:rPr>
                <w:rFonts w:ascii="Arial" w:eastAsia="Arial-Black" w:hAnsi="Arial" w:cs="Arial"/>
                <w:b/>
                <w:color w:val="51626F"/>
                <w:sz w:val="20"/>
                <w:szCs w:val="20"/>
              </w:rPr>
              <w:t>Smoking</w:t>
            </w:r>
          </w:p>
          <w:p w14:paraId="45D44B1A" w14:textId="3029A9D2"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You, your family, guests and visitors must not smoke</w:t>
            </w:r>
            <w:r w:rsidR="002B2267">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 any substance </w:t>
            </w:r>
            <w:r w:rsidR="002B2267">
              <w:rPr>
                <w:rFonts w:ascii="Arial" w:eastAsia="FoundrySterling-Medium" w:hAnsi="Arial" w:cs="Arial"/>
                <w:color w:val="51626F"/>
                <w:sz w:val="20"/>
                <w:szCs w:val="20"/>
              </w:rPr>
              <w:t xml:space="preserve">(this includes e-cigarettes and any other vaping product) </w:t>
            </w:r>
            <w:r w:rsidRPr="0039325F">
              <w:rPr>
                <w:rFonts w:ascii="Arial" w:eastAsia="FoundrySterling-Medium" w:hAnsi="Arial" w:cs="Arial"/>
                <w:color w:val="51626F"/>
                <w:sz w:val="20"/>
                <w:szCs w:val="20"/>
              </w:rPr>
              <w:t>inside or in the vicinity of the premises or the building</w:t>
            </w:r>
            <w:r>
              <w:rPr>
                <w:rFonts w:ascii="Arial" w:eastAsia="FoundrySterling-Medium" w:hAnsi="Arial" w:cs="Arial"/>
                <w:color w:val="51626F"/>
                <w:sz w:val="20"/>
                <w:szCs w:val="20"/>
              </w:rPr>
              <w:t>, including on any balcony or in any communal spaces</w:t>
            </w:r>
            <w:r w:rsidRPr="0039325F">
              <w:rPr>
                <w:rFonts w:ascii="Arial" w:eastAsia="FoundrySterling-Medium" w:hAnsi="Arial" w:cs="Arial"/>
                <w:color w:val="51626F"/>
                <w:sz w:val="20"/>
                <w:szCs w:val="20"/>
              </w:rPr>
              <w:t xml:space="preserve"> and in the event that damage is caused to the premises or the building as a result of a breach of this clause of the agreement, </w:t>
            </w:r>
            <w:r w:rsidR="009A501E">
              <w:rPr>
                <w:rFonts w:ascii="Arial" w:eastAsia="FoundrySterling-Medium" w:hAnsi="Arial" w:cs="Arial"/>
                <w:color w:val="51626F"/>
                <w:sz w:val="20"/>
                <w:szCs w:val="20"/>
              </w:rPr>
              <w:t xml:space="preserve">we </w:t>
            </w:r>
            <w:r w:rsidR="009A501E" w:rsidRPr="009A501E">
              <w:rPr>
                <w:rFonts w:ascii="Arial" w:eastAsia="FoundrySterling-Medium" w:hAnsi="Arial" w:cs="Arial"/>
                <w:color w:val="51626F"/>
                <w:sz w:val="20"/>
                <w:szCs w:val="20"/>
              </w:rPr>
              <w:t xml:space="preserve">will be entitled to claim damages from you relating to the costs incurred  </w:t>
            </w:r>
            <w:r w:rsidRPr="0039325F">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3118A82F" w:rsidR="007572F3" w:rsidRDefault="007572F3" w:rsidP="00A714E5"/>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513"/>
      </w:tblGrid>
      <w:tr w:rsidR="007572F3" w14:paraId="6EF7B2ED" w14:textId="77777777" w:rsidTr="0004712D">
        <w:tc>
          <w:tcPr>
            <w:tcW w:w="10354" w:type="dxa"/>
            <w:gridSpan w:val="4"/>
          </w:tcPr>
          <w:p w14:paraId="2D7B51A3"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E50730" w14:paraId="3043B1F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Default="00E50730" w:rsidP="00A714E5">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210" w:type="dxa"/>
            <w:gridSpan w:val="2"/>
            <w:tcBorders>
              <w:top w:val="nil"/>
              <w:left w:val="nil"/>
              <w:bottom w:val="nil"/>
              <w:right w:val="nil"/>
            </w:tcBorders>
          </w:tcPr>
          <w:p w14:paraId="6AAAE266"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Arrears from previous tenancy</w:t>
            </w:r>
          </w:p>
          <w:p w14:paraId="607CD6A7" w14:textId="4964B0AF"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Pr>
                <w:rFonts w:ascii="Arial" w:eastAsia="FoundrySterling-Medium" w:hAnsi="Arial" w:cs="Arial"/>
                <w:color w:val="51626F"/>
                <w:sz w:val="20"/>
                <w:szCs w:val="20"/>
              </w:rPr>
              <w:t>Part</w:t>
            </w:r>
            <w:r w:rsidR="00BD0E60" w:rsidRPr="0039325F">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I of this agreement.</w:t>
            </w:r>
          </w:p>
        </w:tc>
      </w:tr>
      <w:tr w:rsidR="003E0D83" w14:paraId="4376C3D4" w14:textId="77777777" w:rsidTr="0004712D">
        <w:tc>
          <w:tcPr>
            <w:tcW w:w="289" w:type="dxa"/>
          </w:tcPr>
          <w:p w14:paraId="3BDA83D3" w14:textId="77777777" w:rsidR="003E0D83" w:rsidRDefault="003E0D83" w:rsidP="00A714E5">
            <w:pPr>
              <w:suppressAutoHyphens w:val="0"/>
              <w:spacing w:before="120" w:after="120" w:line="240" w:lineRule="auto"/>
              <w:rPr>
                <w:sz w:val="16"/>
                <w:szCs w:val="16"/>
              </w:rPr>
            </w:pPr>
          </w:p>
        </w:tc>
        <w:tc>
          <w:tcPr>
            <w:tcW w:w="855" w:type="dxa"/>
          </w:tcPr>
          <w:p w14:paraId="49000274" w14:textId="31308FE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C6DFB8E"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Right to Rent</w:t>
            </w:r>
          </w:p>
          <w:p w14:paraId="206AFCF3" w14:textId="36DB09C8" w:rsidR="003E0D83" w:rsidRP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39325F">
              <w:rPr>
                <w:rFonts w:ascii="Arial" w:eastAsia="FoundrySterling-Medium" w:hAnsi="Arial" w:cs="Arial"/>
                <w:color w:val="51626F"/>
                <w:sz w:val="20"/>
                <w:szCs w:val="20"/>
              </w:rPr>
              <w:t xml:space="preserve">We </w:t>
            </w:r>
            <w:r w:rsidR="00BD68C4">
              <w:rPr>
                <w:rFonts w:ascii="Arial" w:eastAsia="FoundrySterling-Medium" w:hAnsi="Arial" w:cs="Arial"/>
                <w:color w:val="51626F"/>
                <w:sz w:val="20"/>
                <w:szCs w:val="20"/>
              </w:rPr>
              <w:t xml:space="preserve">or our agents </w:t>
            </w:r>
            <w:r w:rsidRPr="0039325F">
              <w:rPr>
                <w:rFonts w:ascii="Arial" w:eastAsia="FoundrySterling-Medium" w:hAnsi="Arial" w:cs="Arial"/>
                <w:color w:val="51626F"/>
                <w:sz w:val="20"/>
                <w:szCs w:val="20"/>
              </w:rPr>
              <w:t>have carried out Right to Rent checks as required by statute. However, you also warrant that you have the Right to Rent in England and that all adult occupiers who occupy the premises as their only or main home have</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the Right to Rent. You agree to notify us immediately if you or any other occupier of the premises cease to have the Right to Rent and </w:t>
            </w:r>
            <w:r w:rsidR="00BD0E60">
              <w:rPr>
                <w:rFonts w:ascii="Arial" w:eastAsia="FoundrySterling-Medium" w:hAnsi="Arial" w:cs="Arial"/>
                <w:color w:val="51626F"/>
                <w:sz w:val="20"/>
                <w:szCs w:val="20"/>
              </w:rPr>
              <w:t xml:space="preserve">we </w:t>
            </w:r>
            <w:r w:rsidR="00BD0E60" w:rsidRPr="00BD0E60">
              <w:rPr>
                <w:rFonts w:ascii="Arial" w:eastAsia="FoundrySterling-Medium" w:hAnsi="Arial" w:cs="Arial"/>
                <w:color w:val="51626F"/>
                <w:sz w:val="20"/>
                <w:szCs w:val="20"/>
              </w:rPr>
              <w:t xml:space="preserve">will be entitled to claim damages from you relating to </w:t>
            </w:r>
            <w:r w:rsidRPr="0039325F">
              <w:rPr>
                <w:rFonts w:ascii="Arial" w:eastAsia="FoundrySterling-Medium" w:hAnsi="Arial" w:cs="Arial"/>
                <w:color w:val="51626F"/>
                <w:sz w:val="20"/>
                <w:szCs w:val="20"/>
              </w:rPr>
              <w:t>any losses incurred, including, but</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not limited to, any fine or penalty levied by the Home Office in the event you or any other occupiers of the premises do not have the Right to Rent.</w:t>
            </w:r>
          </w:p>
        </w:tc>
      </w:tr>
      <w:tr w:rsidR="003E0D83" w14:paraId="6FE9F953" w14:textId="77777777" w:rsidTr="0004712D">
        <w:tc>
          <w:tcPr>
            <w:tcW w:w="289" w:type="dxa"/>
          </w:tcPr>
          <w:p w14:paraId="4BF2DD8A" w14:textId="77777777" w:rsidR="003E0D83" w:rsidRDefault="003E0D83" w:rsidP="00A714E5">
            <w:pPr>
              <w:suppressAutoHyphens w:val="0"/>
              <w:spacing w:before="120" w:after="120" w:line="240" w:lineRule="auto"/>
              <w:rPr>
                <w:sz w:val="16"/>
                <w:szCs w:val="16"/>
              </w:rPr>
            </w:pPr>
          </w:p>
        </w:tc>
        <w:tc>
          <w:tcPr>
            <w:tcW w:w="855" w:type="dxa"/>
          </w:tcPr>
          <w:p w14:paraId="3F29CBBB" w14:textId="1A9E862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4605DD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Stamp Duty Land Tax (SDLT)</w:t>
            </w:r>
          </w:p>
          <w:p w14:paraId="4179922F" w14:textId="40C63A6D"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You will contact Her Majesty’s Revenue and Customs if you are liable to pay SDLT in relation to this tenancy or if you have any queries on the payment of this tax.</w:t>
            </w:r>
          </w:p>
        </w:tc>
      </w:tr>
      <w:tr w:rsidR="003E0D83" w14:paraId="4B6E1393" w14:textId="77777777" w:rsidTr="0004712D">
        <w:tc>
          <w:tcPr>
            <w:tcW w:w="289" w:type="dxa"/>
          </w:tcPr>
          <w:p w14:paraId="6A6F45F8" w14:textId="77777777" w:rsidR="003E0D83" w:rsidRDefault="003E0D83" w:rsidP="00A714E5">
            <w:pPr>
              <w:suppressAutoHyphens w:val="0"/>
              <w:spacing w:before="120" w:after="120" w:line="240" w:lineRule="auto"/>
              <w:rPr>
                <w:sz w:val="16"/>
                <w:szCs w:val="16"/>
              </w:rPr>
            </w:pPr>
          </w:p>
        </w:tc>
        <w:tc>
          <w:tcPr>
            <w:tcW w:w="855" w:type="dxa"/>
          </w:tcPr>
          <w:p w14:paraId="49DC1BC0" w14:textId="21AC83B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BA2FAFA"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Legionella</w:t>
            </w:r>
          </w:p>
          <w:p w14:paraId="1C217ABB" w14:textId="7704CAB6"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w:t>
            </w:r>
            <w:r>
              <w:rPr>
                <w:rFonts w:ascii="Arial" w:eastAsia="FoundrySterling-Medium" w:hAnsi="Arial" w:cs="Arial"/>
                <w:color w:val="51626F"/>
                <w:sz w:val="20"/>
                <w:szCs w:val="20"/>
              </w:rPr>
              <w:t xml:space="preserve"> </w:t>
            </w:r>
            <w:r w:rsidRPr="00D1039C">
              <w:rPr>
                <w:rFonts w:ascii="Arial" w:eastAsia="FoundrySterling-Medium" w:hAnsi="Arial" w:cs="Arial"/>
                <w:color w:val="51626F"/>
                <w:sz w:val="20"/>
                <w:szCs w:val="20"/>
              </w:rPr>
              <w:t>water system of any stale water before using or consuming water there from. You agree to regularly flush through and clean any shower heads within the premises to avoid any possible water bacteria problems such as Legionella.</w:t>
            </w:r>
          </w:p>
        </w:tc>
      </w:tr>
      <w:tr w:rsidR="003E0D83" w14:paraId="3B31320F" w14:textId="77777777" w:rsidTr="0004712D">
        <w:tc>
          <w:tcPr>
            <w:tcW w:w="289" w:type="dxa"/>
          </w:tcPr>
          <w:p w14:paraId="6D51B28B" w14:textId="77777777" w:rsidR="003E0D83" w:rsidRDefault="003E0D83" w:rsidP="00A714E5">
            <w:pPr>
              <w:suppressAutoHyphens w:val="0"/>
              <w:spacing w:before="120" w:after="120" w:line="240" w:lineRule="auto"/>
              <w:rPr>
                <w:sz w:val="16"/>
                <w:szCs w:val="16"/>
              </w:rPr>
            </w:pPr>
          </w:p>
        </w:tc>
        <w:tc>
          <w:tcPr>
            <w:tcW w:w="855" w:type="dxa"/>
          </w:tcPr>
          <w:p w14:paraId="723B67B1" w14:textId="239C356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79547A9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Dehumidifier</w:t>
            </w:r>
          </w:p>
          <w:p w14:paraId="6C05F266" w14:textId="759FEB3E"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the premises have a dehumidifier, you agree to </w:t>
            </w:r>
            <w:r w:rsidRPr="00F17670">
              <w:rPr>
                <w:rFonts w:ascii="Arial" w:eastAsia="FoundrySterling-Medium" w:hAnsi="Arial" w:cs="Arial"/>
                <w:color w:val="51626F"/>
                <w:sz w:val="20"/>
                <w:szCs w:val="20"/>
              </w:rPr>
              <w:t xml:space="preserve">ensure that </w:t>
            </w:r>
            <w:r>
              <w:rPr>
                <w:rFonts w:ascii="Arial" w:eastAsia="FoundrySterling-Medium" w:hAnsi="Arial" w:cs="Arial"/>
                <w:color w:val="51626F"/>
                <w:sz w:val="20"/>
                <w:szCs w:val="20"/>
              </w:rPr>
              <w:t>it</w:t>
            </w:r>
            <w:r w:rsidRPr="00F17670">
              <w:rPr>
                <w:rFonts w:ascii="Arial" w:eastAsia="FoundrySterling-Medium" w:hAnsi="Arial" w:cs="Arial"/>
                <w:color w:val="51626F"/>
                <w:sz w:val="20"/>
                <w:szCs w:val="20"/>
              </w:rPr>
              <w:t xml:space="preserve"> is emptied </w:t>
            </w:r>
            <w:r>
              <w:rPr>
                <w:rFonts w:ascii="Arial" w:eastAsia="FoundrySterling-Medium" w:hAnsi="Arial" w:cs="Arial"/>
                <w:color w:val="51626F"/>
                <w:sz w:val="20"/>
                <w:szCs w:val="20"/>
              </w:rPr>
              <w:t>regularly and in accordance with manufacturer instructions</w:t>
            </w:r>
            <w:r w:rsidRPr="00F17670">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You agree</w:t>
            </w:r>
            <w:r w:rsidRPr="00F17670">
              <w:rPr>
                <w:rFonts w:ascii="Arial" w:eastAsia="FoundrySterling-Medium" w:hAnsi="Arial" w:cs="Arial"/>
                <w:color w:val="51626F"/>
                <w:sz w:val="20"/>
                <w:szCs w:val="20"/>
              </w:rPr>
              <w:t xml:space="preserve"> not </w:t>
            </w:r>
            <w:r>
              <w:rPr>
                <w:rFonts w:ascii="Arial" w:eastAsia="FoundrySterling-Medium" w:hAnsi="Arial" w:cs="Arial"/>
                <w:color w:val="51626F"/>
                <w:sz w:val="20"/>
                <w:szCs w:val="20"/>
              </w:rPr>
              <w:t xml:space="preserve">to </w:t>
            </w:r>
            <w:r w:rsidRPr="00F17670">
              <w:rPr>
                <w:rFonts w:ascii="Arial" w:eastAsia="FoundrySterling-Medium" w:hAnsi="Arial" w:cs="Arial"/>
                <w:color w:val="51626F"/>
                <w:sz w:val="20"/>
                <w:szCs w:val="20"/>
              </w:rPr>
              <w:t xml:space="preserve">leave any clothing or soft furnishing on or near </w:t>
            </w:r>
            <w:r>
              <w:rPr>
                <w:rFonts w:ascii="Arial" w:eastAsia="FoundrySterling-Medium" w:hAnsi="Arial" w:cs="Arial"/>
                <w:color w:val="51626F"/>
                <w:sz w:val="20"/>
                <w:szCs w:val="20"/>
              </w:rPr>
              <w:t>the dehumidifier</w:t>
            </w:r>
            <w:r w:rsidRPr="00F17670">
              <w:rPr>
                <w:rFonts w:ascii="Arial" w:eastAsia="FoundrySterling-Medium" w:hAnsi="Arial" w:cs="Arial"/>
                <w:color w:val="51626F"/>
                <w:sz w:val="20"/>
                <w:szCs w:val="20"/>
              </w:rPr>
              <w:t>.</w:t>
            </w:r>
          </w:p>
        </w:tc>
      </w:tr>
      <w:tr w:rsidR="003E0D83" w14:paraId="3864FB30" w14:textId="77777777" w:rsidTr="0004712D">
        <w:tc>
          <w:tcPr>
            <w:tcW w:w="289" w:type="dxa"/>
          </w:tcPr>
          <w:p w14:paraId="674EBBC9" w14:textId="77777777" w:rsidR="003E0D83" w:rsidRDefault="003E0D83" w:rsidP="00A714E5">
            <w:pPr>
              <w:suppressAutoHyphens w:val="0"/>
              <w:spacing w:before="120" w:after="120" w:line="240" w:lineRule="auto"/>
              <w:rPr>
                <w:sz w:val="16"/>
                <w:szCs w:val="16"/>
              </w:rPr>
            </w:pPr>
          </w:p>
        </w:tc>
        <w:tc>
          <w:tcPr>
            <w:tcW w:w="855" w:type="dxa"/>
          </w:tcPr>
          <w:p w14:paraId="528709BA" w14:textId="45F002E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C88D0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Laundry</w:t>
            </w:r>
          </w:p>
          <w:p w14:paraId="218CFA24" w14:textId="77A0E4CB"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18703B">
              <w:rPr>
                <w:rFonts w:ascii="Arial" w:eastAsia="FoundrySterling-Medium" w:hAnsi="Arial" w:cs="Arial"/>
                <w:color w:val="51626F"/>
                <w:sz w:val="20"/>
                <w:szCs w:val="20"/>
              </w:rPr>
              <w:t>You must not dry laundry on the radiators or on the balcony.</w:t>
            </w:r>
          </w:p>
        </w:tc>
      </w:tr>
      <w:tr w:rsidR="00CE48FD" w14:paraId="2042BF1C" w14:textId="77777777" w:rsidTr="0004712D">
        <w:tc>
          <w:tcPr>
            <w:tcW w:w="289" w:type="dxa"/>
          </w:tcPr>
          <w:p w14:paraId="0B8E8FFF" w14:textId="77777777" w:rsidR="00CE48FD" w:rsidRDefault="00CE48FD" w:rsidP="00A714E5">
            <w:pPr>
              <w:suppressAutoHyphens w:val="0"/>
              <w:spacing w:before="120" w:after="120" w:line="240" w:lineRule="auto"/>
              <w:rPr>
                <w:sz w:val="16"/>
                <w:szCs w:val="16"/>
              </w:rPr>
            </w:pPr>
          </w:p>
        </w:tc>
        <w:tc>
          <w:tcPr>
            <w:tcW w:w="855" w:type="dxa"/>
          </w:tcPr>
          <w:p w14:paraId="7736DAC9" w14:textId="50428BD8" w:rsidR="00CE48FD" w:rsidRPr="00A65A19" w:rsidRDefault="00CE48FD" w:rsidP="00A714E5">
            <w:pPr>
              <w:pStyle w:val="ListParagraph"/>
              <w:numPr>
                <w:ilvl w:val="0"/>
                <w:numId w:val="24"/>
              </w:numPr>
              <w:suppressAutoHyphens w:val="0"/>
              <w:spacing w:before="120" w:after="120" w:line="240" w:lineRule="auto"/>
              <w:rPr>
                <w:sz w:val="16"/>
                <w:szCs w:val="16"/>
              </w:rPr>
            </w:pPr>
          </w:p>
        </w:tc>
        <w:tc>
          <w:tcPr>
            <w:tcW w:w="9210" w:type="dxa"/>
            <w:gridSpan w:val="2"/>
          </w:tcPr>
          <w:p w14:paraId="665226FB" w14:textId="77777777" w:rsidR="00CE48FD"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Your possessions</w:t>
            </w:r>
          </w:p>
          <w:p w14:paraId="0E745738" w14:textId="7EC5E69C" w:rsidR="00CE48FD" w:rsidRPr="00D1039C"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E48FD">
              <w:rPr>
                <w:rFonts w:ascii="Arial" w:eastAsia="FoundrySterling-Medium" w:hAnsi="Arial" w:cs="Arial"/>
                <w:color w:val="51626F"/>
                <w:sz w:val="20"/>
                <w:szCs w:val="20"/>
              </w:rPr>
              <w:t xml:space="preserve">You must not bring to, and keep in, the premises upholstered furniture (such as sofas and </w:t>
            </w:r>
            <w:r w:rsidR="0004712D" w:rsidRPr="00CE48FD">
              <w:rPr>
                <w:rFonts w:ascii="Arial" w:eastAsia="FoundrySterling-Medium" w:hAnsi="Arial" w:cs="Arial"/>
                <w:color w:val="51626F"/>
                <w:sz w:val="20"/>
                <w:szCs w:val="20"/>
              </w:rPr>
              <w:t>armchairs</w:t>
            </w:r>
            <w:r w:rsidRPr="00CE48FD">
              <w:rPr>
                <w:rFonts w:ascii="Arial" w:eastAsia="FoundrySterling-Medium" w:hAnsi="Arial" w:cs="Arial"/>
                <w:color w:val="51626F"/>
                <w:sz w:val="20"/>
                <w:szCs w:val="20"/>
              </w:rPr>
              <w:t>), heating equipment or any electrical equipment which does not comply with all relevant British Standards.</w:t>
            </w:r>
          </w:p>
        </w:tc>
      </w:tr>
      <w:tr w:rsidR="003E0D83" w14:paraId="10D8C5B3" w14:textId="77777777" w:rsidTr="0004712D">
        <w:tc>
          <w:tcPr>
            <w:tcW w:w="289" w:type="dxa"/>
          </w:tcPr>
          <w:p w14:paraId="5E6DD586" w14:textId="77777777" w:rsidR="003E0D83" w:rsidRDefault="003E0D83" w:rsidP="00A714E5">
            <w:pPr>
              <w:suppressAutoHyphens w:val="0"/>
              <w:spacing w:before="120" w:after="120" w:line="240" w:lineRule="auto"/>
              <w:rPr>
                <w:sz w:val="16"/>
                <w:szCs w:val="16"/>
              </w:rPr>
            </w:pPr>
          </w:p>
        </w:tc>
        <w:tc>
          <w:tcPr>
            <w:tcW w:w="855" w:type="dxa"/>
          </w:tcPr>
          <w:p w14:paraId="36A55B95" w14:textId="02C342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19D879D" w14:textId="78596C43" w:rsidR="003E0D83" w:rsidRDefault="00B35E2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At the end of the tenancy - f</w:t>
            </w:r>
            <w:r w:rsidR="003E0D83" w:rsidRPr="00F61413">
              <w:rPr>
                <w:rFonts w:ascii="Arial" w:eastAsia="Arial-Black" w:hAnsi="Arial" w:cs="Arial"/>
                <w:b/>
                <w:color w:val="51626F"/>
                <w:sz w:val="20"/>
                <w:szCs w:val="20"/>
              </w:rPr>
              <w:t>orwarding address</w:t>
            </w:r>
          </w:p>
          <w:p w14:paraId="00B73E2C" w14:textId="206F4E3A" w:rsidR="003E0D83" w:rsidRPr="0008239F" w:rsidRDefault="003E0D83"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8239F">
              <w:rPr>
                <w:rFonts w:ascii="Arial" w:eastAsia="FoundrySterling-Medium" w:hAnsi="Arial" w:cs="Arial"/>
                <w:color w:val="51626F"/>
                <w:sz w:val="20"/>
                <w:szCs w:val="20"/>
              </w:rPr>
              <w:t xml:space="preserve">Just before or immediately after the tenancy ends, you must give us your new address so that we can contact you </w:t>
            </w:r>
            <w:r w:rsidR="00C64D90">
              <w:rPr>
                <w:rFonts w:ascii="Arial" w:eastAsia="FoundrySterling-Medium" w:hAnsi="Arial" w:cs="Arial"/>
                <w:color w:val="51626F"/>
                <w:sz w:val="20"/>
                <w:szCs w:val="20"/>
              </w:rPr>
              <w:t>about any outstanding matters relating to the tenancy</w:t>
            </w:r>
            <w:r w:rsidRPr="0008239F">
              <w:rPr>
                <w:rFonts w:ascii="Arial" w:eastAsia="FoundrySterling-Medium" w:hAnsi="Arial" w:cs="Arial"/>
                <w:color w:val="51626F"/>
                <w:sz w:val="20"/>
                <w:szCs w:val="20"/>
              </w:rPr>
              <w:t>.</w:t>
            </w:r>
          </w:p>
        </w:tc>
      </w:tr>
      <w:tr w:rsidR="003E0D83" w14:paraId="03B3CF42" w14:textId="77777777" w:rsidTr="0004712D">
        <w:tc>
          <w:tcPr>
            <w:tcW w:w="289" w:type="dxa"/>
          </w:tcPr>
          <w:p w14:paraId="63A6B1E3" w14:textId="77777777" w:rsidR="003E0D83" w:rsidRDefault="003E0D83" w:rsidP="00A714E5">
            <w:pPr>
              <w:suppressAutoHyphens w:val="0"/>
              <w:spacing w:before="120" w:after="120" w:line="240" w:lineRule="auto"/>
              <w:rPr>
                <w:sz w:val="16"/>
                <w:szCs w:val="16"/>
              </w:rPr>
            </w:pPr>
          </w:p>
        </w:tc>
        <w:tc>
          <w:tcPr>
            <w:tcW w:w="855" w:type="dxa"/>
          </w:tcPr>
          <w:p w14:paraId="0D0343E2" w14:textId="2B24BB9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C32E4C8" w14:textId="15F24ABB" w:rsidR="003E0D83" w:rsidRDefault="00BD02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Wi-Fi</w:t>
            </w:r>
          </w:p>
          <w:p w14:paraId="277BFEB5" w14:textId="77777777" w:rsidR="00D134C4" w:rsidRDefault="00AC74E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complimentary </w:t>
            </w:r>
            <w:r w:rsidR="00BD02C3">
              <w:rPr>
                <w:rFonts w:ascii="Arial" w:eastAsia="FoundrySterling-Medium" w:hAnsi="Arial" w:cs="Arial"/>
                <w:color w:val="51626F"/>
                <w:sz w:val="20"/>
                <w:szCs w:val="20"/>
              </w:rPr>
              <w:t>Wi-Fi</w:t>
            </w:r>
            <w:r w:rsidR="003E0D83">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p w14:paraId="64505C06" w14:textId="1688333E" w:rsidR="00C64D90" w:rsidRDefault="00C64D9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022287ED" w14:textId="77777777" w:rsidR="00955C4E" w:rsidRDefault="00955C4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514FF697" w14:textId="5AE73913" w:rsidR="00D134C4" w:rsidRPr="0008239F" w:rsidRDefault="00D134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3B3AFF0A" w14:textId="77777777" w:rsidTr="0004712D">
        <w:tc>
          <w:tcPr>
            <w:tcW w:w="289" w:type="dxa"/>
          </w:tcPr>
          <w:p w14:paraId="5E06CF7C" w14:textId="77777777" w:rsidR="003E0D83" w:rsidRDefault="003E0D83" w:rsidP="00A714E5">
            <w:pPr>
              <w:suppressAutoHyphens w:val="0"/>
              <w:spacing w:before="120" w:after="120" w:line="240" w:lineRule="auto"/>
              <w:rPr>
                <w:sz w:val="16"/>
                <w:szCs w:val="16"/>
              </w:rPr>
            </w:pPr>
          </w:p>
        </w:tc>
        <w:tc>
          <w:tcPr>
            <w:tcW w:w="855" w:type="dxa"/>
          </w:tcPr>
          <w:p w14:paraId="4652B67E" w14:textId="20F4F34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48FA313D" w14:textId="7B20D406"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Conduct</w:t>
            </w:r>
            <w:r w:rsidR="003100A3">
              <w:rPr>
                <w:rFonts w:ascii="Arial" w:eastAsia="FoundrySterling-Medium" w:hAnsi="Arial" w:cs="Arial"/>
                <w:b/>
                <w:color w:val="51626F"/>
                <w:sz w:val="20"/>
                <w:szCs w:val="20"/>
              </w:rPr>
              <w:t xml:space="preserve"> and compliance with building policies</w:t>
            </w:r>
          </w:p>
          <w:p w14:paraId="13296431" w14:textId="77777777" w:rsidR="00D134C4"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must </w:t>
            </w:r>
            <w:r w:rsidR="003100A3">
              <w:rPr>
                <w:rFonts w:ascii="Arial" w:eastAsia="FoundrySterling-Medium" w:hAnsi="Arial" w:cs="Arial"/>
                <w:color w:val="51626F"/>
                <w:sz w:val="20"/>
                <w:szCs w:val="20"/>
              </w:rPr>
              <w:t xml:space="preserve">comply with any fire safety or evacuation policies which apply to the </w:t>
            </w:r>
            <w:proofErr w:type="gramStart"/>
            <w:r w:rsidR="003100A3">
              <w:rPr>
                <w:rFonts w:ascii="Arial" w:eastAsia="FoundrySterling-Medium" w:hAnsi="Arial" w:cs="Arial"/>
                <w:color w:val="51626F"/>
                <w:sz w:val="20"/>
                <w:szCs w:val="20"/>
              </w:rPr>
              <w:t>building</w:t>
            </w:r>
            <w:proofErr w:type="gramEnd"/>
            <w:r w:rsidR="003100A3">
              <w:rPr>
                <w:rFonts w:ascii="Arial" w:eastAsia="FoundrySterling-Medium" w:hAnsi="Arial" w:cs="Arial"/>
                <w:color w:val="51626F"/>
                <w:sz w:val="20"/>
                <w:szCs w:val="20"/>
              </w:rPr>
              <w:t xml:space="preserve"> and you agree </w:t>
            </w:r>
            <w:r>
              <w:rPr>
                <w:rFonts w:ascii="Arial" w:eastAsia="FoundrySterling-Medium" w:hAnsi="Arial" w:cs="Arial"/>
                <w:color w:val="51626F"/>
                <w:sz w:val="20"/>
                <w:szCs w:val="20"/>
              </w:rPr>
              <w:t xml:space="preserve">not to be rude or discourteous to us, our employees, agents or contractors and that you </w:t>
            </w:r>
            <w:r w:rsidR="003100A3">
              <w:rPr>
                <w:rFonts w:ascii="Arial" w:eastAsia="FoundrySterling-Medium" w:hAnsi="Arial" w:cs="Arial"/>
                <w:color w:val="51626F"/>
                <w:sz w:val="20"/>
                <w:szCs w:val="20"/>
              </w:rPr>
              <w:t xml:space="preserve">will </w:t>
            </w:r>
            <w:r>
              <w:rPr>
                <w:rFonts w:ascii="Arial" w:eastAsia="FoundrySterling-Medium" w:hAnsi="Arial" w:cs="Arial"/>
                <w:color w:val="51626F"/>
                <w:sz w:val="20"/>
                <w:szCs w:val="20"/>
              </w:rPr>
              <w:t>not behave</w:t>
            </w:r>
          </w:p>
          <w:p w14:paraId="6E2FCF92" w14:textId="2BAFD274"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in an aggressive manner to anyone in the building or in the vicinity of the building. We do not tolerate any form of abuse directed towards our staff, agents</w:t>
            </w:r>
            <w:r w:rsidR="003100A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contractors</w:t>
            </w:r>
            <w:r w:rsidR="003100A3">
              <w:rPr>
                <w:rFonts w:ascii="Arial" w:eastAsia="FoundrySterling-Medium" w:hAnsi="Arial" w:cs="Arial"/>
                <w:color w:val="51626F"/>
                <w:sz w:val="20"/>
                <w:szCs w:val="20"/>
              </w:rPr>
              <w:t xml:space="preserve"> or other residents</w:t>
            </w:r>
            <w:r>
              <w:rPr>
                <w:rFonts w:ascii="Arial" w:eastAsia="FoundrySterling-Medium" w:hAnsi="Arial" w:cs="Arial"/>
                <w:color w:val="51626F"/>
                <w:sz w:val="20"/>
                <w:szCs w:val="20"/>
              </w:rPr>
              <w:t>.</w:t>
            </w:r>
          </w:p>
        </w:tc>
      </w:tr>
      <w:tr w:rsidR="002E3501" w14:paraId="4E95543E" w14:textId="77777777" w:rsidTr="0004712D">
        <w:tc>
          <w:tcPr>
            <w:tcW w:w="10354" w:type="dxa"/>
            <w:gridSpan w:val="4"/>
          </w:tcPr>
          <w:p w14:paraId="033976F5" w14:textId="0B8C97FF" w:rsidR="002E3501" w:rsidRPr="00F61413" w:rsidRDefault="002E3501" w:rsidP="00A714E5">
            <w:pPr>
              <w:suppressAutoHyphens w:val="0"/>
              <w:spacing w:after="120" w:line="240" w:lineRule="auto"/>
              <w:rPr>
                <w:rFonts w:ascii="Arial" w:eastAsia="Arial-Black" w:hAnsi="Arial" w:cs="Arial"/>
                <w:b/>
                <w:color w:val="51626F"/>
                <w:sz w:val="20"/>
                <w:szCs w:val="20"/>
              </w:rPr>
            </w:pPr>
          </w:p>
        </w:tc>
      </w:tr>
      <w:tr w:rsidR="003E0D83" w14:paraId="0C2E3A6C" w14:textId="77777777" w:rsidTr="0004712D">
        <w:tc>
          <w:tcPr>
            <w:tcW w:w="289" w:type="dxa"/>
          </w:tcPr>
          <w:p w14:paraId="32C303D1" w14:textId="77777777" w:rsidR="003E0D83" w:rsidRDefault="003E0D83" w:rsidP="00A714E5">
            <w:pPr>
              <w:suppressAutoHyphens w:val="0"/>
              <w:spacing w:before="120" w:after="120" w:line="240" w:lineRule="auto"/>
              <w:rPr>
                <w:sz w:val="16"/>
                <w:szCs w:val="16"/>
              </w:rPr>
            </w:pPr>
          </w:p>
        </w:tc>
        <w:tc>
          <w:tcPr>
            <w:tcW w:w="855" w:type="dxa"/>
          </w:tcPr>
          <w:p w14:paraId="7E763F04" w14:textId="271A835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64FA3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Fly tipping</w:t>
            </w:r>
          </w:p>
          <w:p w14:paraId="195C7CD8" w14:textId="2A28AEC2"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14:paraId="58519A10" w14:textId="77777777" w:rsidTr="0004712D">
        <w:tc>
          <w:tcPr>
            <w:tcW w:w="289" w:type="dxa"/>
          </w:tcPr>
          <w:p w14:paraId="0E8E0E83" w14:textId="77777777" w:rsidR="003E0D83" w:rsidRDefault="003E0D83" w:rsidP="00A714E5">
            <w:pPr>
              <w:suppressAutoHyphens w:val="0"/>
              <w:spacing w:before="120" w:after="120" w:line="240" w:lineRule="auto"/>
              <w:rPr>
                <w:sz w:val="16"/>
                <w:szCs w:val="16"/>
              </w:rPr>
            </w:pPr>
          </w:p>
        </w:tc>
        <w:tc>
          <w:tcPr>
            <w:tcW w:w="855" w:type="dxa"/>
          </w:tcPr>
          <w:p w14:paraId="7ACF70C2" w14:textId="7007A2B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5709437C" w14:textId="6F71CFA3" w:rsidR="003E0D83" w:rsidRDefault="0059458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Barbecues</w:t>
            </w:r>
          </w:p>
          <w:p w14:paraId="0325B306" w14:textId="7A62F973" w:rsidR="003E0D83" w:rsidRPr="00C6555A" w:rsidRDefault="00BD68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Unless with equipment provided by us and with our consent, y</w:t>
            </w:r>
            <w:r w:rsidR="003E0D83">
              <w:rPr>
                <w:rFonts w:ascii="Arial" w:eastAsia="FoundrySterling-Medium" w:hAnsi="Arial" w:cs="Arial"/>
                <w:color w:val="51626F"/>
                <w:sz w:val="20"/>
                <w:szCs w:val="20"/>
              </w:rPr>
              <w:t>ou must not light</w:t>
            </w:r>
            <w:r w:rsidR="003100A3">
              <w:rPr>
                <w:rFonts w:ascii="Arial" w:eastAsia="FoundrySterling-Medium" w:hAnsi="Arial" w:cs="Arial"/>
                <w:color w:val="51626F"/>
                <w:sz w:val="20"/>
                <w:szCs w:val="20"/>
              </w:rPr>
              <w:t xml:space="preserve"> or use</w:t>
            </w:r>
            <w:r w:rsidR="003E0D83">
              <w:rPr>
                <w:rFonts w:ascii="Arial" w:eastAsia="FoundrySterling-Medium" w:hAnsi="Arial" w:cs="Arial"/>
                <w:color w:val="51626F"/>
                <w:sz w:val="20"/>
                <w:szCs w:val="20"/>
              </w:rPr>
              <w:t xml:space="preserve"> any </w:t>
            </w:r>
            <w:r w:rsidR="00594588">
              <w:rPr>
                <w:rFonts w:ascii="Arial" w:eastAsia="FoundrySterling-Medium" w:hAnsi="Arial" w:cs="Arial"/>
                <w:color w:val="51626F"/>
                <w:sz w:val="20"/>
                <w:szCs w:val="20"/>
              </w:rPr>
              <w:t>barbecues</w:t>
            </w:r>
            <w:r w:rsidR="003100A3">
              <w:rPr>
                <w:rFonts w:ascii="Arial" w:eastAsia="FoundrySterling-Medium" w:hAnsi="Arial" w:cs="Arial"/>
                <w:color w:val="51626F"/>
                <w:sz w:val="20"/>
                <w:szCs w:val="20"/>
              </w:rPr>
              <w:t xml:space="preserve"> of any type</w:t>
            </w:r>
            <w:r w:rsidR="00594588">
              <w:rPr>
                <w:rFonts w:ascii="Arial" w:eastAsia="FoundrySterling-Medium" w:hAnsi="Arial" w:cs="Arial"/>
                <w:color w:val="51626F"/>
                <w:sz w:val="20"/>
                <w:szCs w:val="20"/>
              </w:rPr>
              <w:t xml:space="preserve"> </w:t>
            </w:r>
            <w:r w:rsidR="003E0D83">
              <w:rPr>
                <w:rFonts w:ascii="Arial" w:eastAsia="FoundrySterling-Medium" w:hAnsi="Arial" w:cs="Arial"/>
                <w:color w:val="51626F"/>
                <w:sz w:val="20"/>
                <w:szCs w:val="20"/>
              </w:rPr>
              <w:t>or otherwise cook on any balcony or in any communal space in the building.</w:t>
            </w:r>
          </w:p>
        </w:tc>
      </w:tr>
      <w:tr w:rsidR="00C6555A" w14:paraId="65105FA7" w14:textId="77777777" w:rsidTr="0004712D">
        <w:tc>
          <w:tcPr>
            <w:tcW w:w="289" w:type="dxa"/>
          </w:tcPr>
          <w:p w14:paraId="02D7DB80" w14:textId="77777777" w:rsidR="00C6555A" w:rsidRDefault="00C6555A" w:rsidP="00A714E5">
            <w:pPr>
              <w:suppressAutoHyphens w:val="0"/>
              <w:spacing w:before="120" w:after="120" w:line="240" w:lineRule="auto"/>
              <w:rPr>
                <w:sz w:val="16"/>
                <w:szCs w:val="16"/>
              </w:rPr>
            </w:pPr>
          </w:p>
        </w:tc>
        <w:tc>
          <w:tcPr>
            <w:tcW w:w="855" w:type="dxa"/>
          </w:tcPr>
          <w:p w14:paraId="2E0C7C4B" w14:textId="1000C02F" w:rsidR="00C6555A" w:rsidRDefault="00C6555A"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210" w:type="dxa"/>
            <w:gridSpan w:val="2"/>
          </w:tcPr>
          <w:p w14:paraId="300904F8" w14:textId="4F6D32C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Arial-Black" w:hAnsi="Arial" w:cs="Arial"/>
                <w:b/>
                <w:color w:val="51626F"/>
                <w:sz w:val="20"/>
                <w:szCs w:val="20"/>
              </w:rPr>
              <w:t>When the tenancy ends</w:t>
            </w:r>
          </w:p>
        </w:tc>
      </w:tr>
      <w:tr w:rsidR="00C6555A" w14:paraId="55C8AC54" w14:textId="77777777" w:rsidTr="0004712D">
        <w:tc>
          <w:tcPr>
            <w:tcW w:w="289" w:type="dxa"/>
          </w:tcPr>
          <w:p w14:paraId="5FE8198F" w14:textId="77777777" w:rsidR="00C6555A" w:rsidRDefault="00C6555A" w:rsidP="00A714E5">
            <w:pPr>
              <w:suppressAutoHyphens w:val="0"/>
              <w:spacing w:before="120" w:after="120" w:line="240" w:lineRule="auto"/>
              <w:rPr>
                <w:sz w:val="16"/>
                <w:szCs w:val="16"/>
              </w:rPr>
            </w:pPr>
          </w:p>
        </w:tc>
        <w:tc>
          <w:tcPr>
            <w:tcW w:w="855" w:type="dxa"/>
          </w:tcPr>
          <w:p w14:paraId="66296E0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tcPr>
          <w:p w14:paraId="5E6EA54F" w14:textId="299AD2FD" w:rsidR="00C6555A" w:rsidRPr="00F6220F" w:rsidRDefault="00F6220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220F">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Pr>
                <w:rFonts w:ascii="Arial" w:eastAsia="FoundrySterling-Medium" w:hAnsi="Arial" w:cs="Arial"/>
                <w:color w:val="51626F"/>
                <w:sz w:val="20"/>
                <w:szCs w:val="20"/>
              </w:rPr>
              <w:t>cleaned to a professional standard</w:t>
            </w:r>
            <w:r w:rsidRPr="00F6220F">
              <w:rPr>
                <w:rFonts w:ascii="Arial" w:eastAsia="FoundrySterling-Medium" w:hAnsi="Arial" w:cs="Arial"/>
                <w:color w:val="51626F"/>
                <w:sz w:val="20"/>
                <w:szCs w:val="20"/>
              </w:rPr>
              <w:t xml:space="preserve"> and if you fail to do this, we </w:t>
            </w:r>
            <w:r w:rsidR="0039110F" w:rsidRPr="0039110F">
              <w:rPr>
                <w:rFonts w:ascii="Arial" w:eastAsia="FoundrySterling-Medium" w:hAnsi="Arial" w:cs="Arial"/>
                <w:color w:val="51626F"/>
                <w:sz w:val="20"/>
                <w:szCs w:val="20"/>
              </w:rPr>
              <w:t xml:space="preserve">will be entitled to claim damages from you relating to the costs incurred </w:t>
            </w:r>
            <w:r w:rsidR="0039110F">
              <w:rPr>
                <w:rFonts w:ascii="Arial" w:eastAsia="FoundrySterling-Medium" w:hAnsi="Arial" w:cs="Arial"/>
                <w:color w:val="51626F"/>
                <w:sz w:val="20"/>
                <w:szCs w:val="20"/>
              </w:rPr>
              <w:t xml:space="preserve">by us for any </w:t>
            </w:r>
            <w:r w:rsidRPr="00F6220F">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14:paraId="6DBD3553" w14:textId="77777777" w:rsidTr="0004712D">
        <w:tc>
          <w:tcPr>
            <w:tcW w:w="289" w:type="dxa"/>
          </w:tcPr>
          <w:p w14:paraId="26F2FC26" w14:textId="77777777" w:rsidR="00C6555A" w:rsidRDefault="00C6555A" w:rsidP="00A714E5">
            <w:pPr>
              <w:suppressAutoHyphens w:val="0"/>
              <w:spacing w:before="120" w:after="120" w:line="240" w:lineRule="auto"/>
              <w:rPr>
                <w:sz w:val="16"/>
                <w:szCs w:val="16"/>
              </w:rPr>
            </w:pPr>
          </w:p>
        </w:tc>
        <w:tc>
          <w:tcPr>
            <w:tcW w:w="855" w:type="dxa"/>
          </w:tcPr>
          <w:p w14:paraId="52C00A2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tcPr>
          <w:p w14:paraId="73B47A1A" w14:textId="339D0895"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Pr>
                <w:rFonts w:ascii="Arial" w:eastAsia="FoundrySterling-Medium" w:hAnsi="Arial" w:cs="Arial"/>
                <w:color w:val="51626F"/>
                <w:sz w:val="20"/>
                <w:szCs w:val="20"/>
              </w:rPr>
              <w:t>We</w:t>
            </w:r>
            <w:r w:rsidR="0039110F" w:rsidRPr="0039110F">
              <w:rPr>
                <w:rFonts w:ascii="Arial" w:eastAsia="FoundrySterling-Medium" w:hAnsi="Arial" w:cs="Arial"/>
                <w:color w:val="51626F"/>
                <w:sz w:val="20"/>
                <w:szCs w:val="20"/>
              </w:rPr>
              <w:t xml:space="preserve"> will be entitled to claim damages from you relating to the costs incurred  </w:t>
            </w:r>
            <w:r w:rsidR="0039110F">
              <w:rPr>
                <w:rFonts w:ascii="Arial" w:eastAsia="FoundrySterling-Medium" w:hAnsi="Arial" w:cs="Arial"/>
                <w:color w:val="51626F"/>
                <w:sz w:val="20"/>
                <w:szCs w:val="20"/>
              </w:rPr>
              <w:t>if we</w:t>
            </w:r>
            <w:r w:rsidRPr="00F61413">
              <w:rPr>
                <w:rFonts w:ascii="Arial" w:eastAsia="FoundrySterling-Medium" w:hAnsi="Arial" w:cs="Arial"/>
                <w:color w:val="51626F"/>
                <w:sz w:val="20"/>
                <w:szCs w:val="20"/>
              </w:rPr>
              <w:t xml:space="preserve"> have to pay to repair any damage or replace any furniture and fittings if you fail to replace or repair anything under this clause.</w:t>
            </w:r>
          </w:p>
        </w:tc>
      </w:tr>
      <w:tr w:rsidR="00C6555A" w14:paraId="71D0AA3E" w14:textId="77777777" w:rsidTr="0004712D">
        <w:tc>
          <w:tcPr>
            <w:tcW w:w="289" w:type="dxa"/>
          </w:tcPr>
          <w:p w14:paraId="7334BFB0" w14:textId="77777777" w:rsidR="00C6555A" w:rsidRDefault="00C6555A" w:rsidP="00A714E5">
            <w:pPr>
              <w:suppressAutoHyphens w:val="0"/>
              <w:spacing w:before="120" w:after="120" w:line="240" w:lineRule="auto"/>
              <w:rPr>
                <w:sz w:val="16"/>
                <w:szCs w:val="16"/>
              </w:rPr>
            </w:pPr>
          </w:p>
        </w:tc>
        <w:tc>
          <w:tcPr>
            <w:tcW w:w="855" w:type="dxa"/>
          </w:tcPr>
          <w:p w14:paraId="49AABF1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tcPr>
          <w:p w14:paraId="47FDE1EA" w14:textId="264A47ED"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w:t>
            </w:r>
            <w:r w:rsidR="00B92F12">
              <w:rPr>
                <w:rFonts w:ascii="Arial" w:eastAsia="FoundrySterling-Medium" w:hAnsi="Arial" w:cs="Arial"/>
                <w:color w:val="51626F"/>
                <w:sz w:val="20"/>
                <w:szCs w:val="20"/>
              </w:rPr>
              <w:t xml:space="preserve">to a professional standard </w:t>
            </w:r>
            <w:r w:rsidRPr="00F61413">
              <w:rPr>
                <w:rFonts w:ascii="Arial" w:eastAsia="FoundrySterling-Medium" w:hAnsi="Arial" w:cs="Arial"/>
                <w:color w:val="51626F"/>
                <w:sz w:val="20"/>
                <w:szCs w:val="20"/>
              </w:rPr>
              <w:t>any wall or other surfaces on which you have hung photographs, pictures, posters and so on.</w:t>
            </w:r>
          </w:p>
        </w:tc>
      </w:tr>
      <w:tr w:rsidR="00C6555A" w14:paraId="147FDCFE" w14:textId="77777777" w:rsidTr="0004712D">
        <w:tc>
          <w:tcPr>
            <w:tcW w:w="289" w:type="dxa"/>
          </w:tcPr>
          <w:p w14:paraId="20534056" w14:textId="77777777" w:rsidR="00C6555A" w:rsidRDefault="00C6555A" w:rsidP="00A714E5">
            <w:pPr>
              <w:suppressAutoHyphens w:val="0"/>
              <w:spacing w:before="120" w:after="120" w:line="240" w:lineRule="auto"/>
              <w:rPr>
                <w:sz w:val="16"/>
                <w:szCs w:val="16"/>
              </w:rPr>
            </w:pPr>
          </w:p>
        </w:tc>
        <w:tc>
          <w:tcPr>
            <w:tcW w:w="855" w:type="dxa"/>
          </w:tcPr>
          <w:p w14:paraId="34D7D6A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tcPr>
          <w:p w14:paraId="09D39175" w14:textId="1C8F28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14:paraId="5ED49C79" w14:textId="77777777" w:rsidTr="0004712D">
        <w:tc>
          <w:tcPr>
            <w:tcW w:w="289" w:type="dxa"/>
          </w:tcPr>
          <w:p w14:paraId="2242A710" w14:textId="77777777" w:rsidR="00C6555A" w:rsidRDefault="00C6555A" w:rsidP="00A714E5">
            <w:pPr>
              <w:suppressAutoHyphens w:val="0"/>
              <w:spacing w:before="120" w:after="120" w:line="240" w:lineRule="auto"/>
              <w:rPr>
                <w:sz w:val="16"/>
                <w:szCs w:val="16"/>
              </w:rPr>
            </w:pPr>
          </w:p>
        </w:tc>
        <w:tc>
          <w:tcPr>
            <w:tcW w:w="855" w:type="dxa"/>
          </w:tcPr>
          <w:p w14:paraId="720FC88E"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tcPr>
          <w:p w14:paraId="3C0D0864" w14:textId="77777777" w:rsidR="002E7A3A" w:rsidRDefault="00C6555A" w:rsidP="00F0455B">
            <w:pPr>
              <w:suppressAutoHyphens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w:t>
            </w:r>
            <w:r w:rsidR="0039110F" w:rsidRPr="00F61413">
              <w:rPr>
                <w:rFonts w:ascii="Arial" w:eastAsia="FoundrySterling-Medium" w:hAnsi="Arial" w:cs="Arial"/>
                <w:color w:val="51626F"/>
                <w:sz w:val="20"/>
                <w:szCs w:val="20"/>
              </w:rPr>
              <w:t>redecora</w:t>
            </w:r>
            <w:r w:rsidR="0039110F">
              <w:rPr>
                <w:rFonts w:ascii="Arial" w:eastAsia="FoundrySterling-Medium" w:hAnsi="Arial" w:cs="Arial"/>
                <w:color w:val="51626F"/>
                <w:sz w:val="20"/>
                <w:szCs w:val="20"/>
              </w:rPr>
              <w:t xml:space="preserve">te </w:t>
            </w:r>
            <w:r w:rsidRPr="00F61413">
              <w:rPr>
                <w:rFonts w:ascii="Arial" w:eastAsia="FoundrySterling-Medium" w:hAnsi="Arial" w:cs="Arial"/>
                <w:color w:val="51626F"/>
                <w:sz w:val="20"/>
                <w:szCs w:val="20"/>
              </w:rPr>
              <w:t xml:space="preserve">any rooms or part of the premises </w:t>
            </w:r>
            <w:r>
              <w:rPr>
                <w:rFonts w:ascii="Arial" w:eastAsia="FoundrySterling-Medium" w:hAnsi="Arial" w:cs="Arial"/>
                <w:color w:val="51626F"/>
                <w:sz w:val="20"/>
                <w:szCs w:val="20"/>
              </w:rPr>
              <w:t>if</w:t>
            </w:r>
            <w:r w:rsidRPr="00F61413">
              <w:rPr>
                <w:rFonts w:ascii="Arial" w:eastAsia="FoundrySterling-Medium" w:hAnsi="Arial" w:cs="Arial"/>
                <w:color w:val="51626F"/>
                <w:sz w:val="20"/>
                <w:szCs w:val="20"/>
              </w:rPr>
              <w:t xml:space="preserve"> you decorated or changed</w:t>
            </w:r>
            <w:r>
              <w:rPr>
                <w:rFonts w:ascii="Arial" w:eastAsia="FoundrySterling-Medium" w:hAnsi="Arial" w:cs="Arial"/>
                <w:color w:val="51626F"/>
                <w:sz w:val="20"/>
                <w:szCs w:val="20"/>
              </w:rPr>
              <w:t xml:space="preserve"> them</w:t>
            </w:r>
            <w:r w:rsidRPr="00F61413">
              <w:rPr>
                <w:rFonts w:ascii="Arial" w:eastAsia="FoundrySterling-Medium" w:hAnsi="Arial" w:cs="Arial"/>
                <w:color w:val="51626F"/>
                <w:sz w:val="20"/>
                <w:szCs w:val="20"/>
              </w:rPr>
              <w:t xml:space="preserve"> </w:t>
            </w:r>
          </w:p>
          <w:p w14:paraId="68571B4D" w14:textId="77777777" w:rsidR="00C05F3E" w:rsidRDefault="00C05F3E" w:rsidP="00F0455B">
            <w:pPr>
              <w:suppressAutoHyphens w:val="0"/>
              <w:spacing w:before="120" w:after="120" w:line="240" w:lineRule="auto"/>
              <w:jc w:val="both"/>
              <w:rPr>
                <w:rFonts w:ascii="Arial" w:eastAsia="FoundrySterling-Medium" w:hAnsi="Arial" w:cs="Arial"/>
                <w:color w:val="51626F"/>
                <w:sz w:val="53"/>
                <w:szCs w:val="53"/>
              </w:rPr>
            </w:pPr>
          </w:p>
          <w:p w14:paraId="15A5428E" w14:textId="4AA99F75" w:rsidR="00F0455B" w:rsidRDefault="00F0455B" w:rsidP="00F0455B">
            <w:pPr>
              <w:suppressAutoHyphens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p w14:paraId="7FF6F79B" w14:textId="77777777" w:rsidR="00F0455B" w:rsidRDefault="00F0455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7B03E0D1" w14:textId="2A5EF9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without our written permission.</w:t>
            </w:r>
          </w:p>
        </w:tc>
      </w:tr>
      <w:tr w:rsidR="0037646A" w14:paraId="4D0B21F5" w14:textId="77777777" w:rsidTr="0004712D">
        <w:tc>
          <w:tcPr>
            <w:tcW w:w="289" w:type="dxa"/>
          </w:tcPr>
          <w:p w14:paraId="41B7CED1" w14:textId="77777777" w:rsidR="0037646A" w:rsidRDefault="0037646A" w:rsidP="0037646A">
            <w:pPr>
              <w:suppressAutoHyphens w:val="0"/>
              <w:spacing w:before="120" w:after="120" w:line="240" w:lineRule="auto"/>
              <w:rPr>
                <w:sz w:val="16"/>
                <w:szCs w:val="16"/>
              </w:rPr>
            </w:pPr>
          </w:p>
        </w:tc>
        <w:tc>
          <w:tcPr>
            <w:tcW w:w="855" w:type="dxa"/>
          </w:tcPr>
          <w:p w14:paraId="4385F507"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45D675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513" w:type="dxa"/>
          </w:tcPr>
          <w:p w14:paraId="33D3525A" w14:textId="32D38A8D" w:rsidR="0037646A" w:rsidRPr="00F61413" w:rsidRDefault="0037646A" w:rsidP="00B23B43">
            <w:pPr>
              <w:suppressAutoHyphens w:val="0"/>
              <w:spacing w:before="120" w:after="120" w:line="240" w:lineRule="auto"/>
              <w:jc w:val="both"/>
              <w:rPr>
                <w:rFonts w:ascii="Arial" w:eastAsia="FoundrySterling-Medium" w:hAnsi="Arial" w:cs="Arial"/>
                <w:color w:val="51626F"/>
                <w:sz w:val="20"/>
                <w:szCs w:val="20"/>
              </w:rPr>
            </w:pPr>
          </w:p>
        </w:tc>
      </w:tr>
      <w:tr w:rsidR="0037646A" w14:paraId="0DE1C0D6" w14:textId="77777777" w:rsidTr="0004712D">
        <w:tc>
          <w:tcPr>
            <w:tcW w:w="289" w:type="dxa"/>
          </w:tcPr>
          <w:p w14:paraId="01BE989E" w14:textId="77777777" w:rsidR="0037646A" w:rsidRDefault="0037646A" w:rsidP="0037646A">
            <w:pPr>
              <w:suppressAutoHyphens w:val="0"/>
              <w:spacing w:before="120" w:after="120" w:line="240" w:lineRule="auto"/>
              <w:rPr>
                <w:sz w:val="16"/>
                <w:szCs w:val="16"/>
              </w:rPr>
            </w:pPr>
          </w:p>
        </w:tc>
        <w:tc>
          <w:tcPr>
            <w:tcW w:w="855" w:type="dxa"/>
          </w:tcPr>
          <w:p w14:paraId="07F19D86"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g.</w:t>
            </w:r>
          </w:p>
        </w:tc>
        <w:tc>
          <w:tcPr>
            <w:tcW w:w="8513" w:type="dxa"/>
          </w:tcPr>
          <w:p w14:paraId="1490B0F7" w14:textId="62F5BE80"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arrange to return any television or other equipment or appliance you have hired or rented to the company you rented it from.</w:t>
            </w:r>
          </w:p>
        </w:tc>
      </w:tr>
      <w:tr w:rsidR="0037646A" w14:paraId="6538DFFD" w14:textId="77777777" w:rsidTr="0004712D">
        <w:tc>
          <w:tcPr>
            <w:tcW w:w="289" w:type="dxa"/>
          </w:tcPr>
          <w:p w14:paraId="577B0338" w14:textId="77777777" w:rsidR="0037646A" w:rsidRDefault="0037646A" w:rsidP="0037646A">
            <w:pPr>
              <w:suppressAutoHyphens w:val="0"/>
              <w:spacing w:before="120" w:after="120" w:line="240" w:lineRule="auto"/>
              <w:rPr>
                <w:sz w:val="16"/>
                <w:szCs w:val="16"/>
              </w:rPr>
            </w:pPr>
          </w:p>
        </w:tc>
        <w:tc>
          <w:tcPr>
            <w:tcW w:w="855" w:type="dxa"/>
          </w:tcPr>
          <w:p w14:paraId="253761EC"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8B467C2" w14:textId="1B135B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h.</w:t>
            </w:r>
          </w:p>
        </w:tc>
        <w:tc>
          <w:tcPr>
            <w:tcW w:w="8513" w:type="dxa"/>
          </w:tcPr>
          <w:p w14:paraId="1BFD7331" w14:textId="344FB832"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bl>
    <w:tbl>
      <w:tblPr>
        <w:tblStyle w:val="TableGrid"/>
        <w:tblpPr w:leftFromText="180" w:rightFromText="180" w:vertAnchor="text" w:horzAnchor="margin" w:tblpXSpec="center" w:tblpY="1"/>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7948"/>
      </w:tblGrid>
      <w:tr w:rsidR="00F0455B" w14:paraId="026154D5" w14:textId="77777777" w:rsidTr="00F0455B">
        <w:tc>
          <w:tcPr>
            <w:tcW w:w="10354" w:type="dxa"/>
            <w:gridSpan w:val="6"/>
          </w:tcPr>
          <w:p w14:paraId="379FA3F2" w14:textId="77777777" w:rsidR="00F0455B" w:rsidRPr="00F61413" w:rsidRDefault="00F0455B" w:rsidP="00F0455B">
            <w:pPr>
              <w:suppressAutoHyphens w:val="0"/>
              <w:spacing w:after="120" w:line="240" w:lineRule="auto"/>
              <w:rPr>
                <w:rFonts w:ascii="Arial" w:eastAsia="Arial-Black" w:hAnsi="Arial" w:cs="Arial"/>
                <w:b/>
                <w:color w:val="51626F"/>
                <w:sz w:val="20"/>
                <w:szCs w:val="20"/>
              </w:rPr>
            </w:pPr>
          </w:p>
        </w:tc>
      </w:tr>
      <w:tr w:rsidR="00F0455B" w14:paraId="4076DD00" w14:textId="77777777" w:rsidTr="00F0455B">
        <w:tc>
          <w:tcPr>
            <w:tcW w:w="289" w:type="dxa"/>
          </w:tcPr>
          <w:p w14:paraId="6B0021A7" w14:textId="77777777" w:rsidR="00F0455B" w:rsidRDefault="00F0455B" w:rsidP="00F0455B">
            <w:pPr>
              <w:suppressAutoHyphens w:val="0"/>
              <w:spacing w:before="120" w:after="120" w:line="240" w:lineRule="auto"/>
              <w:rPr>
                <w:sz w:val="16"/>
                <w:szCs w:val="16"/>
              </w:rPr>
            </w:pPr>
          </w:p>
        </w:tc>
        <w:tc>
          <w:tcPr>
            <w:tcW w:w="855" w:type="dxa"/>
          </w:tcPr>
          <w:p w14:paraId="7F17FF4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56AA1280"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i.</w:t>
            </w:r>
          </w:p>
        </w:tc>
        <w:tc>
          <w:tcPr>
            <w:tcW w:w="8513" w:type="dxa"/>
            <w:gridSpan w:val="3"/>
          </w:tcPr>
          <w:p w14:paraId="55949722"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F0455B" w14:paraId="1C6CA834" w14:textId="77777777" w:rsidTr="00F0455B">
        <w:tc>
          <w:tcPr>
            <w:tcW w:w="289" w:type="dxa"/>
          </w:tcPr>
          <w:p w14:paraId="2B092730" w14:textId="77777777" w:rsidR="00F0455B" w:rsidRDefault="00F0455B" w:rsidP="00F0455B">
            <w:pPr>
              <w:suppressAutoHyphens w:val="0"/>
              <w:spacing w:before="120" w:after="120" w:line="240" w:lineRule="auto"/>
              <w:rPr>
                <w:sz w:val="16"/>
                <w:szCs w:val="16"/>
              </w:rPr>
            </w:pPr>
          </w:p>
        </w:tc>
        <w:tc>
          <w:tcPr>
            <w:tcW w:w="855" w:type="dxa"/>
          </w:tcPr>
          <w:p w14:paraId="19311C47"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0C16A058"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B120D8F"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5E9F0CA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16B442A0"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remove</w:t>
            </w:r>
            <w:r>
              <w:rPr>
                <w:rFonts w:ascii="Arial" w:eastAsia="FoundrySterling-Medium" w:hAnsi="Arial" w:cs="Arial"/>
                <w:color w:val="51626F"/>
                <w:sz w:val="20"/>
                <w:szCs w:val="20"/>
              </w:rPr>
              <w:t xml:space="preserve"> and dispose of </w:t>
            </w:r>
            <w:r w:rsidRPr="00F61413">
              <w:rPr>
                <w:rFonts w:ascii="Arial" w:eastAsia="FoundrySterling-Medium" w:hAnsi="Arial" w:cs="Arial"/>
                <w:color w:val="51626F"/>
                <w:sz w:val="20"/>
                <w:szCs w:val="20"/>
              </w:rPr>
              <w:t>any of your belongings you leave in the premises after the end of the tenancy</w:t>
            </w:r>
            <w:r>
              <w:rPr>
                <w:rFonts w:ascii="Arial" w:eastAsia="FoundrySterling-Medium" w:hAnsi="Arial" w:cs="Arial"/>
                <w:color w:val="51626F"/>
                <w:sz w:val="20"/>
                <w:szCs w:val="20"/>
              </w:rPr>
              <w:t xml:space="preserve"> and recover from you by way of damages any losses incurred by us in arranging this course of action</w:t>
            </w:r>
            <w:r w:rsidRPr="00F61413">
              <w:rPr>
                <w:rFonts w:ascii="Arial" w:eastAsia="FoundrySterling-Medium" w:hAnsi="Arial" w:cs="Arial"/>
                <w:color w:val="51626F"/>
                <w:sz w:val="20"/>
                <w:szCs w:val="20"/>
              </w:rPr>
              <w:t>; or</w:t>
            </w:r>
          </w:p>
        </w:tc>
      </w:tr>
      <w:tr w:rsidR="00F0455B" w14:paraId="060FDA6D" w14:textId="77777777" w:rsidTr="00F0455B">
        <w:tc>
          <w:tcPr>
            <w:tcW w:w="289" w:type="dxa"/>
          </w:tcPr>
          <w:p w14:paraId="0F7D8F96" w14:textId="77777777" w:rsidR="00F0455B" w:rsidRDefault="00F0455B" w:rsidP="00F0455B">
            <w:pPr>
              <w:suppressAutoHyphens w:val="0"/>
              <w:spacing w:before="120" w:after="120" w:line="240" w:lineRule="auto"/>
              <w:rPr>
                <w:sz w:val="16"/>
                <w:szCs w:val="16"/>
              </w:rPr>
            </w:pPr>
          </w:p>
        </w:tc>
        <w:tc>
          <w:tcPr>
            <w:tcW w:w="855" w:type="dxa"/>
          </w:tcPr>
          <w:p w14:paraId="5EFA25E9"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3D8D533B"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71BED46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40E64DD4"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5E448785"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recover from you damages for continued use and occupation at a rate equivalent to the rent under the tenancy</w:t>
            </w:r>
            <w:r w:rsidRPr="00F61413">
              <w:rPr>
                <w:rFonts w:ascii="Arial" w:eastAsia="FoundrySterling-Medium" w:hAnsi="Arial" w:cs="Arial"/>
                <w:color w:val="51626F"/>
                <w:sz w:val="20"/>
                <w:szCs w:val="20"/>
              </w:rPr>
              <w:t xml:space="preserve"> until you remove your personal belongings and hand back all the keys to the premises and the building.</w:t>
            </w:r>
          </w:p>
        </w:tc>
      </w:tr>
      <w:tr w:rsidR="00F0455B" w14:paraId="35032AF6" w14:textId="77777777" w:rsidTr="00F0455B">
        <w:tc>
          <w:tcPr>
            <w:tcW w:w="289" w:type="dxa"/>
          </w:tcPr>
          <w:p w14:paraId="293B4AA9" w14:textId="77777777" w:rsidR="00F0455B" w:rsidRDefault="00F0455B" w:rsidP="00F0455B">
            <w:pPr>
              <w:suppressAutoHyphens w:val="0"/>
              <w:spacing w:before="120" w:after="120" w:line="240" w:lineRule="auto"/>
              <w:rPr>
                <w:sz w:val="16"/>
                <w:szCs w:val="16"/>
              </w:rPr>
            </w:pPr>
          </w:p>
        </w:tc>
        <w:tc>
          <w:tcPr>
            <w:tcW w:w="855" w:type="dxa"/>
          </w:tcPr>
          <w:p w14:paraId="62ABFEA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7B55FF0C"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j.</w:t>
            </w:r>
          </w:p>
        </w:tc>
        <w:tc>
          <w:tcPr>
            <w:tcW w:w="8513" w:type="dxa"/>
            <w:gridSpan w:val="3"/>
          </w:tcPr>
          <w:p w14:paraId="2D266526"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w:t>
            </w:r>
            <w:r w:rsidRPr="0039110F">
              <w:rPr>
                <w:rFonts w:ascii="Arial" w:eastAsia="FoundrySterling-Medium" w:hAnsi="Arial" w:cs="Arial"/>
                <w:color w:val="51626F"/>
                <w:sz w:val="20"/>
                <w:szCs w:val="20"/>
              </w:rPr>
              <w:t xml:space="preserve">e will be entitled to claim damages from you relating to the costs incurred </w:t>
            </w:r>
            <w:r w:rsidRPr="00F61413">
              <w:rPr>
                <w:rFonts w:ascii="Arial" w:eastAsia="FoundrySterling-Medium" w:hAnsi="Arial" w:cs="Arial"/>
                <w:color w:val="51626F"/>
                <w:sz w:val="20"/>
                <w:szCs w:val="20"/>
              </w:rPr>
              <w:t>if we cannot check the inventory until you have removed your personal belongings.</w:t>
            </w:r>
          </w:p>
        </w:tc>
      </w:tr>
    </w:tbl>
    <w:p w14:paraId="758DCA4A" w14:textId="77777777" w:rsidR="002E3501" w:rsidRDefault="002E3501" w:rsidP="00A714E5">
      <w:r>
        <w:br w:type="page"/>
      </w:r>
    </w:p>
    <w:p w14:paraId="749538AD" w14:textId="57A73443" w:rsidR="00C6555A" w:rsidRDefault="00C6555A" w:rsidP="00A714E5">
      <w:pPr>
        <w:suppressAutoHyphens w:val="0"/>
        <w:spacing w:after="0" w:line="240" w:lineRule="auto"/>
        <w:rPr>
          <w:sz w:val="16"/>
          <w:szCs w:val="16"/>
        </w:rPr>
      </w:pPr>
    </w:p>
    <w:tbl>
      <w:tblPr>
        <w:tblStyle w:val="TableGrid"/>
        <w:tblW w:w="10354" w:type="dxa"/>
        <w:tblInd w:w="-856" w:type="dxa"/>
        <w:tblLook w:val="04A0" w:firstRow="1" w:lastRow="0" w:firstColumn="1" w:lastColumn="0" w:noHBand="0" w:noVBand="1"/>
      </w:tblPr>
      <w:tblGrid>
        <w:gridCol w:w="290"/>
        <w:gridCol w:w="566"/>
        <w:gridCol w:w="284"/>
        <w:gridCol w:w="567"/>
        <w:gridCol w:w="8647"/>
      </w:tblGrid>
      <w:tr w:rsidR="00C6555A" w14:paraId="3184192C" w14:textId="77777777" w:rsidTr="0004712D">
        <w:tc>
          <w:tcPr>
            <w:tcW w:w="10354" w:type="dxa"/>
            <w:gridSpan w:val="5"/>
            <w:tcBorders>
              <w:top w:val="nil"/>
              <w:left w:val="nil"/>
              <w:bottom w:val="nil"/>
              <w:right w:val="nil"/>
            </w:tcBorders>
          </w:tcPr>
          <w:p w14:paraId="04CFC34D" w14:textId="69C66D24" w:rsidR="00C6555A" w:rsidRPr="00C6555A" w:rsidRDefault="00C6555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53"/>
                <w:szCs w:val="53"/>
              </w:rPr>
              <w:t>F</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p>
        </w:tc>
      </w:tr>
      <w:tr w:rsidR="00C6555A" w14:paraId="0B343604" w14:textId="77777777" w:rsidTr="0004712D">
        <w:tc>
          <w:tcPr>
            <w:tcW w:w="10354" w:type="dxa"/>
            <w:gridSpan w:val="5"/>
            <w:tcBorders>
              <w:top w:val="nil"/>
              <w:left w:val="nil"/>
              <w:bottom w:val="nil"/>
              <w:right w:val="nil"/>
            </w:tcBorders>
          </w:tcPr>
          <w:p w14:paraId="4970E5FF" w14:textId="09A7C99F"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C6555A">
              <w:rPr>
                <w:rFonts w:ascii="Arial" w:eastAsia="FoundrySterling-Medium" w:hAnsi="Arial" w:cs="Arial"/>
                <w:color w:val="51626F"/>
                <w:sz w:val="20"/>
                <w:szCs w:val="20"/>
              </w:rPr>
              <w:t>We agree to do the following:</w:t>
            </w:r>
          </w:p>
        </w:tc>
      </w:tr>
      <w:tr w:rsidR="004D1A53" w14:paraId="52A02E44" w14:textId="77777777" w:rsidTr="0004712D">
        <w:tc>
          <w:tcPr>
            <w:tcW w:w="290" w:type="dxa"/>
            <w:tcBorders>
              <w:top w:val="nil"/>
              <w:left w:val="nil"/>
              <w:bottom w:val="nil"/>
              <w:right w:val="nil"/>
            </w:tcBorders>
          </w:tcPr>
          <w:p w14:paraId="6D08EAC7"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DE7AAC3"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FoundrySterling-Medium" w:hAnsi="Arial" w:cs="Arial"/>
                <w:b/>
                <w:color w:val="51626F"/>
                <w:sz w:val="20"/>
                <w:szCs w:val="20"/>
              </w:rPr>
              <w:t>Cleaning</w:t>
            </w:r>
          </w:p>
          <w:p w14:paraId="327521D8" w14:textId="6BC7BEE5"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D1A53">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14:paraId="53206A19" w14:textId="77777777" w:rsidTr="0004712D">
        <w:tc>
          <w:tcPr>
            <w:tcW w:w="290" w:type="dxa"/>
            <w:tcBorders>
              <w:top w:val="nil"/>
              <w:left w:val="nil"/>
              <w:bottom w:val="nil"/>
              <w:right w:val="nil"/>
            </w:tcBorders>
          </w:tcPr>
          <w:p w14:paraId="6BF88BBE"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21AE6BB"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D1A53">
              <w:rPr>
                <w:rFonts w:ascii="Arial" w:eastAsia="Arial-Black" w:hAnsi="Arial" w:cs="Arial"/>
                <w:b/>
                <w:color w:val="51626F"/>
                <w:sz w:val="20"/>
                <w:szCs w:val="20"/>
              </w:rPr>
              <w:t>Our appliances</w:t>
            </w:r>
          </w:p>
          <w:p w14:paraId="1B1A183C" w14:textId="44A68F9A" w:rsidR="004D1A53" w:rsidRPr="00F6141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w:t>
            </w:r>
            <w:r>
              <w:rPr>
                <w:rFonts w:ascii="Arial" w:eastAsia="FoundrySterling-Medium" w:hAnsi="Arial" w:cs="Arial"/>
                <w:color w:val="51626F"/>
                <w:sz w:val="20"/>
                <w:szCs w:val="20"/>
              </w:rPr>
              <w:t>, although we are not obliged to repair defects that are of a purely cosmetic nature.</w:t>
            </w:r>
          </w:p>
        </w:tc>
      </w:tr>
      <w:tr w:rsidR="004D1A53" w14:paraId="15E4E276" w14:textId="77777777" w:rsidTr="0004712D">
        <w:tc>
          <w:tcPr>
            <w:tcW w:w="290" w:type="dxa"/>
            <w:tcBorders>
              <w:top w:val="nil"/>
              <w:left w:val="nil"/>
              <w:bottom w:val="nil"/>
              <w:right w:val="nil"/>
            </w:tcBorders>
          </w:tcPr>
          <w:p w14:paraId="2B917E2F"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7BB762E"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Repairs</w:t>
            </w:r>
          </w:p>
          <w:p w14:paraId="0164DFA8" w14:textId="58038CF6"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Section 11 of the Landlord and Tenant Act 1985 as amended by Section 116 of the Housing Act 1988 applies to this agreement. This means that we are responsible for repairing and maintaining the installations in the premises which supply water, gas and electricity, and any sanitary</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ware (basins, sinks, </w:t>
            </w:r>
            <w:proofErr w:type="gramStart"/>
            <w:r w:rsidRPr="00F61413">
              <w:rPr>
                <w:rFonts w:ascii="Arial" w:eastAsia="FoundrySterling-Medium" w:hAnsi="Arial" w:cs="Arial"/>
                <w:color w:val="51626F"/>
                <w:sz w:val="20"/>
                <w:szCs w:val="20"/>
              </w:rPr>
              <w:t>baths ,toilet</w:t>
            </w:r>
            <w:proofErr w:type="gramEnd"/>
            <w:r w:rsidRPr="00F61413">
              <w:rPr>
                <w:rFonts w:ascii="Arial" w:eastAsia="FoundrySterling-Medium" w:hAnsi="Arial" w:cs="Arial"/>
                <w:color w:val="51626F"/>
                <w:sz w:val="20"/>
                <w:szCs w:val="20"/>
              </w:rPr>
              <w:t xml:space="preserve">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14:paraId="7D174C02" w14:textId="77777777" w:rsidTr="0004712D">
        <w:tc>
          <w:tcPr>
            <w:tcW w:w="290" w:type="dxa"/>
            <w:tcBorders>
              <w:top w:val="nil"/>
              <w:left w:val="nil"/>
              <w:bottom w:val="nil"/>
              <w:right w:val="nil"/>
            </w:tcBorders>
          </w:tcPr>
          <w:p w14:paraId="72567369"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52A843" w14:textId="77777777" w:rsidR="004D1A5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What we do not have to repair</w:t>
            </w:r>
          </w:p>
          <w:p w14:paraId="1E1740A2" w14:textId="360DD866" w:rsidR="002E3501" w:rsidRPr="00F61413" w:rsidRDefault="002E350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not have to repair:</w:t>
            </w:r>
          </w:p>
        </w:tc>
      </w:tr>
      <w:tr w:rsidR="005D7420" w14:paraId="232662B5" w14:textId="77777777" w:rsidTr="0004712D">
        <w:tc>
          <w:tcPr>
            <w:tcW w:w="290" w:type="dxa"/>
            <w:tcBorders>
              <w:top w:val="nil"/>
              <w:left w:val="nil"/>
              <w:bottom w:val="nil"/>
              <w:right w:val="nil"/>
            </w:tcBorders>
          </w:tcPr>
          <w:p w14:paraId="308AEBFD"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647" w:type="dxa"/>
            <w:tcBorders>
              <w:top w:val="nil"/>
              <w:left w:val="nil"/>
              <w:bottom w:val="nil"/>
              <w:right w:val="nil"/>
            </w:tcBorders>
          </w:tcPr>
          <w:p w14:paraId="3F7268AC" w14:textId="1BE7FED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responsible for repairing;</w:t>
            </w:r>
          </w:p>
        </w:tc>
      </w:tr>
      <w:tr w:rsidR="005D7420" w14:paraId="7EC36A12" w14:textId="77777777" w:rsidTr="0004712D">
        <w:tc>
          <w:tcPr>
            <w:tcW w:w="290" w:type="dxa"/>
            <w:tcBorders>
              <w:top w:val="nil"/>
              <w:left w:val="nil"/>
              <w:bottom w:val="nil"/>
              <w:right w:val="nil"/>
            </w:tcBorders>
          </w:tcPr>
          <w:p w14:paraId="12A5738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647" w:type="dxa"/>
            <w:tcBorders>
              <w:top w:val="nil"/>
              <w:left w:val="nil"/>
              <w:bottom w:val="nil"/>
              <w:right w:val="nil"/>
            </w:tcBorders>
          </w:tcPr>
          <w:p w14:paraId="05AAA688" w14:textId="377CD87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premises if they are totally destroyed or damaged by a storm or flood; or</w:t>
            </w:r>
          </w:p>
        </w:tc>
      </w:tr>
      <w:tr w:rsidR="005D7420" w14:paraId="4A9B5941" w14:textId="77777777" w:rsidTr="0004712D">
        <w:tc>
          <w:tcPr>
            <w:tcW w:w="290" w:type="dxa"/>
            <w:tcBorders>
              <w:top w:val="nil"/>
              <w:left w:val="nil"/>
              <w:bottom w:val="nil"/>
              <w:right w:val="nil"/>
            </w:tcBorders>
          </w:tcPr>
          <w:p w14:paraId="5EE234B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647" w:type="dxa"/>
            <w:tcBorders>
              <w:top w:val="nil"/>
              <w:left w:val="nil"/>
              <w:bottom w:val="nil"/>
              <w:right w:val="nil"/>
            </w:tcBorders>
          </w:tcPr>
          <w:p w14:paraId="01FC642A" w14:textId="06FC47E8"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entitled to remove from the premises.</w:t>
            </w:r>
          </w:p>
        </w:tc>
      </w:tr>
      <w:tr w:rsidR="005D7420" w14:paraId="796A2FA7" w14:textId="77777777" w:rsidTr="0004712D">
        <w:tc>
          <w:tcPr>
            <w:tcW w:w="290" w:type="dxa"/>
            <w:tcBorders>
              <w:top w:val="nil"/>
              <w:left w:val="nil"/>
              <w:bottom w:val="nil"/>
              <w:right w:val="nil"/>
            </w:tcBorders>
          </w:tcPr>
          <w:p w14:paraId="29C93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1E01484"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Quietly enjoying the premises</w:t>
            </w:r>
          </w:p>
          <w:p w14:paraId="10BE8E6A" w14:textId="2DEB24B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allow you to quietly enjoy the </w:t>
            </w:r>
            <w:r>
              <w:rPr>
                <w:rFonts w:ascii="Arial" w:eastAsia="FoundrySterling-Medium" w:hAnsi="Arial" w:cs="Arial"/>
                <w:color w:val="51626F"/>
                <w:sz w:val="20"/>
                <w:szCs w:val="20"/>
              </w:rPr>
              <w:t>premises during the tenancy</w:t>
            </w:r>
            <w:r w:rsidRPr="00F61413">
              <w:rPr>
                <w:rFonts w:ascii="Arial" w:eastAsia="FoundrySterling-Medium" w:hAnsi="Arial" w:cs="Arial"/>
                <w:color w:val="51626F"/>
                <w:sz w:val="20"/>
                <w:szCs w:val="20"/>
              </w:rPr>
              <w:t>. This means you can live in your home without any illegal interruption from us or others on our behalf as long as you have paid the rent and carried out your responsibilities as set out in this agreement.</w:t>
            </w:r>
          </w:p>
        </w:tc>
      </w:tr>
      <w:tr w:rsidR="005D7420" w14:paraId="59296DDC" w14:textId="77777777" w:rsidTr="0004712D">
        <w:tc>
          <w:tcPr>
            <w:tcW w:w="290" w:type="dxa"/>
            <w:tcBorders>
              <w:top w:val="nil"/>
              <w:left w:val="nil"/>
              <w:bottom w:val="nil"/>
              <w:right w:val="nil"/>
            </w:tcBorders>
          </w:tcPr>
          <w:p w14:paraId="39FBFF02"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D8DCE38"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Insurance</w:t>
            </w:r>
          </w:p>
          <w:p w14:paraId="33CCF6EB" w14:textId="23A8C7D2"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14:paraId="200A5E37" w14:textId="77777777" w:rsidTr="0004712D">
        <w:tc>
          <w:tcPr>
            <w:tcW w:w="290" w:type="dxa"/>
            <w:tcBorders>
              <w:top w:val="nil"/>
              <w:left w:val="nil"/>
              <w:bottom w:val="nil"/>
              <w:right w:val="nil"/>
            </w:tcBorders>
          </w:tcPr>
          <w:p w14:paraId="46025290"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1EEDB0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5D7420">
              <w:rPr>
                <w:rFonts w:ascii="Arial" w:eastAsia="Arial-Black" w:hAnsi="Arial" w:cs="Arial"/>
                <w:b/>
                <w:color w:val="51626F"/>
                <w:sz w:val="20"/>
                <w:szCs w:val="20"/>
              </w:rPr>
              <w:t>If you cannot live in the premises - suspending your rent</w:t>
            </w:r>
          </w:p>
          <w:p w14:paraId="6EE3463C" w14:textId="7A4953A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w:t>
            </w:r>
            <w:proofErr w:type="gramStart"/>
            <w:r w:rsidRPr="00F61413">
              <w:rPr>
                <w:rFonts w:ascii="Arial" w:eastAsia="FoundrySterling-Medium" w:hAnsi="Arial" w:cs="Arial"/>
                <w:color w:val="51626F"/>
                <w:sz w:val="20"/>
                <w:szCs w:val="20"/>
              </w:rPr>
              <w:t>Or,</w:t>
            </w:r>
            <w:proofErr w:type="gramEnd"/>
            <w:r w:rsidRPr="00F61413">
              <w:rPr>
                <w:rFonts w:ascii="Arial" w:eastAsia="FoundrySterling-Medium" w:hAnsi="Arial" w:cs="Arial"/>
                <w:color w:val="51626F"/>
                <w:sz w:val="20"/>
                <w:szCs w:val="20"/>
              </w:rPr>
              <w:t xml:space="preserve"> you may give us written notice to end the tenancy immediately. If you end the </w:t>
            </w:r>
            <w:r w:rsidR="0004712D" w:rsidRPr="00F61413">
              <w:rPr>
                <w:rFonts w:ascii="Arial" w:eastAsia="FoundrySterling-Medium" w:hAnsi="Arial" w:cs="Arial"/>
                <w:color w:val="51626F"/>
                <w:sz w:val="20"/>
                <w:szCs w:val="20"/>
              </w:rPr>
              <w:t>tenancy,</w:t>
            </w:r>
            <w:r w:rsidRPr="00F61413">
              <w:rPr>
                <w:rFonts w:ascii="Arial" w:eastAsia="FoundrySterling-Medium" w:hAnsi="Arial" w:cs="Arial"/>
                <w:color w:val="51626F"/>
                <w:sz w:val="20"/>
                <w:szCs w:val="20"/>
              </w:rPr>
              <w:t xml:space="preserve"> we will pay you any rent you have paid to us for any period after the end of the tenancy.</w:t>
            </w:r>
          </w:p>
        </w:tc>
      </w:tr>
      <w:tr w:rsidR="005D7420" w14:paraId="3C054557" w14:textId="77777777" w:rsidTr="0004712D">
        <w:tc>
          <w:tcPr>
            <w:tcW w:w="290" w:type="dxa"/>
            <w:tcBorders>
              <w:top w:val="nil"/>
              <w:left w:val="nil"/>
              <w:bottom w:val="nil"/>
              <w:right w:val="nil"/>
            </w:tcBorders>
          </w:tcPr>
          <w:p w14:paraId="2FBBE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9693BC"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paying you compensation</w:t>
            </w:r>
          </w:p>
          <w:p w14:paraId="740341EE" w14:textId="1AF847E9" w:rsidR="005D7420" w:rsidRPr="005D7420" w:rsidRDefault="005D7420"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r w:rsidR="00F0455B">
              <w:rPr>
                <w:rFonts w:ascii="Arial" w:eastAsia="FoundrySterling-Medium" w:hAnsi="Arial" w:cs="Arial"/>
                <w:color w:val="51626F"/>
                <w:sz w:val="20"/>
                <w:szCs w:val="20"/>
              </w:rPr>
              <w:t xml:space="preserve"> </w:t>
            </w:r>
          </w:p>
        </w:tc>
      </w:tr>
    </w:tbl>
    <w:p w14:paraId="7E8D448F" w14:textId="448CC39C" w:rsidR="005D7420" w:rsidRDefault="005D7420" w:rsidP="00A714E5"/>
    <w:tbl>
      <w:tblPr>
        <w:tblStyle w:val="TableGrid"/>
        <w:tblW w:w="10354" w:type="dxa"/>
        <w:tblInd w:w="-856" w:type="dxa"/>
        <w:tblLook w:val="04A0" w:firstRow="1" w:lastRow="0" w:firstColumn="1" w:lastColumn="0" w:noHBand="0" w:noVBand="1"/>
      </w:tblPr>
      <w:tblGrid>
        <w:gridCol w:w="290"/>
        <w:gridCol w:w="566"/>
        <w:gridCol w:w="9498"/>
      </w:tblGrid>
      <w:tr w:rsidR="005D7420" w14:paraId="3E6846B0" w14:textId="77777777" w:rsidTr="0004712D">
        <w:tc>
          <w:tcPr>
            <w:tcW w:w="10354" w:type="dxa"/>
            <w:gridSpan w:val="3"/>
            <w:tcBorders>
              <w:top w:val="nil"/>
              <w:left w:val="nil"/>
              <w:bottom w:val="nil"/>
              <w:right w:val="nil"/>
            </w:tcBorders>
          </w:tcPr>
          <w:p w14:paraId="51AEEA88" w14:textId="0092DD06" w:rsidR="005D7420" w:rsidRPr="00F61413" w:rsidRDefault="005D7420"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lastRenderedPageBreak/>
              <w:t>F</w:t>
            </w:r>
            <w:r w:rsidR="00272C9F">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r w:rsidR="002E3501">
              <w:rPr>
                <w:rFonts w:ascii="Arial" w:eastAsia="FoundrySterling-Medium" w:hAnsi="Arial" w:cs="Arial"/>
                <w:color w:val="51626F"/>
                <w:sz w:val="53"/>
                <w:szCs w:val="53"/>
              </w:rPr>
              <w:t xml:space="preserve"> continued…</w:t>
            </w:r>
          </w:p>
        </w:tc>
      </w:tr>
      <w:tr w:rsidR="005D7420" w14:paraId="4FF45067" w14:textId="77777777" w:rsidTr="0004712D">
        <w:tc>
          <w:tcPr>
            <w:tcW w:w="290" w:type="dxa"/>
            <w:tcBorders>
              <w:top w:val="nil"/>
              <w:left w:val="nil"/>
              <w:bottom w:val="nil"/>
              <w:right w:val="nil"/>
            </w:tcBorders>
          </w:tcPr>
          <w:p w14:paraId="2C2F0ADF"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0E72AFBF"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Suspending part of the rent</w:t>
            </w:r>
          </w:p>
          <w:p w14:paraId="37123126" w14:textId="799ACF90"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t>
            </w:r>
            <w:r w:rsidR="00C865FC">
              <w:rPr>
                <w:rFonts w:ascii="Arial" w:eastAsia="FoundrySterling-Medium" w:hAnsi="Arial" w:cs="Arial"/>
                <w:color w:val="51626F"/>
                <w:sz w:val="20"/>
                <w:szCs w:val="20"/>
              </w:rPr>
              <w:t xml:space="preserve">the insurers consider that </w:t>
            </w:r>
            <w:r w:rsidRPr="00F61413">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14:paraId="4F33B852" w14:textId="77777777" w:rsidTr="0004712D">
        <w:tc>
          <w:tcPr>
            <w:tcW w:w="290" w:type="dxa"/>
            <w:tcBorders>
              <w:top w:val="nil"/>
              <w:left w:val="nil"/>
              <w:bottom w:val="nil"/>
              <w:right w:val="nil"/>
            </w:tcBorders>
          </w:tcPr>
          <w:p w14:paraId="6C429ACA"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6938C4D"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Arbitration</w:t>
            </w:r>
          </w:p>
          <w:p w14:paraId="74B7EE09" w14:textId="6A166D9B"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and you cannot agree on a percentage to pay under clause </w:t>
            </w:r>
            <w:r w:rsidR="006856E8">
              <w:rPr>
                <w:rFonts w:ascii="Arial" w:eastAsia="FoundrySterling-Medium" w:hAnsi="Arial" w:cs="Arial"/>
                <w:color w:val="51626F"/>
                <w:sz w:val="20"/>
                <w:szCs w:val="20"/>
              </w:rPr>
              <w:t xml:space="preserve"> </w:t>
            </w:r>
            <w:r w:rsidR="00107109">
              <w:rPr>
                <w:rFonts w:ascii="Arial" w:eastAsia="FoundrySterling-Medium" w:hAnsi="Arial" w:cs="Arial"/>
                <w:color w:val="51626F"/>
                <w:sz w:val="20"/>
                <w:szCs w:val="20"/>
              </w:rPr>
              <w:t>F</w:t>
            </w:r>
            <w:r w:rsidR="006856E8">
              <w:rPr>
                <w:rFonts w:ascii="Arial" w:eastAsia="FoundrySterling-Medium" w:hAnsi="Arial" w:cs="Arial"/>
                <w:color w:val="51626F"/>
                <w:sz w:val="20"/>
                <w:szCs w:val="20"/>
              </w:rPr>
              <w:t>9</w:t>
            </w:r>
            <w:r w:rsidRPr="00F61413">
              <w:rPr>
                <w:rFonts w:ascii="Arial" w:eastAsia="FoundrySterling-Medium" w:hAnsi="Arial" w:cs="Arial"/>
                <w:color w:val="51626F"/>
                <w:sz w:val="20"/>
                <w:szCs w:val="20"/>
              </w:rPr>
              <w:t xml:space="preserve"> above, we may use arbitration to </w:t>
            </w:r>
            <w:r>
              <w:rPr>
                <w:rFonts w:ascii="Arial" w:eastAsia="FoundrySterling-Medium" w:hAnsi="Arial" w:cs="Arial"/>
                <w:color w:val="51626F"/>
                <w:sz w:val="20"/>
                <w:szCs w:val="20"/>
              </w:rPr>
              <w:t>resolve the dispute</w:t>
            </w:r>
            <w:r w:rsidRPr="00F61413">
              <w:rPr>
                <w:rFonts w:ascii="Arial" w:eastAsia="FoundrySterling-Medium" w:hAnsi="Arial" w:cs="Arial"/>
                <w:color w:val="51626F"/>
                <w:sz w:val="20"/>
                <w:szCs w:val="20"/>
              </w:rPr>
              <w:t xml:space="preserv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14:paraId="57F39802" w14:textId="77777777" w:rsidTr="0004712D">
        <w:tc>
          <w:tcPr>
            <w:tcW w:w="290" w:type="dxa"/>
            <w:tcBorders>
              <w:top w:val="nil"/>
              <w:left w:val="nil"/>
              <w:bottom w:val="nil"/>
              <w:right w:val="nil"/>
            </w:tcBorders>
          </w:tcPr>
          <w:p w14:paraId="25910EC9"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A73605A"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8732B">
              <w:rPr>
                <w:rFonts w:ascii="Arial" w:eastAsia="FoundrySterling-Medium" w:hAnsi="Arial" w:cs="Arial"/>
                <w:b/>
                <w:color w:val="51626F"/>
                <w:sz w:val="20"/>
                <w:szCs w:val="20"/>
              </w:rPr>
              <w:t>Alarms</w:t>
            </w:r>
          </w:p>
          <w:p w14:paraId="6124B2FE" w14:textId="31919DAB" w:rsidR="005D7420" w:rsidRP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5D7420">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Default="00CF5B48" w:rsidP="00A714E5"/>
    <w:tbl>
      <w:tblPr>
        <w:tblStyle w:val="TableGrid"/>
        <w:tblW w:w="10354" w:type="dxa"/>
        <w:tblInd w:w="-856" w:type="dxa"/>
        <w:tblLook w:val="04A0" w:firstRow="1" w:lastRow="0" w:firstColumn="1" w:lastColumn="0" w:noHBand="0" w:noVBand="1"/>
      </w:tblPr>
      <w:tblGrid>
        <w:gridCol w:w="290"/>
        <w:gridCol w:w="566"/>
        <w:gridCol w:w="9498"/>
      </w:tblGrid>
      <w:tr w:rsidR="00CF5B48" w14:paraId="34745956" w14:textId="77777777" w:rsidTr="0004712D">
        <w:tc>
          <w:tcPr>
            <w:tcW w:w="10354" w:type="dxa"/>
            <w:gridSpan w:val="3"/>
            <w:tcBorders>
              <w:top w:val="nil"/>
              <w:left w:val="nil"/>
              <w:bottom w:val="nil"/>
              <w:right w:val="nil"/>
            </w:tcBorders>
          </w:tcPr>
          <w:p w14:paraId="675B4BB5" w14:textId="11B273AA"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br w:type="page"/>
            </w:r>
            <w:r w:rsidRPr="00F61413">
              <w:rPr>
                <w:rFonts w:ascii="Arial" w:eastAsia="FoundrySterling-Medium" w:hAnsi="Arial" w:cs="Arial"/>
                <w:color w:val="51626F"/>
                <w:sz w:val="53"/>
                <w:szCs w:val="53"/>
              </w:rPr>
              <w:t>G</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Inventory and condition of the premises</w:t>
            </w:r>
          </w:p>
        </w:tc>
      </w:tr>
      <w:tr w:rsidR="00CF5B48" w14:paraId="04921D13" w14:textId="77777777" w:rsidTr="0004712D">
        <w:tc>
          <w:tcPr>
            <w:tcW w:w="10354" w:type="dxa"/>
            <w:gridSpan w:val="3"/>
            <w:tcBorders>
              <w:top w:val="nil"/>
              <w:left w:val="nil"/>
              <w:bottom w:val="nil"/>
              <w:right w:val="nil"/>
            </w:tcBorders>
          </w:tcPr>
          <w:p w14:paraId="6B17A141" w14:textId="7B49AB2D" w:rsidR="00CF5B48" w:rsidRPr="00CF5B48"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CF5B48">
              <w:rPr>
                <w:rFonts w:ascii="Arial" w:eastAsia="Arial-Black" w:hAnsi="Arial" w:cs="Arial"/>
                <w:color w:val="51626F"/>
                <w:sz w:val="20"/>
                <w:szCs w:val="20"/>
              </w:rPr>
              <w:t>We and you agree to the following:</w:t>
            </w:r>
          </w:p>
        </w:tc>
      </w:tr>
      <w:tr w:rsidR="00CC7E11" w14:paraId="180EF5BD" w14:textId="77777777" w:rsidTr="0004712D">
        <w:tc>
          <w:tcPr>
            <w:tcW w:w="290" w:type="dxa"/>
            <w:tcBorders>
              <w:top w:val="nil"/>
              <w:left w:val="nil"/>
              <w:bottom w:val="nil"/>
              <w:right w:val="nil"/>
            </w:tcBorders>
          </w:tcPr>
          <w:p w14:paraId="1165A59E" w14:textId="77777777" w:rsidR="00CC7E11" w:rsidRDefault="00CC7E11" w:rsidP="00A714E5">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Default="00CC7E11"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582601F0" w14:textId="42F602CE" w:rsidR="00CC7E11"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The</w:t>
            </w:r>
            <w:r w:rsidR="00CF5B48" w:rsidRPr="00F61413">
              <w:rPr>
                <w:rFonts w:ascii="Arial" w:eastAsia="Arial-Black" w:hAnsi="Arial" w:cs="Arial"/>
                <w:b/>
                <w:color w:val="51626F"/>
                <w:sz w:val="20"/>
                <w:szCs w:val="20"/>
              </w:rPr>
              <w:t xml:space="preserve"> inventory</w:t>
            </w:r>
          </w:p>
          <w:p w14:paraId="2CE2E8EF" w14:textId="2548478F" w:rsidR="00CF5B48" w:rsidRPr="00CF5B48" w:rsidRDefault="00CF5B48"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w:t>
            </w:r>
            <w:r w:rsidR="002C04C0">
              <w:rPr>
                <w:rFonts w:ascii="Arial" w:eastAsia="FoundrySterling-Medium" w:hAnsi="Arial" w:cs="Arial"/>
                <w:color w:val="51626F"/>
                <w:sz w:val="20"/>
                <w:szCs w:val="20"/>
              </w:rPr>
              <w:t>arrange for an inventory recording the contents and condition of the premises at the start if the tenancy</w:t>
            </w:r>
            <w:r w:rsidRPr="00F61413">
              <w:rPr>
                <w:rFonts w:ascii="Arial" w:eastAsia="FoundrySterling-Medium" w:hAnsi="Arial" w:cs="Arial"/>
                <w:color w:val="51626F"/>
                <w:sz w:val="20"/>
                <w:szCs w:val="20"/>
              </w:rPr>
              <w:t>.</w:t>
            </w:r>
          </w:p>
        </w:tc>
      </w:tr>
      <w:tr w:rsidR="00CF5B48" w14:paraId="404B4E5E" w14:textId="77777777" w:rsidTr="0004712D">
        <w:tc>
          <w:tcPr>
            <w:tcW w:w="290" w:type="dxa"/>
            <w:tcBorders>
              <w:top w:val="nil"/>
              <w:left w:val="nil"/>
              <w:bottom w:val="nil"/>
              <w:right w:val="nil"/>
            </w:tcBorders>
          </w:tcPr>
          <w:p w14:paraId="03518BF9"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7ECE0EE" w14:textId="77777777" w:rsidR="00211719"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Accepting the inventory</w:t>
            </w:r>
          </w:p>
          <w:p w14:paraId="6EEE1FEA" w14:textId="35D9FE2F" w:rsidR="00CF5B48" w:rsidRP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C04C0">
              <w:rPr>
                <w:rFonts w:ascii="Arial" w:eastAsia="FoundrySterling-Medium" w:hAnsi="Arial" w:cs="Arial"/>
                <w:color w:val="51626F"/>
                <w:sz w:val="20"/>
                <w:szCs w:val="20"/>
              </w:rPr>
              <w:t xml:space="preserve">You are entitled to attend the check in inventory appointment if you wish. Following completion of the check in you will be sent </w:t>
            </w:r>
            <w:r>
              <w:rPr>
                <w:rFonts w:ascii="Arial" w:eastAsia="FoundrySterling-Medium" w:hAnsi="Arial" w:cs="Arial"/>
                <w:color w:val="51626F"/>
                <w:sz w:val="20"/>
                <w:szCs w:val="20"/>
              </w:rPr>
              <w:t xml:space="preserve">a copy of </w:t>
            </w:r>
            <w:r w:rsidRPr="002C04C0">
              <w:rPr>
                <w:rFonts w:ascii="Arial" w:eastAsia="FoundrySterling-Medium" w:hAnsi="Arial" w:cs="Arial"/>
                <w:color w:val="51626F"/>
                <w:sz w:val="20"/>
                <w:szCs w:val="20"/>
              </w:rPr>
              <w:t>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14:paraId="258A0FB5" w14:textId="77777777" w:rsidTr="0004712D">
        <w:tc>
          <w:tcPr>
            <w:tcW w:w="290" w:type="dxa"/>
            <w:tcBorders>
              <w:top w:val="nil"/>
              <w:left w:val="nil"/>
              <w:bottom w:val="nil"/>
              <w:right w:val="nil"/>
            </w:tcBorders>
          </w:tcPr>
          <w:p w14:paraId="4C8BD4BF"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D2136F9" w14:textId="1FA847EA" w:rsid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End of the tenancy</w:t>
            </w:r>
          </w:p>
          <w:p w14:paraId="20BD9F04" w14:textId="176FD542" w:rsidR="00CF5B48" w:rsidRPr="00CF5B48" w:rsidRDefault="00CF5B48"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At the end of the tenancy, we will check the inventory, or arrange for it to be checked by someone who is independent from us. </w:t>
            </w:r>
            <w:r>
              <w:rPr>
                <w:rFonts w:ascii="Arial" w:eastAsia="FoundrySterling-Medium" w:hAnsi="Arial" w:cs="Arial"/>
                <w:color w:val="51626F"/>
                <w:sz w:val="20"/>
                <w:szCs w:val="20"/>
              </w:rPr>
              <w:t xml:space="preserve">You will be given a copy of the </w:t>
            </w:r>
            <w:r w:rsidR="002C04C0">
              <w:rPr>
                <w:rFonts w:ascii="Arial" w:eastAsia="FoundrySterling-Medium" w:hAnsi="Arial" w:cs="Arial"/>
                <w:color w:val="51626F"/>
                <w:sz w:val="20"/>
                <w:szCs w:val="20"/>
              </w:rPr>
              <w:t xml:space="preserve">end of tenancy </w:t>
            </w:r>
            <w:r>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Default="00CF5B48"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CF5B48" w14:paraId="1E42DB39" w14:textId="77777777" w:rsidTr="000E36F8">
        <w:tc>
          <w:tcPr>
            <w:tcW w:w="10354" w:type="dxa"/>
            <w:gridSpan w:val="5"/>
            <w:tcBorders>
              <w:top w:val="nil"/>
              <w:left w:val="nil"/>
              <w:bottom w:val="nil"/>
              <w:right w:val="nil"/>
            </w:tcBorders>
          </w:tcPr>
          <w:p w14:paraId="7F48932B" w14:textId="6D396356"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lastRenderedPageBreak/>
              <w:t>H</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w:t>
            </w:r>
          </w:p>
        </w:tc>
      </w:tr>
      <w:tr w:rsidR="00D6144F" w14:paraId="3B0AED7F" w14:textId="77777777" w:rsidTr="000E36F8">
        <w:tc>
          <w:tcPr>
            <w:tcW w:w="10354" w:type="dxa"/>
            <w:gridSpan w:val="5"/>
            <w:tcBorders>
              <w:top w:val="nil"/>
              <w:left w:val="nil"/>
              <w:bottom w:val="nil"/>
              <w:right w:val="nil"/>
            </w:tcBorders>
          </w:tcPr>
          <w:p w14:paraId="4E44A8C2" w14:textId="4D553E71" w:rsidR="00D6144F" w:rsidRP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6144F">
              <w:rPr>
                <w:rFonts w:ascii="Arial" w:eastAsia="Arial-Black" w:hAnsi="Arial" w:cs="Arial"/>
                <w:color w:val="51626F"/>
                <w:sz w:val="20"/>
                <w:szCs w:val="20"/>
              </w:rPr>
              <w:t>The deposit is protected by The Dispute Service of Unit 1, The Progression Centre, 42 Mark Road, Hemel Hempstead, Herts HP2 7DW.</w:t>
            </w:r>
          </w:p>
        </w:tc>
      </w:tr>
      <w:tr w:rsidR="00D6144F" w14:paraId="6E427A92" w14:textId="77777777" w:rsidTr="000E36F8">
        <w:tc>
          <w:tcPr>
            <w:tcW w:w="290" w:type="dxa"/>
            <w:tcBorders>
              <w:top w:val="nil"/>
              <w:left w:val="nil"/>
              <w:bottom w:val="nil"/>
              <w:right w:val="nil"/>
            </w:tcBorders>
          </w:tcPr>
          <w:p w14:paraId="4519A119"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Default="00D6144F"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05CAC15" w14:textId="511EF6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Purpose of the deposit</w:t>
            </w:r>
          </w:p>
        </w:tc>
      </w:tr>
      <w:tr w:rsidR="00D6144F" w14:paraId="3176B989" w14:textId="77777777" w:rsidTr="000E36F8">
        <w:tc>
          <w:tcPr>
            <w:tcW w:w="290" w:type="dxa"/>
            <w:tcBorders>
              <w:top w:val="nil"/>
              <w:left w:val="nil"/>
              <w:bottom w:val="nil"/>
              <w:right w:val="nil"/>
            </w:tcBorders>
          </w:tcPr>
          <w:p w14:paraId="047E223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4CC80BBA" w14:textId="3E22F3DC"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The deposit has been taken for the following purposes:</w:t>
            </w:r>
          </w:p>
        </w:tc>
      </w:tr>
      <w:tr w:rsidR="00D6144F" w14:paraId="1AD6515B" w14:textId="77777777" w:rsidTr="000E36F8">
        <w:tc>
          <w:tcPr>
            <w:tcW w:w="290" w:type="dxa"/>
            <w:tcBorders>
              <w:top w:val="nil"/>
              <w:left w:val="nil"/>
              <w:bottom w:val="nil"/>
              <w:right w:val="nil"/>
            </w:tcBorders>
          </w:tcPr>
          <w:p w14:paraId="62D6C84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56C691DB" w14:textId="4FE324C1"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14:paraId="2B2D9726" w14:textId="77777777" w:rsidTr="000E36F8">
        <w:tc>
          <w:tcPr>
            <w:tcW w:w="290" w:type="dxa"/>
            <w:tcBorders>
              <w:top w:val="nil"/>
              <w:left w:val="nil"/>
              <w:bottom w:val="nil"/>
              <w:right w:val="nil"/>
            </w:tcBorders>
          </w:tcPr>
          <w:p w14:paraId="2F573B5B"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7FD861D1" w14:textId="4B0DBC6B"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14:paraId="79C72B96" w14:textId="77777777" w:rsidTr="000E36F8">
        <w:tc>
          <w:tcPr>
            <w:tcW w:w="290" w:type="dxa"/>
            <w:tcBorders>
              <w:top w:val="nil"/>
              <w:left w:val="nil"/>
              <w:bottom w:val="nil"/>
              <w:right w:val="nil"/>
            </w:tcBorders>
          </w:tcPr>
          <w:p w14:paraId="45596D76"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656549A5" w14:textId="03EA2B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14:paraId="0FB25515" w14:textId="77777777" w:rsidTr="000E36F8">
        <w:tc>
          <w:tcPr>
            <w:tcW w:w="290" w:type="dxa"/>
            <w:tcBorders>
              <w:top w:val="nil"/>
              <w:left w:val="nil"/>
              <w:bottom w:val="nil"/>
              <w:right w:val="nil"/>
            </w:tcBorders>
          </w:tcPr>
          <w:p w14:paraId="122EA8D0"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0DF51EFC" w14:textId="4F252008"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14:paraId="0B7A5B6D" w14:textId="77777777" w:rsidTr="000E36F8">
        <w:tc>
          <w:tcPr>
            <w:tcW w:w="290" w:type="dxa"/>
            <w:tcBorders>
              <w:top w:val="nil"/>
              <w:left w:val="nil"/>
              <w:bottom w:val="nil"/>
              <w:right w:val="nil"/>
            </w:tcBorders>
          </w:tcPr>
          <w:p w14:paraId="24071122"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Default="00CF5B48"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8BC999F" w14:textId="77777777" w:rsidR="00CF5B48"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Changing tenants during the tenancy</w:t>
            </w:r>
          </w:p>
          <w:p w14:paraId="4A67CEEE" w14:textId="6D0AC4BD" w:rsidR="00496A09" w:rsidRPr="00496A09" w:rsidRDefault="00496A09" w:rsidP="00CE71E6">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r w:rsidR="00800C94">
              <w:rPr>
                <w:rFonts w:ascii="Arial" w:eastAsia="FoundrySterling-Medium" w:hAnsi="Arial" w:cs="Arial"/>
                <w:color w:val="51626F"/>
                <w:sz w:val="20"/>
                <w:szCs w:val="20"/>
              </w:rPr>
              <w:t xml:space="preserve"> If the existing Lead Tenant intends to move out and our consent is sought in respect of a replacement</w:t>
            </w:r>
            <w:r w:rsidR="0042464C">
              <w:rPr>
                <w:rFonts w:ascii="Arial" w:eastAsia="FoundrySterling-Medium" w:hAnsi="Arial" w:cs="Arial"/>
                <w:color w:val="51626F"/>
                <w:sz w:val="20"/>
                <w:szCs w:val="20"/>
              </w:rPr>
              <w:t xml:space="preserve"> tenant</w:t>
            </w:r>
            <w:r w:rsidR="00800C94">
              <w:rPr>
                <w:rFonts w:ascii="Arial" w:eastAsia="FoundrySterling-Medium" w:hAnsi="Arial" w:cs="Arial"/>
                <w:color w:val="51626F"/>
                <w:sz w:val="20"/>
                <w:szCs w:val="20"/>
              </w:rPr>
              <w:t xml:space="preserve">, it will be a condition of any consent </w:t>
            </w:r>
            <w:r w:rsidR="0042464C">
              <w:rPr>
                <w:rFonts w:ascii="Arial" w:eastAsia="FoundrySterling-Medium" w:hAnsi="Arial" w:cs="Arial"/>
                <w:color w:val="51626F"/>
                <w:sz w:val="20"/>
                <w:szCs w:val="20"/>
              </w:rPr>
              <w:t xml:space="preserve">being given </w:t>
            </w:r>
            <w:r w:rsidR="00800C94">
              <w:rPr>
                <w:rFonts w:ascii="Arial" w:eastAsia="FoundrySterling-Medium" w:hAnsi="Arial" w:cs="Arial"/>
                <w:color w:val="51626F"/>
                <w:sz w:val="20"/>
                <w:szCs w:val="20"/>
              </w:rPr>
              <w:t>that the remaining tenants all agree who will be the Lead Tenant and communicate that person’s identity and bank account details to us</w:t>
            </w:r>
            <w:r w:rsidR="0042464C">
              <w:rPr>
                <w:rFonts w:ascii="Arial" w:eastAsia="FoundrySterling-Medium" w:hAnsi="Arial" w:cs="Arial"/>
                <w:color w:val="51626F"/>
                <w:sz w:val="20"/>
                <w:szCs w:val="20"/>
              </w:rPr>
              <w:t xml:space="preserve"> in writing</w:t>
            </w:r>
            <w:r w:rsidR="00800C94">
              <w:rPr>
                <w:rFonts w:ascii="Arial" w:eastAsia="FoundrySterling-Medium" w:hAnsi="Arial" w:cs="Arial"/>
                <w:color w:val="51626F"/>
                <w:sz w:val="20"/>
                <w:szCs w:val="20"/>
              </w:rPr>
              <w:t xml:space="preserve">. That individual will be the Lead Tenant from the date of any assignment of the tenancy. </w:t>
            </w:r>
          </w:p>
        </w:tc>
      </w:tr>
      <w:tr w:rsidR="00496A09" w14:paraId="42C99D05" w14:textId="77777777" w:rsidTr="000E36F8">
        <w:tc>
          <w:tcPr>
            <w:tcW w:w="290" w:type="dxa"/>
            <w:tcBorders>
              <w:top w:val="nil"/>
              <w:left w:val="nil"/>
              <w:bottom w:val="nil"/>
              <w:right w:val="nil"/>
            </w:tcBorders>
          </w:tcPr>
          <w:p w14:paraId="660CCDCC"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Default="00496A09"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4783657" w14:textId="5BADC2C3"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At the end of the tenancy</w:t>
            </w:r>
          </w:p>
        </w:tc>
      </w:tr>
      <w:tr w:rsidR="00496A09" w14:paraId="23143805" w14:textId="77777777" w:rsidTr="000E36F8">
        <w:tc>
          <w:tcPr>
            <w:tcW w:w="290" w:type="dxa"/>
            <w:tcBorders>
              <w:top w:val="nil"/>
              <w:left w:val="nil"/>
              <w:bottom w:val="nil"/>
              <w:right w:val="nil"/>
            </w:tcBorders>
          </w:tcPr>
          <w:p w14:paraId="346F3888"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96A09">
              <w:rPr>
                <w:rFonts w:ascii="Arial" w:eastAsia="Arial-Black" w:hAnsi="Arial" w:cs="Arial"/>
                <w:color w:val="51626F"/>
                <w:sz w:val="20"/>
                <w:szCs w:val="20"/>
              </w:rPr>
              <w:t>a.</w:t>
            </w:r>
          </w:p>
        </w:tc>
        <w:tc>
          <w:tcPr>
            <w:tcW w:w="8789" w:type="dxa"/>
            <w:tcBorders>
              <w:top w:val="nil"/>
              <w:left w:val="nil"/>
              <w:bottom w:val="nil"/>
              <w:right w:val="nil"/>
            </w:tcBorders>
          </w:tcPr>
          <w:p w14:paraId="2B595E5C"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Notice of amounts we plan to take from the deposit</w:t>
            </w:r>
          </w:p>
          <w:p w14:paraId="729040D6" w14:textId="7D61073E"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will</w:t>
            </w:r>
            <w:r w:rsidRPr="00F61413">
              <w:rPr>
                <w:rFonts w:ascii="Arial" w:eastAsia="FoundrySterling-Medium" w:hAnsi="Arial" w:cs="Arial"/>
                <w:color w:val="51626F"/>
                <w:sz w:val="20"/>
                <w:szCs w:val="20"/>
              </w:rPr>
              <w:t xml:space="preserve"> tell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within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the end of the tenancy if </w:t>
            </w:r>
            <w:r>
              <w:rPr>
                <w:rFonts w:ascii="Arial" w:eastAsia="FoundrySterling-Medium" w:hAnsi="Arial" w:cs="Arial"/>
                <w:color w:val="51626F"/>
                <w:sz w:val="20"/>
                <w:szCs w:val="20"/>
              </w:rPr>
              <w:t>we</w:t>
            </w:r>
            <w:r w:rsidRPr="00F61413">
              <w:rPr>
                <w:rFonts w:ascii="Arial" w:eastAsia="FoundrySterling-Medium" w:hAnsi="Arial" w:cs="Arial"/>
                <w:color w:val="51626F"/>
                <w:sz w:val="20"/>
                <w:szCs w:val="20"/>
              </w:rPr>
              <w:t xml:space="preserve"> propose to make any deductions from the deposit</w:t>
            </w:r>
            <w:r>
              <w:rPr>
                <w:rFonts w:ascii="Arial" w:eastAsia="FoundrySterling-Medium" w:hAnsi="Arial" w:cs="Arial"/>
                <w:color w:val="51626F"/>
                <w:sz w:val="20"/>
                <w:szCs w:val="20"/>
              </w:rPr>
              <w:t xml:space="preserve"> in accordance with the terms of this agreement</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14:paraId="3C1116B0" w14:textId="77777777" w:rsidTr="000E36F8">
        <w:tc>
          <w:tcPr>
            <w:tcW w:w="290" w:type="dxa"/>
            <w:tcBorders>
              <w:top w:val="nil"/>
              <w:left w:val="nil"/>
              <w:bottom w:val="nil"/>
              <w:right w:val="nil"/>
            </w:tcBorders>
          </w:tcPr>
          <w:p w14:paraId="5A74DC6B"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789" w:type="dxa"/>
            <w:tcBorders>
              <w:top w:val="nil"/>
              <w:left w:val="nil"/>
              <w:bottom w:val="nil"/>
              <w:right w:val="nil"/>
            </w:tcBorders>
          </w:tcPr>
          <w:p w14:paraId="16E3E19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Giving you back the deposit</w:t>
            </w:r>
          </w:p>
          <w:p w14:paraId="7B13F4A3" w14:textId="33991E4C" w:rsidR="00496A09"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If there is no dispute, </w:t>
            </w: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will keep or repay the deposit, according to the agreed deductions</w:t>
            </w:r>
            <w:r>
              <w:rPr>
                <w:rFonts w:ascii="Arial" w:eastAsia="FoundrySterling-Medium" w:hAnsi="Arial" w:cs="Arial"/>
                <w:color w:val="51626F"/>
                <w:sz w:val="20"/>
                <w:szCs w:val="20"/>
              </w:rPr>
              <w:t xml:space="preserve"> (if any)</w:t>
            </w:r>
            <w:r w:rsidRPr="00F61413">
              <w:rPr>
                <w:rFonts w:ascii="Arial" w:eastAsia="FoundrySterling-Medium" w:hAnsi="Arial" w:cs="Arial"/>
                <w:color w:val="51626F"/>
                <w:sz w:val="20"/>
                <w:szCs w:val="20"/>
              </w:rPr>
              <w:t xml:space="preserve"> and the </w:t>
            </w:r>
            <w:r>
              <w:rPr>
                <w:rFonts w:ascii="Arial" w:eastAsia="FoundrySterling-Medium" w:hAnsi="Arial" w:cs="Arial"/>
                <w:color w:val="51626F"/>
                <w:sz w:val="20"/>
                <w:szCs w:val="20"/>
              </w:rPr>
              <w:t>terms</w:t>
            </w:r>
            <w:r w:rsidRPr="00F61413">
              <w:rPr>
                <w:rFonts w:ascii="Arial" w:eastAsia="FoundrySterling-Medium" w:hAnsi="Arial" w:cs="Arial"/>
                <w:color w:val="51626F"/>
                <w:sz w:val="20"/>
                <w:szCs w:val="20"/>
              </w:rPr>
              <w:t xml:space="preserve"> of </w:t>
            </w:r>
            <w:r>
              <w:rPr>
                <w:rFonts w:ascii="Arial" w:eastAsia="FoundrySterling-Medium" w:hAnsi="Arial" w:cs="Arial"/>
                <w:color w:val="51626F"/>
                <w:sz w:val="20"/>
                <w:szCs w:val="20"/>
              </w:rPr>
              <w:t>this</w:t>
            </w:r>
            <w:r w:rsidRPr="00F61413">
              <w:rPr>
                <w:rFonts w:ascii="Arial" w:eastAsia="FoundrySterling-Medium" w:hAnsi="Arial" w:cs="Arial"/>
                <w:color w:val="51626F"/>
                <w:sz w:val="20"/>
                <w:szCs w:val="20"/>
              </w:rPr>
              <w:t xml:space="preserve"> agreement. Payment of the deposit or any balance of it will be made </w:t>
            </w:r>
            <w:r>
              <w:rPr>
                <w:rFonts w:ascii="Arial" w:eastAsia="FoundrySterling-Medium" w:hAnsi="Arial" w:cs="Arial"/>
                <w:color w:val="51626F"/>
                <w:sz w:val="20"/>
                <w:szCs w:val="20"/>
              </w:rPr>
              <w:t xml:space="preserve">promptly and </w:t>
            </w:r>
            <w:r w:rsidRPr="00F61413">
              <w:rPr>
                <w:rFonts w:ascii="Arial" w:eastAsia="FoundrySterling-Medium" w:hAnsi="Arial" w:cs="Arial"/>
                <w:color w:val="51626F"/>
                <w:sz w:val="20"/>
                <w:szCs w:val="20"/>
              </w:rPr>
              <w:t xml:space="preserve">within 10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w:t>
            </w:r>
            <w:r w:rsidR="00C865FC">
              <w:rPr>
                <w:rFonts w:ascii="Arial" w:eastAsia="FoundrySterling-Medium" w:hAnsi="Arial" w:cs="Arial"/>
                <w:color w:val="51626F"/>
                <w:sz w:val="20"/>
                <w:szCs w:val="20"/>
              </w:rPr>
              <w:t>us and you</w:t>
            </w:r>
            <w:r w:rsidRPr="00F61413">
              <w:rPr>
                <w:rFonts w:ascii="Arial" w:eastAsia="FoundrySterling-Medium" w:hAnsi="Arial" w:cs="Arial"/>
                <w:color w:val="51626F"/>
                <w:sz w:val="20"/>
                <w:szCs w:val="20"/>
              </w:rPr>
              <w:t xml:space="preserve"> agreeing </w:t>
            </w:r>
            <w:r w:rsidR="00403AEF">
              <w:rPr>
                <w:rFonts w:ascii="Arial" w:eastAsia="FoundrySterling-Medium" w:hAnsi="Arial" w:cs="Arial"/>
                <w:color w:val="51626F"/>
                <w:sz w:val="20"/>
                <w:szCs w:val="20"/>
              </w:rPr>
              <w:t>any deductions that can be made</w:t>
            </w:r>
            <w:r w:rsidRPr="00F61413">
              <w:rPr>
                <w:rFonts w:ascii="Arial" w:eastAsia="FoundrySterling-Medium" w:hAnsi="Arial" w:cs="Arial"/>
                <w:color w:val="51626F"/>
                <w:sz w:val="20"/>
                <w:szCs w:val="20"/>
              </w:rPr>
              <w:t>.</w:t>
            </w:r>
            <w:r w:rsidR="00F0455B">
              <w:rPr>
                <w:rFonts w:ascii="Arial" w:eastAsia="FoundrySterling-Medium" w:hAnsi="Arial" w:cs="Arial"/>
                <w:color w:val="51626F"/>
                <w:sz w:val="20"/>
                <w:szCs w:val="20"/>
              </w:rPr>
              <w:t xml:space="preserve"> Payment or return of the deposit </w:t>
            </w:r>
            <w:r w:rsidR="0042464C">
              <w:rPr>
                <w:rFonts w:ascii="Arial" w:eastAsia="FoundrySterling-Medium" w:hAnsi="Arial" w:cs="Arial"/>
                <w:color w:val="51626F"/>
                <w:sz w:val="20"/>
                <w:szCs w:val="20"/>
              </w:rPr>
              <w:t xml:space="preserve">following agreed deductions </w:t>
            </w:r>
            <w:r w:rsidR="00F0455B">
              <w:rPr>
                <w:rFonts w:ascii="Arial" w:eastAsia="FoundrySterling-Medium" w:hAnsi="Arial" w:cs="Arial"/>
                <w:color w:val="51626F"/>
                <w:sz w:val="20"/>
                <w:szCs w:val="20"/>
              </w:rPr>
              <w:t>will only be made to the Lead Tenant</w:t>
            </w:r>
            <w:r w:rsidR="00800C94">
              <w:rPr>
                <w:rFonts w:ascii="Arial" w:eastAsia="FoundrySterling-Medium" w:hAnsi="Arial" w:cs="Arial"/>
                <w:color w:val="51626F"/>
                <w:sz w:val="20"/>
                <w:szCs w:val="20"/>
              </w:rPr>
              <w:t xml:space="preserve"> and </w:t>
            </w:r>
            <w:r w:rsidR="00E118B9">
              <w:rPr>
                <w:rFonts w:ascii="Arial" w:eastAsia="FoundrySterling-Medium" w:hAnsi="Arial" w:cs="Arial"/>
                <w:color w:val="51626F"/>
                <w:sz w:val="20"/>
                <w:szCs w:val="20"/>
              </w:rPr>
              <w:t xml:space="preserve">it is agreed that the </w:t>
            </w:r>
            <w:r w:rsidR="00800C94">
              <w:rPr>
                <w:rFonts w:ascii="Arial" w:eastAsia="FoundrySterling-Medium" w:hAnsi="Arial" w:cs="Arial"/>
                <w:color w:val="51626F"/>
                <w:sz w:val="20"/>
                <w:szCs w:val="20"/>
              </w:rPr>
              <w:t xml:space="preserve">receipt by the Lead Tenant of the return of the whole or part of the deposit </w:t>
            </w:r>
            <w:r w:rsidR="00E118B9">
              <w:rPr>
                <w:rFonts w:ascii="Arial" w:eastAsia="FoundrySterling-Medium" w:hAnsi="Arial" w:cs="Arial"/>
                <w:color w:val="51626F"/>
                <w:sz w:val="20"/>
                <w:szCs w:val="20"/>
              </w:rPr>
              <w:t>will</w:t>
            </w:r>
            <w:r w:rsidR="00800C94">
              <w:rPr>
                <w:rFonts w:ascii="Arial" w:eastAsia="FoundrySterling-Medium" w:hAnsi="Arial" w:cs="Arial"/>
                <w:color w:val="51626F"/>
                <w:sz w:val="20"/>
                <w:szCs w:val="20"/>
              </w:rPr>
              <w:t xml:space="preserve"> amount to receipt on behalf of all of the tenants</w:t>
            </w:r>
            <w:r w:rsidR="00F0455B">
              <w:rPr>
                <w:rFonts w:ascii="Arial" w:eastAsia="FoundrySterling-Medium" w:hAnsi="Arial" w:cs="Arial"/>
                <w:color w:val="51626F"/>
                <w:sz w:val="20"/>
                <w:szCs w:val="20"/>
              </w:rPr>
              <w:t>.</w:t>
            </w:r>
            <w:r w:rsidR="00800C94">
              <w:rPr>
                <w:rFonts w:ascii="Arial" w:eastAsia="FoundrySterling-Medium" w:hAnsi="Arial" w:cs="Arial"/>
                <w:color w:val="51626F"/>
                <w:sz w:val="20"/>
                <w:szCs w:val="20"/>
              </w:rPr>
              <w:t xml:space="preserve"> The Lead Tenant will be responsible for distributing the deposit to </w:t>
            </w:r>
            <w:r w:rsidR="0042464C">
              <w:rPr>
                <w:rFonts w:ascii="Arial" w:eastAsia="FoundrySterling-Medium" w:hAnsi="Arial" w:cs="Arial"/>
                <w:color w:val="51626F"/>
                <w:sz w:val="20"/>
                <w:szCs w:val="20"/>
              </w:rPr>
              <w:t xml:space="preserve">the </w:t>
            </w:r>
            <w:r w:rsidR="00800C94">
              <w:rPr>
                <w:rFonts w:ascii="Arial" w:eastAsia="FoundrySterling-Medium" w:hAnsi="Arial" w:cs="Arial"/>
                <w:color w:val="51626F"/>
                <w:sz w:val="20"/>
                <w:szCs w:val="20"/>
              </w:rPr>
              <w:t xml:space="preserve">other tenants. </w:t>
            </w:r>
            <w:r w:rsidR="00E118B9">
              <w:rPr>
                <w:rFonts w:ascii="Arial" w:eastAsia="FoundrySterling-Medium" w:hAnsi="Arial" w:cs="Arial"/>
                <w:color w:val="51626F"/>
                <w:sz w:val="20"/>
                <w:szCs w:val="20"/>
              </w:rPr>
              <w:t xml:space="preserve">The tenants agree that we and our Managing Agents will not be obliged to engage with you in respect of any dispute between the tenants relating to the distribution of the deposit by the Lead Tenant. </w:t>
            </w:r>
          </w:p>
          <w:p w14:paraId="7013A0EA" w14:textId="13CEAEC8" w:rsidR="00E118B9" w:rsidRPr="00F61413" w:rsidRDefault="00E118B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E118B9" w14:paraId="49DAED85" w14:textId="77777777" w:rsidTr="000E36F8">
        <w:tc>
          <w:tcPr>
            <w:tcW w:w="290" w:type="dxa"/>
            <w:tcBorders>
              <w:top w:val="nil"/>
              <w:left w:val="nil"/>
              <w:bottom w:val="nil"/>
              <w:right w:val="nil"/>
            </w:tcBorders>
          </w:tcPr>
          <w:p w14:paraId="28BB08F5" w14:textId="77777777" w:rsidR="00E118B9" w:rsidRDefault="00E118B9" w:rsidP="00A714E5">
            <w:pPr>
              <w:suppressAutoHyphens w:val="0"/>
              <w:spacing w:before="120" w:after="120" w:line="240" w:lineRule="auto"/>
              <w:rPr>
                <w:sz w:val="16"/>
                <w:szCs w:val="16"/>
              </w:rPr>
            </w:pPr>
          </w:p>
        </w:tc>
        <w:tc>
          <w:tcPr>
            <w:tcW w:w="566" w:type="dxa"/>
            <w:tcBorders>
              <w:top w:val="nil"/>
              <w:left w:val="nil"/>
              <w:bottom w:val="nil"/>
              <w:right w:val="nil"/>
            </w:tcBorders>
          </w:tcPr>
          <w:p w14:paraId="2A5356D4" w14:textId="77777777" w:rsidR="00E118B9" w:rsidRDefault="00E118B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36C2DA" w14:textId="77777777" w:rsidR="00E118B9" w:rsidRPr="00F61413"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1DE1C1C"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8789" w:type="dxa"/>
            <w:tcBorders>
              <w:top w:val="nil"/>
              <w:left w:val="nil"/>
              <w:bottom w:val="nil"/>
              <w:right w:val="nil"/>
            </w:tcBorders>
          </w:tcPr>
          <w:p w14:paraId="148B3F39" w14:textId="77777777" w:rsidR="00E118B9" w:rsidRDefault="00E118B9" w:rsidP="00E118B9">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t>H</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 continued…</w:t>
            </w:r>
          </w:p>
          <w:p w14:paraId="40E91BC3"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496A09" w14:paraId="5DEADD0B" w14:textId="77777777" w:rsidTr="000E36F8">
        <w:tc>
          <w:tcPr>
            <w:tcW w:w="290" w:type="dxa"/>
            <w:tcBorders>
              <w:top w:val="nil"/>
              <w:left w:val="nil"/>
              <w:bottom w:val="nil"/>
              <w:right w:val="nil"/>
            </w:tcBorders>
          </w:tcPr>
          <w:p w14:paraId="2BE9A6B7" w14:textId="479D0414"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789" w:type="dxa"/>
            <w:tcBorders>
              <w:top w:val="nil"/>
              <w:left w:val="nil"/>
              <w:bottom w:val="nil"/>
              <w:right w:val="nil"/>
            </w:tcBorders>
          </w:tcPr>
          <w:p w14:paraId="5709DBB3"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Disputes</w:t>
            </w:r>
          </w:p>
          <w:p w14:paraId="43AB5CD4" w14:textId="201500AB" w:rsidR="00E118B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should try to inform </w:t>
            </w:r>
            <w:r>
              <w:rPr>
                <w:rFonts w:ascii="Arial" w:eastAsia="FoundrySterling-Medium" w:hAnsi="Arial" w:cs="Arial"/>
                <w:color w:val="51626F"/>
                <w:sz w:val="20"/>
                <w:szCs w:val="20"/>
              </w:rPr>
              <w:t>us or our Managing Agent</w:t>
            </w:r>
            <w:r w:rsidRPr="00F61413">
              <w:rPr>
                <w:rFonts w:ascii="Arial" w:eastAsia="FoundrySterling-Medium" w:hAnsi="Arial" w:cs="Arial"/>
                <w:color w:val="51626F"/>
                <w:sz w:val="20"/>
                <w:szCs w:val="20"/>
              </w:rPr>
              <w:t xml:space="preserve"> in writing if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intend to dispute any of the </w:t>
            </w:r>
            <w:r w:rsidR="00F1115D" w:rsidRPr="00F61413">
              <w:rPr>
                <w:rFonts w:ascii="Arial" w:eastAsia="FoundrySterling-Medium" w:hAnsi="Arial" w:cs="Arial"/>
                <w:color w:val="51626F"/>
                <w:sz w:val="20"/>
                <w:szCs w:val="20"/>
              </w:rPr>
              <w:t>deductions,</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we propose within 10 calendar days of you being informed of those proposals.</w:t>
            </w:r>
          </w:p>
          <w:p w14:paraId="1492C70C" w14:textId="09EE7426" w:rsidR="0042464C" w:rsidRPr="00F61413" w:rsidRDefault="0042464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496A09" w14:paraId="40DA9D57" w14:textId="77777777" w:rsidTr="000E36F8">
        <w:tc>
          <w:tcPr>
            <w:tcW w:w="290" w:type="dxa"/>
            <w:tcBorders>
              <w:top w:val="nil"/>
              <w:left w:val="nil"/>
              <w:bottom w:val="nil"/>
              <w:right w:val="nil"/>
            </w:tcBorders>
          </w:tcPr>
          <w:p w14:paraId="55D59C57"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789" w:type="dxa"/>
            <w:tcBorders>
              <w:top w:val="nil"/>
              <w:left w:val="nil"/>
              <w:bottom w:val="nil"/>
              <w:right w:val="nil"/>
            </w:tcBorders>
          </w:tcPr>
          <w:p w14:paraId="51EFA44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If we or you cannot sort out the dispute</w:t>
            </w:r>
          </w:p>
          <w:p w14:paraId="2302E367" w14:textId="142C2B52" w:rsidR="00496A09" w:rsidRPr="00F61413"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after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following notification of a dispute </w:t>
            </w:r>
            <w:r>
              <w:rPr>
                <w:rFonts w:ascii="Arial" w:eastAsia="FoundrySterling-Medium" w:hAnsi="Arial" w:cs="Arial"/>
                <w:color w:val="51626F"/>
                <w:sz w:val="20"/>
                <w:szCs w:val="20"/>
              </w:rPr>
              <w:t>by you to us or our Managing Agent</w:t>
            </w:r>
            <w:r w:rsidRPr="00F61413">
              <w:rPr>
                <w:rFonts w:ascii="Arial" w:eastAsia="FoundrySterling-Medium" w:hAnsi="Arial" w:cs="Arial"/>
                <w:color w:val="51626F"/>
                <w:sz w:val="20"/>
                <w:szCs w:val="20"/>
              </w:rPr>
              <w:t xml:space="preserve"> and reasonable attempts having been made in that time to resolve any differences of opinion, there remains an unresolved dispute between </w:t>
            </w:r>
            <w:r>
              <w:rPr>
                <w:rFonts w:ascii="Arial" w:eastAsia="FoundrySterling-Medium" w:hAnsi="Arial" w:cs="Arial"/>
                <w:color w:val="51626F"/>
                <w:sz w:val="20"/>
                <w:szCs w:val="20"/>
              </w:rPr>
              <w:t>us</w:t>
            </w:r>
            <w:r w:rsidRPr="00F61413">
              <w:rPr>
                <w:rFonts w:ascii="Arial" w:eastAsia="FoundrySterling-Medium" w:hAnsi="Arial" w:cs="Arial"/>
                <w:color w:val="51626F"/>
                <w:sz w:val="20"/>
                <w:szCs w:val="20"/>
              </w:rPr>
              <w:t xml:space="preserve"> over </w:t>
            </w:r>
            <w:r w:rsidR="00403AEF">
              <w:rPr>
                <w:rFonts w:ascii="Arial" w:eastAsia="FoundrySterling-Medium" w:hAnsi="Arial" w:cs="Arial"/>
                <w:color w:val="51626F"/>
                <w:sz w:val="20"/>
                <w:szCs w:val="20"/>
              </w:rPr>
              <w:t>proposed deductions from</w:t>
            </w:r>
            <w:r w:rsidRPr="00F61413">
              <w:rPr>
                <w:rFonts w:ascii="Arial" w:eastAsia="FoundrySterling-Medium" w:hAnsi="Arial" w:cs="Arial"/>
                <w:color w:val="51626F"/>
                <w:sz w:val="20"/>
                <w:szCs w:val="20"/>
              </w:rPr>
              <w:t xml:space="preserve"> the deposit the dispute will, subject to the provisions of clause</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e</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below, be submitted to </w:t>
            </w:r>
            <w:r>
              <w:rPr>
                <w:rFonts w:ascii="Arial" w:eastAsia="FoundrySterling-Medium" w:hAnsi="Arial" w:cs="Arial"/>
                <w:color w:val="51626F"/>
                <w:sz w:val="20"/>
                <w:szCs w:val="20"/>
              </w:rPr>
              <w:t>TDS</w:t>
            </w:r>
            <w:r w:rsidRPr="00F61413">
              <w:rPr>
                <w:rFonts w:ascii="Arial" w:eastAsia="FoundrySterling-Medium" w:hAnsi="Arial" w:cs="Arial"/>
                <w:color w:val="51626F"/>
                <w:sz w:val="20"/>
                <w:szCs w:val="20"/>
              </w:rPr>
              <w:t xml:space="preserve"> for adjudication. All</w:t>
            </w:r>
            <w:r w:rsidR="0042464C" w:rsidRPr="00F61413">
              <w:rPr>
                <w:rFonts w:ascii="Arial" w:eastAsia="FoundrySterling-Medium" w:hAnsi="Arial" w:cs="Arial"/>
                <w:color w:val="51626F"/>
                <w:sz w:val="20"/>
                <w:szCs w:val="20"/>
              </w:rPr>
              <w:t xml:space="preserve"> parties agree to co</w:t>
            </w:r>
            <w:r w:rsidR="0042464C">
              <w:rPr>
                <w:rFonts w:ascii="Arial" w:eastAsia="FoundrySterling-Medium" w:hAnsi="Arial" w:cs="Arial"/>
                <w:color w:val="51626F"/>
                <w:sz w:val="20"/>
                <w:szCs w:val="20"/>
              </w:rPr>
              <w:t>-</w:t>
            </w:r>
            <w:r w:rsidR="0042464C" w:rsidRPr="00F61413">
              <w:rPr>
                <w:rFonts w:ascii="Arial" w:eastAsia="FoundrySterling-Medium" w:hAnsi="Arial" w:cs="Arial"/>
                <w:color w:val="51626F"/>
                <w:sz w:val="20"/>
                <w:szCs w:val="20"/>
              </w:rPr>
              <w:t>operate with the adjudication</w:t>
            </w:r>
            <w:r w:rsidR="0042464C">
              <w:rPr>
                <w:rFonts w:ascii="Arial" w:eastAsia="FoundrySterling-Medium" w:hAnsi="Arial" w:cs="Arial"/>
                <w:color w:val="51626F"/>
                <w:sz w:val="20"/>
                <w:szCs w:val="20"/>
              </w:rPr>
              <w:t xml:space="preserve"> and that the decision reached by the Adjudicator shall be binding on them</w:t>
            </w:r>
            <w:r w:rsidR="0042464C" w:rsidRPr="00F61413">
              <w:rPr>
                <w:rFonts w:ascii="Arial" w:eastAsia="FoundrySterling-Medium" w:hAnsi="Arial" w:cs="Arial"/>
                <w:color w:val="51626F"/>
                <w:sz w:val="20"/>
                <w:szCs w:val="20"/>
              </w:rPr>
              <w:t>.</w:t>
            </w:r>
          </w:p>
        </w:tc>
      </w:tr>
      <w:tr w:rsidR="001D0201" w14:paraId="71010854" w14:textId="77777777" w:rsidTr="000E36F8">
        <w:tc>
          <w:tcPr>
            <w:tcW w:w="10354" w:type="dxa"/>
            <w:gridSpan w:val="5"/>
            <w:tcBorders>
              <w:top w:val="nil"/>
              <w:left w:val="nil"/>
              <w:bottom w:val="nil"/>
              <w:right w:val="nil"/>
            </w:tcBorders>
          </w:tcPr>
          <w:p w14:paraId="6E6D451B" w14:textId="793A5C49" w:rsidR="0037646A" w:rsidRPr="00D1039C" w:rsidRDefault="0037646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
        </w:tc>
      </w:tr>
      <w:tr w:rsidR="00496A09" w14:paraId="69AC16F2" w14:textId="77777777" w:rsidTr="000E36F8">
        <w:tc>
          <w:tcPr>
            <w:tcW w:w="290" w:type="dxa"/>
            <w:tcBorders>
              <w:top w:val="nil"/>
              <w:left w:val="nil"/>
              <w:bottom w:val="nil"/>
              <w:right w:val="nil"/>
            </w:tcBorders>
          </w:tcPr>
          <w:p w14:paraId="033460C3"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e.</w:t>
            </w:r>
          </w:p>
        </w:tc>
        <w:tc>
          <w:tcPr>
            <w:tcW w:w="8789" w:type="dxa"/>
            <w:tcBorders>
              <w:top w:val="nil"/>
              <w:left w:val="nil"/>
              <w:bottom w:val="nil"/>
              <w:right w:val="nil"/>
            </w:tcBorders>
          </w:tcPr>
          <w:p w14:paraId="681A76B0"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Legal rights</w:t>
            </w:r>
          </w:p>
          <w:p w14:paraId="6DAEE5A0" w14:textId="38108559"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The rights of </w:t>
            </w:r>
            <w:r>
              <w:rPr>
                <w:rFonts w:ascii="Arial" w:eastAsia="FoundrySterling-Medium" w:hAnsi="Arial" w:cs="Arial"/>
                <w:color w:val="51626F"/>
                <w:sz w:val="20"/>
                <w:szCs w:val="20"/>
              </w:rPr>
              <w:t>the parties</w:t>
            </w:r>
            <w:r w:rsidRPr="00F61413">
              <w:rPr>
                <w:rFonts w:ascii="Arial" w:eastAsia="FoundrySterling-Medium" w:hAnsi="Arial" w:cs="Arial"/>
                <w:color w:val="51626F"/>
                <w:sz w:val="20"/>
                <w:szCs w:val="20"/>
              </w:rPr>
              <w:t xml:space="preserve"> to take legal action through the county court remain unaffected by the clauses above</w:t>
            </w:r>
            <w:r>
              <w:rPr>
                <w:rFonts w:ascii="Arial" w:eastAsia="FoundrySterling-Medium" w:hAnsi="Arial" w:cs="Arial"/>
                <w:color w:val="51626F"/>
                <w:sz w:val="20"/>
                <w:szCs w:val="20"/>
              </w:rPr>
              <w:t xml:space="preserve"> or the fact that the deposit is protected with the TDS</w:t>
            </w:r>
          </w:p>
        </w:tc>
      </w:tr>
      <w:tr w:rsidR="00B87A0D" w14:paraId="2AEECFE3" w14:textId="77777777" w:rsidTr="000E36F8">
        <w:tc>
          <w:tcPr>
            <w:tcW w:w="290" w:type="dxa"/>
            <w:tcBorders>
              <w:top w:val="nil"/>
              <w:left w:val="nil"/>
              <w:bottom w:val="nil"/>
              <w:right w:val="nil"/>
            </w:tcBorders>
          </w:tcPr>
          <w:p w14:paraId="1DEC93AB"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7E9D905" w14:textId="7D9CB667" w:rsidR="00B87A0D" w:rsidRDefault="00B87A0D"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AA79AEA" w14:textId="1CE32FFD" w:rsidR="00B87A0D" w:rsidRPr="00D1039C"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6A70E1">
              <w:rPr>
                <w:rFonts w:ascii="Arial" w:eastAsia="FoundrySterling-Medium" w:hAnsi="Arial" w:cs="Arial"/>
                <w:b/>
                <w:color w:val="51626F"/>
                <w:sz w:val="20"/>
                <w:szCs w:val="20"/>
              </w:rPr>
              <w:t>Contact with and from TDS</w:t>
            </w:r>
          </w:p>
        </w:tc>
      </w:tr>
      <w:tr w:rsidR="00DC6317" w14:paraId="02B5E782" w14:textId="77777777" w:rsidTr="000E36F8">
        <w:tc>
          <w:tcPr>
            <w:tcW w:w="290" w:type="dxa"/>
            <w:tcBorders>
              <w:top w:val="nil"/>
              <w:left w:val="nil"/>
              <w:bottom w:val="nil"/>
              <w:right w:val="nil"/>
            </w:tcBorders>
          </w:tcPr>
          <w:p w14:paraId="25B53A94"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774C46" w14:textId="1CFA6CB7" w:rsidR="00DC6317" w:rsidRPr="00B87A0D" w:rsidRDefault="00DC63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You consent to the fact that as we are members of the TDS we may supply information to them about you and this agreement, which the TDS may store, copy or otherwise process concerning our membership and any dispute in which we are involved, and they may:</w:t>
            </w:r>
          </w:p>
        </w:tc>
      </w:tr>
      <w:tr w:rsidR="00B87A0D" w14:paraId="14BD8B50" w14:textId="77777777" w:rsidTr="000E36F8">
        <w:tc>
          <w:tcPr>
            <w:tcW w:w="290" w:type="dxa"/>
            <w:tcBorders>
              <w:top w:val="nil"/>
              <w:left w:val="nil"/>
              <w:bottom w:val="nil"/>
              <w:right w:val="nil"/>
            </w:tcBorders>
          </w:tcPr>
          <w:p w14:paraId="3588C6C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E29598F"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43C26C32" w14:textId="3F9AFA67"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4.1 disclose it to other parties and organisations which TDS considers to be appropriate to the resolution of a dispute;</w:t>
            </w:r>
          </w:p>
        </w:tc>
      </w:tr>
      <w:tr w:rsidR="00B87A0D" w14:paraId="74D91744" w14:textId="77777777" w:rsidTr="000E36F8">
        <w:tc>
          <w:tcPr>
            <w:tcW w:w="290" w:type="dxa"/>
            <w:tcBorders>
              <w:top w:val="nil"/>
              <w:left w:val="nil"/>
              <w:bottom w:val="nil"/>
              <w:right w:val="nil"/>
            </w:tcBorders>
          </w:tcPr>
          <w:p w14:paraId="5C5047A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1C9BE872"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68DB157" w14:textId="0964AC6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4.2 disclose to a third party for or use it for confidential survey and research purposes</w:t>
            </w:r>
          </w:p>
        </w:tc>
      </w:tr>
      <w:tr w:rsidR="00B87A0D" w14:paraId="5CE37211" w14:textId="77777777" w:rsidTr="000E36F8">
        <w:tc>
          <w:tcPr>
            <w:tcW w:w="290" w:type="dxa"/>
            <w:tcBorders>
              <w:top w:val="nil"/>
              <w:left w:val="nil"/>
              <w:bottom w:val="nil"/>
              <w:right w:val="nil"/>
            </w:tcBorders>
          </w:tcPr>
          <w:p w14:paraId="11A4DE39"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76358DC7"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71BC38FF" w14:textId="0E912AF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 xml:space="preserve">4.3 disclose it to relevant bodies </w:t>
            </w:r>
            <w:r w:rsidRPr="00D56360">
              <w:rPr>
                <w:rFonts w:ascii="Arial" w:eastAsia="FoundrySterling-Medium" w:hAnsi="Arial" w:cs="Arial"/>
                <w:color w:val="51626F"/>
                <w:sz w:val="20"/>
                <w:szCs w:val="20"/>
              </w:rPr>
              <w:t>that</w:t>
            </w:r>
            <w:r w:rsidRPr="004E524B">
              <w:rPr>
                <w:rFonts w:ascii="Arial" w:eastAsia="FoundrySterling-Medium" w:hAnsi="Arial" w:cs="Arial"/>
                <w:color w:val="51626F"/>
                <w:sz w:val="20"/>
                <w:szCs w:val="20"/>
              </w:rPr>
              <w:t xml:space="preserve"> have an interest in and/or a duty to maintain and sustain good practice and the integrity of the </w:t>
            </w:r>
            <w:r>
              <w:rPr>
                <w:rFonts w:ascii="Arial" w:eastAsia="FoundrySterling-Medium" w:hAnsi="Arial" w:cs="Arial"/>
                <w:color w:val="51626F"/>
                <w:sz w:val="20"/>
                <w:szCs w:val="20"/>
              </w:rPr>
              <w:t>deposit scheme</w:t>
            </w:r>
            <w:r w:rsidRPr="004E524B">
              <w:rPr>
                <w:rFonts w:ascii="Arial" w:eastAsia="FoundrySterling-Medium" w:hAnsi="Arial" w:cs="Arial"/>
                <w:color w:val="51626F"/>
                <w:sz w:val="20"/>
                <w:szCs w:val="20"/>
              </w:rPr>
              <w:t xml:space="preserve"> or their profession.</w:t>
            </w:r>
          </w:p>
        </w:tc>
      </w:tr>
      <w:tr w:rsidR="00B87A0D" w14:paraId="1C127250" w14:textId="77777777" w:rsidTr="000E36F8">
        <w:tc>
          <w:tcPr>
            <w:tcW w:w="290" w:type="dxa"/>
            <w:tcBorders>
              <w:top w:val="nil"/>
              <w:left w:val="nil"/>
              <w:bottom w:val="nil"/>
              <w:right w:val="nil"/>
            </w:tcBorders>
          </w:tcPr>
          <w:p w14:paraId="4D57D984"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7228F86D"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0CC9280F" w14:textId="17CCBAA1"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4.4 share it with any regulator where TDS considers disciplinary action may be appropriate.</w:t>
            </w:r>
          </w:p>
        </w:tc>
      </w:tr>
      <w:tr w:rsidR="00B87A0D" w14:paraId="485BF6C4" w14:textId="77777777" w:rsidTr="000E36F8">
        <w:tc>
          <w:tcPr>
            <w:tcW w:w="290" w:type="dxa"/>
            <w:tcBorders>
              <w:top w:val="nil"/>
              <w:left w:val="nil"/>
              <w:bottom w:val="nil"/>
              <w:right w:val="nil"/>
            </w:tcBorders>
          </w:tcPr>
          <w:p w14:paraId="76180658"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24206A50"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7D3832C" w14:textId="02B33916"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4.5 provide information relating to the tenancy of the premises, including personal or business address data of Landlords or Agents, to Local Housing Authorities in England in accordance with section 212A of the Housing Act 2004. Local Authorities may combine this information with other information obtained by them, and they may pass this information to an organisation that provides services to the authority in relation to their duties under parts 1-4 of the Housing Act 2004.</w:t>
            </w:r>
          </w:p>
        </w:tc>
      </w:tr>
      <w:tr w:rsidR="00DC6317" w14:paraId="52FC8865" w14:textId="77777777" w:rsidTr="000E36F8">
        <w:tc>
          <w:tcPr>
            <w:tcW w:w="290" w:type="dxa"/>
            <w:tcBorders>
              <w:top w:val="nil"/>
              <w:left w:val="nil"/>
              <w:bottom w:val="nil"/>
              <w:right w:val="nil"/>
            </w:tcBorders>
          </w:tcPr>
          <w:p w14:paraId="5932DE57"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AAB9192" w14:textId="1EA31BBF" w:rsidR="00DC6317" w:rsidRPr="00B87A0D" w:rsidRDefault="00DC6317" w:rsidP="00A714E5">
            <w:pPr>
              <w:autoSpaceDE w:val="0"/>
              <w:autoSpaceDN w:val="0"/>
              <w:adjustRightInd w:val="0"/>
              <w:spacing w:before="120" w:after="120"/>
              <w:rPr>
                <w:rFonts w:ascii="Arial" w:eastAsia="FoundrySterling-Medium" w:hAnsi="Arial" w:cs="Arial"/>
                <w:color w:val="51626F"/>
                <w:sz w:val="20"/>
                <w:szCs w:val="20"/>
              </w:rPr>
            </w:pPr>
            <w:r>
              <w:rPr>
                <w:rFonts w:ascii="Arial" w:eastAsia="FoundrySterling-Medium" w:hAnsi="Arial" w:cs="Arial"/>
                <w:color w:val="51626F"/>
                <w:sz w:val="20"/>
                <w:szCs w:val="20"/>
              </w:rPr>
              <w:t xml:space="preserve">The </w:t>
            </w:r>
            <w:r w:rsidRPr="001D3467">
              <w:rPr>
                <w:rFonts w:ascii="Arial" w:eastAsia="FoundrySterling-Medium" w:hAnsi="Arial" w:cs="Arial"/>
                <w:color w:val="51626F"/>
                <w:sz w:val="20"/>
                <w:szCs w:val="20"/>
              </w:rPr>
              <w:t>TDS or the Department</w:t>
            </w:r>
            <w:r>
              <w:rPr>
                <w:rFonts w:ascii="Arial" w:eastAsia="FoundrySterling-Medium" w:hAnsi="Arial" w:cs="Arial"/>
                <w:color w:val="51626F"/>
                <w:sz w:val="20"/>
                <w:szCs w:val="20"/>
              </w:rPr>
              <w:t xml:space="preserve"> for Communities and Local Government</w:t>
            </w:r>
            <w:r w:rsidRPr="001D3467">
              <w:rPr>
                <w:rFonts w:ascii="Arial" w:eastAsia="FoundrySterling-Medium" w:hAnsi="Arial" w:cs="Arial"/>
                <w:color w:val="51626F"/>
                <w:sz w:val="20"/>
                <w:szCs w:val="20"/>
              </w:rPr>
              <w:t xml:space="preserve"> may invite </w:t>
            </w:r>
            <w:r>
              <w:rPr>
                <w:rFonts w:ascii="Arial" w:eastAsia="FoundrySterling-Medium" w:hAnsi="Arial" w:cs="Arial"/>
                <w:color w:val="51626F"/>
                <w:sz w:val="20"/>
                <w:szCs w:val="20"/>
              </w:rPr>
              <w:t>you</w:t>
            </w:r>
            <w:r w:rsidRPr="001D3467">
              <w:rPr>
                <w:rFonts w:ascii="Arial" w:eastAsia="FoundrySterling-Medium" w:hAnsi="Arial" w:cs="Arial"/>
                <w:color w:val="51626F"/>
                <w:sz w:val="20"/>
                <w:szCs w:val="20"/>
              </w:rPr>
              <w:t xml:space="preserve"> to participate in surveys from time to time.</w:t>
            </w:r>
          </w:p>
        </w:tc>
      </w:tr>
    </w:tbl>
    <w:p w14:paraId="591F9F7F" w14:textId="77777777" w:rsidR="00B87A0D" w:rsidRDefault="00B87A0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B87A0D" w14:paraId="773EE1C1" w14:textId="77777777" w:rsidTr="000E36F8">
        <w:tc>
          <w:tcPr>
            <w:tcW w:w="10354" w:type="dxa"/>
            <w:gridSpan w:val="5"/>
            <w:tcBorders>
              <w:top w:val="nil"/>
              <w:left w:val="nil"/>
              <w:bottom w:val="nil"/>
              <w:right w:val="nil"/>
            </w:tcBorders>
          </w:tcPr>
          <w:p w14:paraId="30A2F933" w14:textId="2C81F03B" w:rsidR="00B87A0D" w:rsidRDefault="00AE2750"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p>
        </w:tc>
      </w:tr>
      <w:tr w:rsidR="00603320" w14:paraId="78FCDB0D" w14:textId="77777777" w:rsidTr="000E36F8">
        <w:tc>
          <w:tcPr>
            <w:tcW w:w="290" w:type="dxa"/>
            <w:tcBorders>
              <w:top w:val="nil"/>
              <w:left w:val="nil"/>
              <w:bottom w:val="nil"/>
              <w:right w:val="nil"/>
            </w:tcBorders>
          </w:tcPr>
          <w:p w14:paraId="3AA78661" w14:textId="71C8812E"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Default="00603320"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8C9BB1" w14:textId="77777777" w:rsidR="00603320" w:rsidRDefault="00603320"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Our right to re-enter the property - known as forfeiture</w:t>
            </w:r>
          </w:p>
          <w:p w14:paraId="2D140648" w14:textId="77777777" w:rsidR="00603320" w:rsidRDefault="00603320"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The Protection from Eviction Act 1977 </w:t>
            </w:r>
            <w:r>
              <w:rPr>
                <w:rFonts w:ascii="Arial" w:eastAsia="FoundrySterling-Medium" w:hAnsi="Arial" w:cs="Arial"/>
                <w:color w:val="51626F"/>
                <w:sz w:val="20"/>
                <w:szCs w:val="20"/>
              </w:rPr>
              <w:t>prevents us from</w:t>
            </w:r>
            <w:r w:rsidRPr="00F61413">
              <w:rPr>
                <w:rFonts w:ascii="Arial" w:eastAsia="FoundrySterling-Medium" w:hAnsi="Arial" w:cs="Arial"/>
                <w:color w:val="51626F"/>
                <w:sz w:val="20"/>
                <w:szCs w:val="20"/>
              </w:rPr>
              <w:t xml:space="preserve"> ending your tenancy immediately. It says we must </w:t>
            </w:r>
            <w:r w:rsidR="00403AEF">
              <w:rPr>
                <w:rFonts w:ascii="Arial" w:eastAsia="FoundrySterling-Medium" w:hAnsi="Arial" w:cs="Arial"/>
                <w:color w:val="51626F"/>
                <w:sz w:val="20"/>
                <w:szCs w:val="20"/>
              </w:rPr>
              <w:t xml:space="preserve">usually </w:t>
            </w:r>
            <w:r w:rsidRPr="00F61413">
              <w:rPr>
                <w:rFonts w:ascii="Arial" w:eastAsia="FoundrySterling-Medium" w:hAnsi="Arial" w:cs="Arial"/>
                <w:color w:val="51626F"/>
                <w:sz w:val="20"/>
                <w:szCs w:val="20"/>
              </w:rPr>
              <w:t>get a court order to repossess (take back) the premises if you break the tenancy and you have failed to put right or sort out the problem in a reasonable time.</w:t>
            </w:r>
          </w:p>
          <w:p w14:paraId="059F2C3F" w14:textId="7777777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are not sure about your rights or you need more information to help you understand this clause, you should get advice from a solicitor or your local Citizens Advice.</w:t>
            </w:r>
          </w:p>
          <w:p w14:paraId="0932B2AA" w14:textId="4671112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are entitled to repossess the premises, and this tenancy will end immediately, if you:</w:t>
            </w:r>
          </w:p>
        </w:tc>
      </w:tr>
      <w:tr w:rsidR="00603320" w14:paraId="53DDEB35" w14:textId="77777777" w:rsidTr="000E36F8">
        <w:tc>
          <w:tcPr>
            <w:tcW w:w="290" w:type="dxa"/>
            <w:tcBorders>
              <w:top w:val="nil"/>
              <w:left w:val="nil"/>
              <w:bottom w:val="nil"/>
              <w:right w:val="nil"/>
            </w:tcBorders>
          </w:tcPr>
          <w:p w14:paraId="61E85071"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7A98D2DA" w14:textId="3B1E9301" w:rsidR="00603320"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pay all or any of the rent 14 days after it was due, whether or not we have formally asked you to pay it;</w:t>
            </w:r>
          </w:p>
        </w:tc>
      </w:tr>
      <w:tr w:rsidR="00603320" w14:paraId="2E795B1E" w14:textId="77777777" w:rsidTr="000E36F8">
        <w:tc>
          <w:tcPr>
            <w:tcW w:w="290" w:type="dxa"/>
            <w:tcBorders>
              <w:top w:val="nil"/>
              <w:left w:val="nil"/>
              <w:bottom w:val="nil"/>
              <w:right w:val="nil"/>
            </w:tcBorders>
          </w:tcPr>
          <w:p w14:paraId="0735DC45"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3C66E11" w14:textId="58B08E6B"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keep to any significant agreement or major responsibility in this agreement;</w:t>
            </w:r>
          </w:p>
        </w:tc>
      </w:tr>
      <w:tr w:rsidR="00603320" w14:paraId="3A686C0A" w14:textId="77777777" w:rsidTr="000E36F8">
        <w:tc>
          <w:tcPr>
            <w:tcW w:w="290" w:type="dxa"/>
            <w:tcBorders>
              <w:top w:val="nil"/>
              <w:left w:val="nil"/>
              <w:bottom w:val="nil"/>
              <w:right w:val="nil"/>
            </w:tcBorders>
          </w:tcPr>
          <w:p w14:paraId="38C2EBCF"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194D0292" w14:textId="7260E1AB" w:rsidR="00603320" w:rsidRPr="00F61413"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14:paraId="46676557" w14:textId="77777777" w:rsidTr="000E36F8">
        <w:tc>
          <w:tcPr>
            <w:tcW w:w="290" w:type="dxa"/>
            <w:tcBorders>
              <w:top w:val="nil"/>
              <w:left w:val="nil"/>
              <w:bottom w:val="nil"/>
              <w:right w:val="nil"/>
            </w:tcBorders>
          </w:tcPr>
          <w:p w14:paraId="5FE9D5E4"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03C5A78" w14:textId="09556F60"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leave the premises and do not mean to return.</w:t>
            </w:r>
          </w:p>
        </w:tc>
      </w:tr>
      <w:tr w:rsidR="00592341" w14:paraId="794EB50A" w14:textId="77777777" w:rsidTr="000E36F8">
        <w:tc>
          <w:tcPr>
            <w:tcW w:w="290" w:type="dxa"/>
            <w:tcBorders>
              <w:top w:val="nil"/>
              <w:left w:val="nil"/>
              <w:bottom w:val="nil"/>
              <w:right w:val="nil"/>
            </w:tcBorders>
          </w:tcPr>
          <w:p w14:paraId="56B9E1B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3415973B" w14:textId="6E5FB6FC" w:rsidR="00592341" w:rsidRDefault="00592341"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A2B7736" w14:textId="77777777" w:rsidR="00592341" w:rsidRDefault="00592341"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Grounds for grant of possession</w:t>
            </w:r>
          </w:p>
          <w:p w14:paraId="4836CC76" w14:textId="73EBD360" w:rsidR="00592341" w:rsidRPr="00F61413" w:rsidRDefault="00592341"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We may serve a notice pursuant to</w:t>
            </w:r>
            <w:r w:rsidRPr="004F0069">
              <w:t xml:space="preserve"> </w:t>
            </w:r>
            <w:r w:rsidRPr="004F0069">
              <w:rPr>
                <w:rFonts w:ascii="Arial" w:eastAsia="FoundrySterling-Medium" w:hAnsi="Arial" w:cs="Arial"/>
                <w:color w:val="51626F"/>
                <w:sz w:val="20"/>
                <w:szCs w:val="20"/>
              </w:rPr>
              <w:t>section 8</w:t>
            </w:r>
            <w:r>
              <w:rPr>
                <w:rFonts w:ascii="Arial" w:eastAsia="FoundrySterling-Medium" w:hAnsi="Arial" w:cs="Arial"/>
                <w:color w:val="51626F"/>
                <w:sz w:val="20"/>
                <w:szCs w:val="20"/>
              </w:rPr>
              <w:t xml:space="preserve"> of the </w:t>
            </w:r>
            <w:r w:rsidRPr="004F0069">
              <w:rPr>
                <w:rFonts w:ascii="Arial" w:eastAsia="FoundrySterling-Medium" w:hAnsi="Arial" w:cs="Arial"/>
                <w:color w:val="51626F"/>
                <w:sz w:val="20"/>
                <w:szCs w:val="20"/>
              </w:rPr>
              <w:t>Housing Act 1988 as amended</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A court will grant us possession if any of the circumstances mentioned in the grounds (reasons) shown in </w:t>
            </w:r>
            <w:r w:rsidRPr="004F0069">
              <w:rPr>
                <w:rFonts w:ascii="Arial" w:eastAsia="FoundrySterling-Medium" w:hAnsi="Arial" w:cs="Arial"/>
                <w:color w:val="51626F"/>
                <w:sz w:val="20"/>
                <w:szCs w:val="20"/>
              </w:rPr>
              <w:t>Schedule 2 to the Housing Act 1988 (as amended)</w:t>
            </w:r>
            <w:r>
              <w:rPr>
                <w:rFonts w:ascii="Arial" w:eastAsia="FoundrySterling-Medium" w:hAnsi="Arial" w:cs="Arial"/>
                <w:color w:val="51626F"/>
                <w:sz w:val="20"/>
                <w:szCs w:val="20"/>
              </w:rPr>
              <w:t xml:space="preserve"> apply. </w:t>
            </w:r>
            <w:r w:rsidR="00403AEF">
              <w:rPr>
                <w:rFonts w:ascii="Arial" w:eastAsia="FoundrySterling-Medium" w:hAnsi="Arial" w:cs="Arial"/>
                <w:color w:val="51626F"/>
                <w:sz w:val="20"/>
                <w:szCs w:val="20"/>
              </w:rPr>
              <w:t xml:space="preserve">A non-exhaustive list of </w:t>
            </w:r>
            <w:r>
              <w:rPr>
                <w:rFonts w:ascii="Arial" w:eastAsia="FoundrySterling-Medium" w:hAnsi="Arial" w:cs="Arial"/>
                <w:color w:val="51626F"/>
                <w:sz w:val="20"/>
                <w:szCs w:val="20"/>
              </w:rPr>
              <w:t xml:space="preserve"> the grounds upon which we may rely </w:t>
            </w:r>
            <w:r w:rsidR="00403AEF">
              <w:rPr>
                <w:rFonts w:ascii="Arial" w:eastAsia="FoundrySterling-Medium" w:hAnsi="Arial" w:cs="Arial"/>
                <w:color w:val="51626F"/>
                <w:sz w:val="20"/>
                <w:szCs w:val="20"/>
              </w:rPr>
              <w:t>is as follows</w:t>
            </w:r>
            <w:r w:rsidRPr="007C7C65">
              <w:rPr>
                <w:rFonts w:ascii="Arial" w:eastAsia="FoundrySterling-Medium" w:hAnsi="Arial" w:cs="Arial"/>
                <w:color w:val="51626F"/>
                <w:sz w:val="20"/>
                <w:szCs w:val="20"/>
              </w:rPr>
              <w:t>:</w:t>
            </w:r>
          </w:p>
        </w:tc>
      </w:tr>
      <w:tr w:rsidR="00592341" w14:paraId="38FE7CA4" w14:textId="77777777" w:rsidTr="000E36F8">
        <w:tc>
          <w:tcPr>
            <w:tcW w:w="290" w:type="dxa"/>
            <w:tcBorders>
              <w:top w:val="nil"/>
              <w:left w:val="nil"/>
              <w:bottom w:val="nil"/>
              <w:right w:val="nil"/>
            </w:tcBorders>
          </w:tcPr>
          <w:p w14:paraId="63A83D27"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83EEE9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C6A5536" w14:textId="77777777" w:rsidR="00592341" w:rsidRPr="00D76651" w:rsidRDefault="00592341"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7A</w:t>
            </w:r>
          </w:p>
          <w:p w14:paraId="51F4D78F" w14:textId="3653C066" w:rsidR="00D76651" w:rsidRPr="00F61413" w:rsidRDefault="00D76651"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You, a member of your household, or a person visiting the property has met one of the following conditions:</w:t>
            </w:r>
          </w:p>
        </w:tc>
      </w:tr>
      <w:tr w:rsidR="00592341" w14:paraId="2D634670" w14:textId="77777777" w:rsidTr="000E36F8">
        <w:tc>
          <w:tcPr>
            <w:tcW w:w="290" w:type="dxa"/>
            <w:tcBorders>
              <w:top w:val="nil"/>
              <w:left w:val="nil"/>
              <w:bottom w:val="nil"/>
              <w:right w:val="nil"/>
            </w:tcBorders>
          </w:tcPr>
          <w:p w14:paraId="0E8E424C"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02920B18"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7C0550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88A1DE5" w14:textId="71299D0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15A9C7D0" w14:textId="12A4FEBE"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of a serious offence (specified in Schedule 2A to the Housing Act 1985);</w:t>
            </w:r>
          </w:p>
        </w:tc>
      </w:tr>
      <w:tr w:rsidR="00592341" w14:paraId="34AE8BA6" w14:textId="77777777" w:rsidTr="000E36F8">
        <w:tc>
          <w:tcPr>
            <w:tcW w:w="290" w:type="dxa"/>
            <w:tcBorders>
              <w:top w:val="nil"/>
              <w:left w:val="nil"/>
              <w:bottom w:val="nil"/>
              <w:right w:val="nil"/>
            </w:tcBorders>
          </w:tcPr>
          <w:p w14:paraId="62F516A5"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F72B1F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E237FB8"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E787E4" w14:textId="09FF121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17550BB3" w14:textId="2ACCF7B1"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found by a court to have breached a civil injunction;</w:t>
            </w:r>
          </w:p>
        </w:tc>
      </w:tr>
      <w:tr w:rsidR="00592341" w14:paraId="272F2259" w14:textId="77777777" w:rsidTr="000E36F8">
        <w:tc>
          <w:tcPr>
            <w:tcW w:w="290" w:type="dxa"/>
            <w:tcBorders>
              <w:top w:val="nil"/>
              <w:left w:val="nil"/>
              <w:bottom w:val="nil"/>
              <w:right w:val="nil"/>
            </w:tcBorders>
          </w:tcPr>
          <w:p w14:paraId="50FBD5A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8401A3E"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E3BADA9"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82373C" w14:textId="44B00D35"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688DE8F6" w14:textId="35A7B831"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criminal behaviour order (CBO);</w:t>
            </w:r>
          </w:p>
        </w:tc>
      </w:tr>
      <w:tr w:rsidR="00592341" w14:paraId="2A9034B9" w14:textId="77777777" w:rsidTr="000E36F8">
        <w:tc>
          <w:tcPr>
            <w:tcW w:w="290" w:type="dxa"/>
            <w:tcBorders>
              <w:top w:val="nil"/>
              <w:left w:val="nil"/>
              <w:bottom w:val="nil"/>
              <w:right w:val="nil"/>
            </w:tcBorders>
          </w:tcPr>
          <w:p w14:paraId="675A8BF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17B83F8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268D0E4"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2287EE" w14:textId="2CC444B1"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79C58BC6" w14:textId="34F9C059"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noise abatement notice; or</w:t>
            </w:r>
          </w:p>
        </w:tc>
      </w:tr>
      <w:tr w:rsidR="00592341" w14:paraId="3D2D47B9" w14:textId="77777777" w:rsidTr="000E36F8">
        <w:tc>
          <w:tcPr>
            <w:tcW w:w="290" w:type="dxa"/>
            <w:tcBorders>
              <w:top w:val="nil"/>
              <w:left w:val="nil"/>
              <w:bottom w:val="nil"/>
              <w:right w:val="nil"/>
            </w:tcBorders>
          </w:tcPr>
          <w:p w14:paraId="74BB3DBF"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E3CB22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98CA13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10D91F" w14:textId="6A3A4AB3"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789" w:type="dxa"/>
            <w:tcBorders>
              <w:top w:val="nil"/>
              <w:left w:val="nil"/>
              <w:bottom w:val="nil"/>
              <w:right w:val="nil"/>
            </w:tcBorders>
          </w:tcPr>
          <w:p w14:paraId="686671EC" w14:textId="0E515F2B"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the tenant’s property has been closed for more than 48 hours under a closure order for anti-social behaviour.</w:t>
            </w:r>
          </w:p>
        </w:tc>
      </w:tr>
      <w:tr w:rsidR="00592341" w14:paraId="0E7A299F" w14:textId="77777777" w:rsidTr="000E36F8">
        <w:tc>
          <w:tcPr>
            <w:tcW w:w="290" w:type="dxa"/>
            <w:tcBorders>
              <w:top w:val="nil"/>
              <w:left w:val="nil"/>
              <w:bottom w:val="nil"/>
              <w:right w:val="nil"/>
            </w:tcBorders>
          </w:tcPr>
          <w:p w14:paraId="5D105A9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770D3E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B087F72" w14:textId="77777777" w:rsidR="00592341" w:rsidRDefault="00592341" w:rsidP="00A714E5">
            <w:pPr>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8</w:t>
            </w:r>
          </w:p>
          <w:p w14:paraId="1E5A6FA7" w14:textId="000E0093" w:rsidR="00D76651" w:rsidRPr="00D76651" w:rsidRDefault="00D76651"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that we give notice that we will start court proceedings and at the time of the court proceedings you are still:</w:t>
            </w:r>
          </w:p>
        </w:tc>
      </w:tr>
      <w:tr w:rsidR="00592341" w14:paraId="7E13FDC7" w14:textId="77777777" w:rsidTr="000E36F8">
        <w:tc>
          <w:tcPr>
            <w:tcW w:w="290" w:type="dxa"/>
            <w:tcBorders>
              <w:top w:val="nil"/>
              <w:left w:val="nil"/>
              <w:bottom w:val="nil"/>
              <w:right w:val="nil"/>
            </w:tcBorders>
          </w:tcPr>
          <w:p w14:paraId="4E459334"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E2D117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052CA7"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8EAB48" w14:textId="258D55AD" w:rsidR="00592341"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4B4DADDE" w14:textId="113B1CCE" w:rsidR="00592341"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eight weeks behind with your rent if you pay rent every week or every fortnight;</w:t>
            </w:r>
          </w:p>
        </w:tc>
      </w:tr>
      <w:tr w:rsidR="00D75468" w14:paraId="3AA99B6A" w14:textId="77777777" w:rsidTr="000E36F8">
        <w:tc>
          <w:tcPr>
            <w:tcW w:w="290" w:type="dxa"/>
            <w:tcBorders>
              <w:top w:val="nil"/>
              <w:left w:val="nil"/>
              <w:bottom w:val="nil"/>
              <w:right w:val="nil"/>
            </w:tcBorders>
          </w:tcPr>
          <w:p w14:paraId="40E97FFF"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58E0271D"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A495655"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81C9B4" w14:textId="0484E882"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023DB87" w14:textId="07ED965C"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two months behind with your rent if you pay rent every month;</w:t>
            </w:r>
          </w:p>
        </w:tc>
      </w:tr>
      <w:tr w:rsidR="00D75468" w14:paraId="77E8C714" w14:textId="77777777" w:rsidTr="000E36F8">
        <w:tc>
          <w:tcPr>
            <w:tcW w:w="290" w:type="dxa"/>
            <w:tcBorders>
              <w:top w:val="nil"/>
              <w:left w:val="nil"/>
              <w:bottom w:val="nil"/>
              <w:right w:val="nil"/>
            </w:tcBorders>
          </w:tcPr>
          <w:p w14:paraId="6A0D0B28"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1171EB01"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51474D"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B2928D0" w14:textId="6F483DA8"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750FBD94" w14:textId="66B98E8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rent every three months;</w:t>
            </w:r>
          </w:p>
        </w:tc>
      </w:tr>
      <w:tr w:rsidR="00D75468" w14:paraId="1FB0C87A" w14:textId="77777777" w:rsidTr="000E36F8">
        <w:tc>
          <w:tcPr>
            <w:tcW w:w="290" w:type="dxa"/>
            <w:tcBorders>
              <w:top w:val="nil"/>
              <w:left w:val="nil"/>
              <w:bottom w:val="nil"/>
              <w:right w:val="nil"/>
            </w:tcBorders>
          </w:tcPr>
          <w:p w14:paraId="3F943340"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337EEA14"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6E6D437"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67F862" w14:textId="7672349E"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FB07622" w14:textId="233E1CF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your rent each year.</w:t>
            </w:r>
          </w:p>
        </w:tc>
      </w:tr>
    </w:tbl>
    <w:p w14:paraId="11C85FCE" w14:textId="77777777" w:rsidR="00D75468" w:rsidRDefault="00D7546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D75468" w14:paraId="0EBB56E8" w14:textId="77777777" w:rsidTr="000E36F8">
        <w:tc>
          <w:tcPr>
            <w:tcW w:w="10354" w:type="dxa"/>
            <w:gridSpan w:val="3"/>
          </w:tcPr>
          <w:p w14:paraId="4304158B" w14:textId="0FE9D763" w:rsidR="00D75468" w:rsidRPr="007C7C65" w:rsidRDefault="00D7546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426A96" w14:paraId="4AAE0071" w14:textId="77777777" w:rsidTr="000E36F8">
        <w:tc>
          <w:tcPr>
            <w:tcW w:w="290" w:type="dxa"/>
          </w:tcPr>
          <w:p w14:paraId="16374D63" w14:textId="77777777"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p>
        </w:tc>
        <w:tc>
          <w:tcPr>
            <w:tcW w:w="566" w:type="dxa"/>
          </w:tcPr>
          <w:p w14:paraId="71C925A1" w14:textId="0372CE9B" w:rsidR="00426A96" w:rsidRPr="00426A96" w:rsidRDefault="00426A96"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31C2FD1" w14:textId="77777777" w:rsidR="00426A96" w:rsidRDefault="00426A96"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Possible grounds for grant of possession</w:t>
            </w:r>
          </w:p>
          <w:p w14:paraId="5BEA683E" w14:textId="0B632F68"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court might grant us possession in the following circumstances:</w:t>
            </w:r>
          </w:p>
        </w:tc>
      </w:tr>
      <w:tr w:rsidR="00D75468" w14:paraId="70234BA5" w14:textId="77777777" w:rsidTr="000E36F8">
        <w:tc>
          <w:tcPr>
            <w:tcW w:w="290" w:type="dxa"/>
          </w:tcPr>
          <w:p w14:paraId="45F1738E" w14:textId="77777777" w:rsidR="00D75468" w:rsidRDefault="00D75468" w:rsidP="00A714E5">
            <w:pPr>
              <w:suppressAutoHyphens w:val="0"/>
              <w:spacing w:before="120" w:after="120" w:line="240" w:lineRule="auto"/>
              <w:rPr>
                <w:sz w:val="16"/>
                <w:szCs w:val="16"/>
              </w:rPr>
            </w:pPr>
          </w:p>
        </w:tc>
        <w:tc>
          <w:tcPr>
            <w:tcW w:w="566" w:type="dxa"/>
          </w:tcPr>
          <w:p w14:paraId="5AEAEB92"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7CDCAC7B"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10</w:t>
            </w:r>
          </w:p>
          <w:p w14:paraId="513ADBB1" w14:textId="77777777" w:rsidR="00D75468" w:rsidRDefault="00D75468"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we give notice that we will start court proceedings and at the time of the court proceedings you owe some rent.</w:t>
            </w:r>
          </w:p>
          <w:p w14:paraId="7B60DB4F"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11</w:t>
            </w:r>
          </w:p>
          <w:p w14:paraId="5ABBCCD7" w14:textId="2D58AE96"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a history of often being behind with your rent.</w:t>
            </w:r>
          </w:p>
          <w:p w14:paraId="3E2E7CD8" w14:textId="178EF2C4"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12</w:t>
            </w:r>
          </w:p>
          <w:p w14:paraId="620402AC" w14:textId="40438B9F"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broken one or more of your responsibilities under the tenancy agreement.</w:t>
            </w:r>
          </w:p>
          <w:p w14:paraId="7A5034D8" w14:textId="4EEA2AC3"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13</w:t>
            </w:r>
          </w:p>
          <w:p w14:paraId="08775834" w14:textId="6DCDD290"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premises or the shared areas of the building of which the premises is part of has deteriorated because of your behaviour or that of any other person living there.</w:t>
            </w:r>
          </w:p>
          <w:p w14:paraId="0C13D142" w14:textId="43FD1438"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14</w:t>
            </w:r>
          </w:p>
          <w:p w14:paraId="7CD0C9E3" w14:textId="77777777"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or someone living or visiting the premises, have been guilty of causing a nuisance or annoying neighbours. </w:t>
            </w:r>
            <w:proofErr w:type="gramStart"/>
            <w:r w:rsidRPr="00F61413">
              <w:rPr>
                <w:rFonts w:ascii="Arial" w:eastAsia="FoundrySterling-Medium" w:hAnsi="Arial" w:cs="Arial"/>
                <w:color w:val="51626F"/>
                <w:sz w:val="20"/>
                <w:szCs w:val="20"/>
              </w:rPr>
              <w:t>Or,</w:t>
            </w:r>
            <w:proofErr w:type="gramEnd"/>
            <w:r w:rsidRPr="00F61413">
              <w:rPr>
                <w:rFonts w:ascii="Arial" w:eastAsia="FoundrySterling-Medium" w:hAnsi="Arial" w:cs="Arial"/>
                <w:color w:val="51626F"/>
                <w:sz w:val="20"/>
                <w:szCs w:val="20"/>
              </w:rPr>
              <w:t xml:space="preserve"> a person living with or visiting you has been convicted of using the premises, or allowing it to be used, for illegal purposes or has committed an offence which is one they can be arrested for in the premises or in an area near the premises.</w:t>
            </w:r>
          </w:p>
          <w:p w14:paraId="5EFD8C4C" w14:textId="50614ABB"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15</w:t>
            </w:r>
          </w:p>
          <w:p w14:paraId="3F7CCDB0" w14:textId="159784B6"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furniture has deteriorated because it has been badly treated by you or someone living at the premises.</w:t>
            </w:r>
          </w:p>
          <w:p w14:paraId="60662198" w14:textId="49D2D665"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17</w:t>
            </w:r>
          </w:p>
          <w:p w14:paraId="5AB5163F" w14:textId="1796DA61" w:rsidR="00F6439D" w:rsidRPr="007C7C65" w:rsidRDefault="00F6439D"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gave the tenancy to you after you or a person acting on your instructions gave a false statement.</w:t>
            </w:r>
          </w:p>
        </w:tc>
      </w:tr>
      <w:tr w:rsidR="00AF33C3" w14:paraId="74BC2AA1" w14:textId="77777777" w:rsidTr="000E36F8">
        <w:tc>
          <w:tcPr>
            <w:tcW w:w="290" w:type="dxa"/>
          </w:tcPr>
          <w:p w14:paraId="414E7C53" w14:textId="77777777" w:rsidR="00AF33C3" w:rsidRDefault="00AF33C3" w:rsidP="00A714E5">
            <w:pPr>
              <w:suppressAutoHyphens w:val="0"/>
              <w:spacing w:before="120" w:after="120" w:line="240" w:lineRule="auto"/>
              <w:rPr>
                <w:sz w:val="16"/>
                <w:szCs w:val="16"/>
              </w:rPr>
            </w:pPr>
          </w:p>
        </w:tc>
        <w:tc>
          <w:tcPr>
            <w:tcW w:w="566" w:type="dxa"/>
          </w:tcPr>
          <w:p w14:paraId="7B045072" w14:textId="77777777" w:rsidR="00AF33C3" w:rsidRPr="00AF33C3" w:rsidRDefault="00AF33C3"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3ECEC59D"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any of these conditions apply to you, we may re-enter the premises and the tenancy will end.</w:t>
            </w:r>
          </w:p>
          <w:p w14:paraId="1D7FF9AB"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However, if any of these conditions apply and you are living in the premises, we will not repossess the premises without getting a court order first</w:t>
            </w:r>
            <w:r>
              <w:rPr>
                <w:rFonts w:ascii="Arial" w:eastAsia="FoundrySterling-Medium" w:hAnsi="Arial" w:cs="Arial"/>
                <w:color w:val="51626F"/>
                <w:sz w:val="20"/>
                <w:szCs w:val="20"/>
              </w:rPr>
              <w:t>.</w:t>
            </w:r>
          </w:p>
          <w:p w14:paraId="5DDFFB65" w14:textId="5199E299" w:rsidR="00AF33C3" w:rsidRPr="00F61413" w:rsidRDefault="00AF33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action we take to repossess the premises will not restrict or limit any other legal rights we may have</w:t>
            </w:r>
            <w:r>
              <w:rPr>
                <w:rFonts w:ascii="Arial" w:eastAsia="FoundrySterling-Medium" w:hAnsi="Arial" w:cs="Arial"/>
                <w:color w:val="51626F"/>
                <w:sz w:val="20"/>
                <w:szCs w:val="20"/>
              </w:rPr>
              <w:t>.</w:t>
            </w:r>
          </w:p>
        </w:tc>
      </w:tr>
      <w:tr w:rsidR="00496A09" w14:paraId="7E7A3C77" w14:textId="77777777" w:rsidTr="000E36F8">
        <w:tc>
          <w:tcPr>
            <w:tcW w:w="290" w:type="dxa"/>
          </w:tcPr>
          <w:p w14:paraId="6ABA66B4" w14:textId="77777777" w:rsidR="00496A09" w:rsidRDefault="00496A09" w:rsidP="00A714E5">
            <w:pPr>
              <w:suppressAutoHyphens w:val="0"/>
              <w:spacing w:before="120" w:after="120" w:line="240" w:lineRule="auto"/>
              <w:rPr>
                <w:sz w:val="16"/>
                <w:szCs w:val="16"/>
              </w:rPr>
            </w:pPr>
          </w:p>
        </w:tc>
        <w:tc>
          <w:tcPr>
            <w:tcW w:w="566" w:type="dxa"/>
          </w:tcPr>
          <w:p w14:paraId="0C02ECB2" w14:textId="416AC0F2" w:rsidR="00496A09" w:rsidRDefault="00496A09"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891D378" w14:textId="77777777" w:rsidR="00496A09"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Leaving early</w:t>
            </w:r>
          </w:p>
          <w:p w14:paraId="673F3251" w14:textId="0F234458" w:rsidR="00F6439D" w:rsidRPr="00F61413"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E524B">
              <w:rPr>
                <w:rFonts w:ascii="Arial" w:eastAsia="FoundrySterling-Medium" w:hAnsi="Arial" w:cs="Arial"/>
                <w:color w:val="51626F"/>
                <w:sz w:val="20"/>
                <w:szCs w:val="20"/>
              </w:rPr>
              <w:t>If you leave the premises before the end of the term of the tenancy, you will remain liable to pay the rent</w:t>
            </w:r>
            <w:r>
              <w:rPr>
                <w:rFonts w:ascii="Arial" w:eastAsia="FoundrySterling-Medium" w:hAnsi="Arial" w:cs="Arial"/>
                <w:color w:val="51626F"/>
                <w:sz w:val="20"/>
                <w:szCs w:val="20"/>
              </w:rPr>
              <w:t>, and all other sums due under this agreement or linked to the existence of the tenancy (such as, but not limited to, council tax and utilities costs)</w:t>
            </w:r>
            <w:r w:rsidRPr="004E524B">
              <w:rPr>
                <w:rFonts w:ascii="Arial" w:eastAsia="FoundrySterling-Medium" w:hAnsi="Arial" w:cs="Arial"/>
                <w:color w:val="51626F"/>
                <w:sz w:val="20"/>
                <w:szCs w:val="20"/>
              </w:rPr>
              <w:t xml:space="preserve"> until the end of the term of the tenancy or the date that the premises are re-let, whichever is the earlier. Should the premises be re-let </w:t>
            </w:r>
            <w:r>
              <w:rPr>
                <w:rFonts w:ascii="Arial" w:eastAsia="FoundrySterling-Medium" w:hAnsi="Arial" w:cs="Arial"/>
                <w:color w:val="51626F"/>
                <w:sz w:val="20"/>
                <w:szCs w:val="20"/>
              </w:rPr>
              <w:t xml:space="preserve">before the </w:t>
            </w:r>
            <w:r w:rsidRPr="004E524B">
              <w:rPr>
                <w:rFonts w:ascii="Arial" w:eastAsia="FoundrySterling-Medium" w:hAnsi="Arial" w:cs="Arial"/>
                <w:color w:val="51626F"/>
                <w:sz w:val="20"/>
                <w:szCs w:val="20"/>
              </w:rPr>
              <w:t>term of the tenancy</w:t>
            </w:r>
            <w:r>
              <w:rPr>
                <w:rFonts w:ascii="Arial" w:eastAsia="FoundrySterling-Medium" w:hAnsi="Arial" w:cs="Arial"/>
                <w:color w:val="51626F"/>
                <w:sz w:val="20"/>
                <w:szCs w:val="20"/>
              </w:rPr>
              <w:t xml:space="preserve"> was due to end</w:t>
            </w:r>
            <w:r w:rsidRPr="004E524B">
              <w:rPr>
                <w:rFonts w:ascii="Arial" w:eastAsia="FoundrySterling-Medium" w:hAnsi="Arial" w:cs="Arial"/>
                <w:color w:val="51626F"/>
                <w:sz w:val="20"/>
                <w:szCs w:val="20"/>
              </w:rPr>
              <w:t xml:space="preserve">, </w:t>
            </w:r>
            <w:r w:rsidR="00403AEF">
              <w:rPr>
                <w:rFonts w:ascii="Arial" w:eastAsia="FoundrySterling-Medium" w:hAnsi="Arial" w:cs="Arial"/>
                <w:color w:val="51626F"/>
                <w:sz w:val="20"/>
                <w:szCs w:val="20"/>
              </w:rPr>
              <w:t xml:space="preserve">we reserve the right to seek recovery from you by way of damages </w:t>
            </w:r>
            <w:r w:rsidRPr="004E524B">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Pr>
                <w:rFonts w:ascii="Arial" w:eastAsia="FoundrySterling-Medium" w:hAnsi="Arial" w:cs="Arial"/>
                <w:color w:val="51626F"/>
                <w:sz w:val="20"/>
                <w:szCs w:val="20"/>
              </w:rPr>
              <w:t xml:space="preserve">if one is </w:t>
            </w:r>
            <w:r w:rsidRPr="004E524B">
              <w:rPr>
                <w:rFonts w:ascii="Arial" w:eastAsia="FoundrySterling-Medium" w:hAnsi="Arial" w:cs="Arial"/>
                <w:color w:val="51626F"/>
                <w:sz w:val="20"/>
                <w:szCs w:val="20"/>
              </w:rPr>
              <w:t>contained in this agreement.</w:t>
            </w:r>
          </w:p>
        </w:tc>
      </w:tr>
    </w:tbl>
    <w:p w14:paraId="210D5F2F" w14:textId="77777777" w:rsidR="00813448" w:rsidRDefault="0081344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813448" w14:paraId="17DBD995" w14:textId="77777777" w:rsidTr="000E36F8">
        <w:tc>
          <w:tcPr>
            <w:tcW w:w="10354" w:type="dxa"/>
            <w:gridSpan w:val="3"/>
          </w:tcPr>
          <w:p w14:paraId="19096106" w14:textId="77777777" w:rsidR="00813448" w:rsidRPr="007C7C65" w:rsidRDefault="0081344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9C6F1D" w14:paraId="596D4FA9" w14:textId="77777777" w:rsidTr="000E36F8">
        <w:tc>
          <w:tcPr>
            <w:tcW w:w="290" w:type="dxa"/>
          </w:tcPr>
          <w:p w14:paraId="24D279AD" w14:textId="5EDBE737" w:rsidR="009C6F1D" w:rsidRDefault="009C6F1D" w:rsidP="009C6F1D">
            <w:pPr>
              <w:suppressAutoHyphens w:val="0"/>
              <w:spacing w:before="120" w:after="120" w:line="240" w:lineRule="auto"/>
              <w:rPr>
                <w:sz w:val="16"/>
                <w:szCs w:val="16"/>
              </w:rPr>
            </w:pPr>
          </w:p>
        </w:tc>
        <w:tc>
          <w:tcPr>
            <w:tcW w:w="566" w:type="dxa"/>
          </w:tcPr>
          <w:p w14:paraId="3992A608" w14:textId="308FE16D"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34A15E46"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Tenant Break Clause</w:t>
            </w:r>
          </w:p>
          <w:p w14:paraId="2DAA6B4A" w14:textId="77777777" w:rsidR="009C6F1D" w:rsidRPr="00EA776A" w:rsidRDefault="009C6F1D" w:rsidP="009C6F1D">
            <w:pPr>
              <w:jc w:val="both"/>
              <w:rPr>
                <w:rFonts w:ascii="Arial" w:hAnsi="Arial" w:cs="Arial"/>
                <w:color w:val="51626F"/>
                <w:sz w:val="20"/>
                <w:szCs w:val="20"/>
              </w:rPr>
            </w:pPr>
            <w:r w:rsidRPr="00EA776A">
              <w:rPr>
                <w:rFonts w:ascii="Arial" w:hAnsi="Arial" w:cs="Arial"/>
                <w:color w:val="51626F"/>
                <w:sz w:val="20"/>
                <w:szCs w:val="20"/>
              </w:rPr>
              <w:t>{{CONTRACT_TENANT_BREAK}}</w:t>
            </w:r>
          </w:p>
          <w:p w14:paraId="49F865FC" w14:textId="5E5AF6FF" w:rsidR="009C6F1D" w:rsidRPr="00E7271C" w:rsidRDefault="009C6F1D" w:rsidP="009C6F1D">
            <w:pPr>
              <w:suppressAutoHyphens w:val="0"/>
              <w:spacing w:after="0" w:line="240" w:lineRule="auto"/>
              <w:jc w:val="both"/>
              <w:rPr>
                <w:rFonts w:ascii="Arial" w:eastAsia="Times New Roman" w:hAnsi="Arial" w:cs="Arial"/>
                <w:color w:val="51626F"/>
                <w:sz w:val="20"/>
                <w:szCs w:val="20"/>
              </w:rPr>
            </w:pPr>
          </w:p>
        </w:tc>
      </w:tr>
      <w:tr w:rsidR="009C6F1D" w14:paraId="797F1D9B" w14:textId="77777777" w:rsidTr="000E36F8">
        <w:tc>
          <w:tcPr>
            <w:tcW w:w="290" w:type="dxa"/>
          </w:tcPr>
          <w:p w14:paraId="798F184C" w14:textId="77777777" w:rsidR="009C6F1D" w:rsidRDefault="009C6F1D" w:rsidP="009C6F1D">
            <w:pPr>
              <w:suppressAutoHyphens w:val="0"/>
              <w:spacing w:before="120" w:after="120" w:line="240" w:lineRule="auto"/>
              <w:rPr>
                <w:sz w:val="16"/>
                <w:szCs w:val="16"/>
              </w:rPr>
            </w:pPr>
          </w:p>
        </w:tc>
        <w:tc>
          <w:tcPr>
            <w:tcW w:w="566" w:type="dxa"/>
          </w:tcPr>
          <w:p w14:paraId="01A40423" w14:textId="3DFE05F4"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0D444E6B"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Landlord break clause</w:t>
            </w:r>
          </w:p>
          <w:p w14:paraId="10812A1A" w14:textId="77777777" w:rsidR="009C6F1D" w:rsidRPr="00EA776A" w:rsidRDefault="009C6F1D" w:rsidP="009C6F1D">
            <w:pPr>
              <w:autoSpaceDE w:val="0"/>
              <w:autoSpaceDN w:val="0"/>
              <w:rPr>
                <w:rFonts w:ascii="Arial" w:eastAsiaTheme="minorHAnsi" w:hAnsi="Arial" w:cs="Arial"/>
                <w:color w:val="51626F"/>
                <w:sz w:val="20"/>
                <w:szCs w:val="20"/>
              </w:rPr>
            </w:pPr>
            <w:r w:rsidRPr="00EA776A">
              <w:rPr>
                <w:rFonts w:ascii="Arial" w:eastAsiaTheme="minorHAnsi" w:hAnsi="Arial" w:cs="Arial"/>
                <w:color w:val="51626F"/>
                <w:sz w:val="20"/>
                <w:szCs w:val="20"/>
              </w:rPr>
              <w:t>{{CONTRACT_LANDLORD_BREAK}}</w:t>
            </w:r>
          </w:p>
          <w:p w14:paraId="0C3F752E" w14:textId="467CB62B" w:rsidR="009C6F1D" w:rsidRPr="00BC0091" w:rsidRDefault="009C6F1D" w:rsidP="009C6F1D">
            <w:pPr>
              <w:autoSpaceDE w:val="0"/>
              <w:autoSpaceDN w:val="0"/>
              <w:rPr>
                <w:rFonts w:ascii="Arial" w:hAnsi="Arial" w:cs="Arial"/>
                <w:color w:val="51626F"/>
                <w:sz w:val="20"/>
                <w:szCs w:val="20"/>
                <w:highlight w:val="yellow"/>
              </w:rPr>
            </w:pPr>
          </w:p>
        </w:tc>
      </w:tr>
    </w:tbl>
    <w:p w14:paraId="4D643695" w14:textId="256B50F6" w:rsidR="009A222A" w:rsidRDefault="009A222A" w:rsidP="00A714E5"/>
    <w:p w14:paraId="4E524CA0" w14:textId="27AE98CA" w:rsidR="00F6439D" w:rsidRDefault="009A222A" w:rsidP="00A714E5">
      <w:pPr>
        <w:suppressAutoHyphens w:val="0"/>
        <w:spacing w:after="0" w:line="240" w:lineRule="auto"/>
      </w:pPr>
      <w:r>
        <w:br w:type="page"/>
      </w:r>
    </w:p>
    <w:tbl>
      <w:tblPr>
        <w:tblStyle w:val="TableGrid"/>
        <w:tblW w:w="1057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0"/>
      </w:tblGrid>
      <w:tr w:rsidR="00F6439D" w14:paraId="44BB6F59" w14:textId="77777777" w:rsidTr="009C6F1D">
        <w:tc>
          <w:tcPr>
            <w:tcW w:w="10570" w:type="dxa"/>
          </w:tcPr>
          <w:p w14:paraId="7752F62F" w14:textId="18F89D2D"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lastRenderedPageBreak/>
              <w:t>J</w:t>
            </w:r>
            <w:r w:rsidR="00BA3A81">
              <w:rPr>
                <w:rFonts w:ascii="Arial" w:eastAsia="FoundrySterling-Medium" w:hAnsi="Arial" w:cs="Arial"/>
                <w:color w:val="51626F"/>
                <w:sz w:val="53"/>
                <w:szCs w:val="53"/>
              </w:rPr>
              <w:t>.</w:t>
            </w:r>
            <w:r>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Special terms for the tenanc</w:t>
            </w:r>
            <w:r>
              <w:rPr>
                <w:rFonts w:ascii="Arial" w:eastAsia="FoundrySterling-Medium" w:hAnsi="Arial" w:cs="Arial"/>
                <w:color w:val="51626F"/>
                <w:sz w:val="53"/>
                <w:szCs w:val="53"/>
              </w:rPr>
              <w:t>y</w:t>
            </w:r>
          </w:p>
        </w:tc>
      </w:tr>
      <w:tr w:rsidR="009C6F1D" w14:paraId="226E4CE1" w14:textId="77777777" w:rsidTr="009C6F1D">
        <w:tc>
          <w:tcPr>
            <w:tcW w:w="10570" w:type="dxa"/>
          </w:tcPr>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9C6F1D" w:rsidRPr="002F36EC" w14:paraId="34249493" w14:textId="77777777" w:rsidTr="009C6F1D">
              <w:tc>
                <w:tcPr>
                  <w:tcW w:w="10354" w:type="dxa"/>
                </w:tcPr>
                <w:p w14:paraId="549A48B3"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2F36EC">
                    <w:rPr>
                      <w:rFonts w:ascii="Arial" w:eastAsia="Arial-Black" w:hAnsi="Arial" w:cs="Arial"/>
                      <w:color w:val="51626F"/>
                      <w:sz w:val="20"/>
                      <w:szCs w:val="20"/>
                    </w:rPr>
                    <w:t>We and you agree to the following:</w:t>
                  </w:r>
                </w:p>
                <w:p w14:paraId="3E39881F" w14:textId="77777777" w:rsidR="00BB2655" w:rsidRPr="002F36EC" w:rsidRDefault="00BB2655"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506"/>
                  </w:tblGrid>
                  <w:tr w:rsidR="009C6F1D" w:rsidRPr="002F36EC" w14:paraId="4944E27F" w14:textId="77777777" w:rsidTr="009C6F1D">
                    <w:tc>
                      <w:tcPr>
                        <w:tcW w:w="1058" w:type="dxa"/>
                      </w:tcPr>
                      <w:p w14:paraId="1F2EFEB7"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w:t>
                        </w:r>
                        <w:proofErr w:type="spellStart"/>
                        <w:r w:rsidRPr="002F36EC">
                          <w:rPr>
                            <w:rFonts w:ascii="Arial" w:eastAsia="FoundrySterling-Medium" w:hAnsi="Arial" w:cs="Arial"/>
                            <w:color w:val="51626F"/>
                            <w:sz w:val="20"/>
                            <w:szCs w:val="20"/>
                          </w:rPr>
                          <w:t>TableStart:SPC</w:t>
                        </w:r>
                        <w:proofErr w:type="spellEnd"/>
                        <w:r w:rsidRPr="002F36EC">
                          <w:rPr>
                            <w:rFonts w:ascii="Arial" w:eastAsia="FoundrySterling-Medium" w:hAnsi="Arial" w:cs="Arial"/>
                            <w:color w:val="51626F"/>
                            <w:sz w:val="20"/>
                            <w:szCs w:val="20"/>
                          </w:rPr>
                          <w:t>}}{{@SEQ SPC}}.</w:t>
                        </w:r>
                      </w:p>
                      <w:p w14:paraId="6772E571" w14:textId="2FF9DA0D"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p>
                    </w:tc>
                    <w:tc>
                      <w:tcPr>
                        <w:tcW w:w="8106" w:type="dxa"/>
                      </w:tcPr>
                      <w:p w14:paraId="3DD90295"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{{SPECIAL_CLAUSE_DESCRIPTION}}{{</w:t>
                        </w:r>
                        <w:proofErr w:type="spellStart"/>
                        <w:r w:rsidRPr="002F36EC">
                          <w:rPr>
                            <w:rFonts w:ascii="Arial" w:eastAsia="FoundrySterling-Medium" w:hAnsi="Arial" w:cs="Arial"/>
                            <w:color w:val="51626F"/>
                            <w:sz w:val="20"/>
                            <w:szCs w:val="20"/>
                          </w:rPr>
                          <w:t>TableEnd:SPC</w:t>
                        </w:r>
                        <w:proofErr w:type="spellEnd"/>
                        <w:r w:rsidRPr="002F36EC">
                          <w:rPr>
                            <w:rFonts w:ascii="Arial" w:eastAsia="FoundrySterling-Medium" w:hAnsi="Arial" w:cs="Arial"/>
                            <w:color w:val="51626F"/>
                            <w:sz w:val="20"/>
                            <w:szCs w:val="20"/>
                          </w:rPr>
                          <w:t>}}</w:t>
                        </w:r>
                      </w:p>
                    </w:tc>
                  </w:tr>
                </w:tbl>
                <w:p w14:paraId="72B21034"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c>
            </w:tr>
          </w:tbl>
          <w:p w14:paraId="7F0FF671" w14:textId="192FAA05" w:rsidR="009C6F1D" w:rsidRPr="00D26A34"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bl>
    <w:p w14:paraId="27C4F271" w14:textId="77777777" w:rsidR="00F6439D" w:rsidRDefault="00F6439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383"/>
        <w:gridCol w:w="8831"/>
      </w:tblGrid>
      <w:tr w:rsidR="00F6439D" w14:paraId="08BBB924" w14:textId="77777777" w:rsidTr="000E36F8">
        <w:tc>
          <w:tcPr>
            <w:tcW w:w="10354" w:type="dxa"/>
            <w:gridSpan w:val="5"/>
            <w:tcBorders>
              <w:top w:val="nil"/>
              <w:left w:val="nil"/>
              <w:bottom w:val="nil"/>
              <w:right w:val="nil"/>
            </w:tcBorders>
          </w:tcPr>
          <w:p w14:paraId="1F39D561" w14:textId="1DD591C8"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lastRenderedPageBreak/>
              <w:t>ATTACHMENT 1</w:t>
            </w:r>
          </w:p>
        </w:tc>
      </w:tr>
      <w:tr w:rsidR="00F6439D" w14:paraId="262FE453" w14:textId="77777777" w:rsidTr="000E36F8">
        <w:tc>
          <w:tcPr>
            <w:tcW w:w="10354" w:type="dxa"/>
            <w:gridSpan w:val="5"/>
            <w:tcBorders>
              <w:top w:val="nil"/>
              <w:left w:val="nil"/>
              <w:bottom w:val="nil"/>
              <w:right w:val="nil"/>
            </w:tcBorders>
          </w:tcPr>
          <w:p w14:paraId="1603ADD1" w14:textId="264D73A0"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REGULATIONS FOR THE SHARED AREAS OF TH</w:t>
            </w:r>
            <w:r w:rsidR="008715D5">
              <w:rPr>
                <w:rFonts w:ascii="Arial" w:eastAsia="Arial-Black" w:hAnsi="Arial" w:cs="Arial"/>
                <w:b/>
                <w:color w:val="51626F"/>
                <w:sz w:val="20"/>
                <w:szCs w:val="20"/>
              </w:rPr>
              <w:t>E BUILDING</w:t>
            </w:r>
          </w:p>
        </w:tc>
      </w:tr>
      <w:tr w:rsidR="00F6439D" w14:paraId="1C7E2467" w14:textId="77777777" w:rsidTr="000E36F8">
        <w:tc>
          <w:tcPr>
            <w:tcW w:w="10354" w:type="dxa"/>
            <w:gridSpan w:val="5"/>
            <w:tcBorders>
              <w:top w:val="nil"/>
              <w:left w:val="nil"/>
              <w:bottom w:val="nil"/>
              <w:right w:val="nil"/>
            </w:tcBorders>
          </w:tcPr>
          <w:p w14:paraId="6E96711C" w14:textId="3116F882"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do the following:</w:t>
            </w:r>
          </w:p>
        </w:tc>
      </w:tr>
      <w:tr w:rsidR="00F6439D" w14:paraId="45EB6CBD" w14:textId="77777777" w:rsidTr="000E36F8">
        <w:tc>
          <w:tcPr>
            <w:tcW w:w="290" w:type="dxa"/>
            <w:tcBorders>
              <w:top w:val="nil"/>
              <w:left w:val="nil"/>
              <w:bottom w:val="nil"/>
              <w:right w:val="nil"/>
            </w:tcBorders>
          </w:tcPr>
          <w:p w14:paraId="6EF27CEF"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67AFD5D5" w14:textId="4A2F141F"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AB33B4" w14:textId="05EB5975"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cisterns, waste or soil pipes or rubbish chutes in the building (if there are any) and 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keep them free from rubbish.</w:t>
            </w:r>
          </w:p>
        </w:tc>
      </w:tr>
      <w:tr w:rsidR="00F6439D" w14:paraId="404B36F9" w14:textId="77777777" w:rsidTr="000E36F8">
        <w:tc>
          <w:tcPr>
            <w:tcW w:w="290" w:type="dxa"/>
            <w:tcBorders>
              <w:top w:val="nil"/>
              <w:left w:val="nil"/>
              <w:bottom w:val="nil"/>
              <w:right w:val="nil"/>
            </w:tcBorders>
          </w:tcPr>
          <w:p w14:paraId="7A48BE3A"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53B6AEF4" w14:textId="7919EA6C"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262B875" w14:textId="2FDE6B4D"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439D">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14:paraId="7C7CF9E5" w14:textId="77777777" w:rsidTr="000E36F8">
        <w:tc>
          <w:tcPr>
            <w:tcW w:w="290" w:type="dxa"/>
            <w:tcBorders>
              <w:top w:val="nil"/>
              <w:left w:val="nil"/>
              <w:bottom w:val="nil"/>
              <w:right w:val="nil"/>
            </w:tcBorders>
          </w:tcPr>
          <w:p w14:paraId="0416D668"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7B2BF6C5" w14:textId="629DD270"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0A6DD19" w14:textId="344082C2" w:rsidR="00F6439D"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A17854">
              <w:rPr>
                <w:rFonts w:ascii="Arial" w:eastAsia="Arial-Black" w:hAnsi="Arial" w:cs="Arial"/>
                <w:color w:val="51626F"/>
                <w:sz w:val="20"/>
                <w:szCs w:val="20"/>
              </w:rPr>
              <w:t>Between 11.00pm and 8.30am you must not:</w:t>
            </w:r>
          </w:p>
        </w:tc>
      </w:tr>
      <w:tr w:rsidR="00A17854" w14:paraId="4FE4FC12" w14:textId="77777777" w:rsidTr="000E36F8">
        <w:tc>
          <w:tcPr>
            <w:tcW w:w="290" w:type="dxa"/>
            <w:tcBorders>
              <w:top w:val="nil"/>
              <w:left w:val="nil"/>
              <w:bottom w:val="nil"/>
              <w:right w:val="nil"/>
            </w:tcBorders>
          </w:tcPr>
          <w:p w14:paraId="0AD64A87"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9F5DE61"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48611810" w14:textId="2A0472D8"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20"/>
                <w:szCs w:val="20"/>
              </w:rPr>
              <w:t>play or use any piano, record player, radio, loudspeaker or mechanical or other musical instrument;</w:t>
            </w:r>
          </w:p>
        </w:tc>
      </w:tr>
      <w:tr w:rsidR="00A17854" w14:paraId="5D4A6C0D" w14:textId="77777777" w:rsidTr="000E36F8">
        <w:tc>
          <w:tcPr>
            <w:tcW w:w="290" w:type="dxa"/>
            <w:tcBorders>
              <w:top w:val="nil"/>
              <w:left w:val="nil"/>
              <w:bottom w:val="nil"/>
              <w:right w:val="nil"/>
            </w:tcBorders>
          </w:tcPr>
          <w:p w14:paraId="118B067B"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D84500D"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013B5C23" w14:textId="19316D1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use any equipment or machinery of any kind (such as a vacuum cleaner);</w:t>
            </w:r>
          </w:p>
        </w:tc>
      </w:tr>
      <w:tr w:rsidR="00A17854" w14:paraId="3CF75B92" w14:textId="77777777" w:rsidTr="000E36F8">
        <w:tc>
          <w:tcPr>
            <w:tcW w:w="290" w:type="dxa"/>
            <w:tcBorders>
              <w:top w:val="nil"/>
              <w:left w:val="nil"/>
              <w:bottom w:val="nil"/>
              <w:right w:val="nil"/>
            </w:tcBorders>
          </w:tcPr>
          <w:p w14:paraId="1EF916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4EA1645"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831" w:type="dxa"/>
            <w:tcBorders>
              <w:top w:val="nil"/>
              <w:left w:val="nil"/>
              <w:bottom w:val="nil"/>
              <w:right w:val="nil"/>
            </w:tcBorders>
          </w:tcPr>
          <w:p w14:paraId="7CF7795A" w14:textId="0F45192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sing loudly; or</w:t>
            </w:r>
          </w:p>
        </w:tc>
      </w:tr>
      <w:tr w:rsidR="00A17854" w14:paraId="31218777" w14:textId="77777777" w:rsidTr="000E36F8">
        <w:tc>
          <w:tcPr>
            <w:tcW w:w="290" w:type="dxa"/>
            <w:tcBorders>
              <w:top w:val="nil"/>
              <w:left w:val="nil"/>
              <w:bottom w:val="nil"/>
              <w:right w:val="nil"/>
            </w:tcBorders>
          </w:tcPr>
          <w:p w14:paraId="619858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C94E263"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831" w:type="dxa"/>
            <w:tcBorders>
              <w:top w:val="nil"/>
              <w:left w:val="nil"/>
              <w:bottom w:val="nil"/>
              <w:right w:val="nil"/>
            </w:tcBorders>
          </w:tcPr>
          <w:p w14:paraId="4A015B8A" w14:textId="54C9D7EF"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make any other noise which could annoy any of your </w:t>
            </w:r>
            <w:r w:rsidR="000E36F8" w:rsidRPr="00F61413">
              <w:rPr>
                <w:rFonts w:ascii="Arial" w:eastAsia="FoundrySterling-Medium" w:hAnsi="Arial" w:cs="Arial"/>
                <w:color w:val="51626F"/>
                <w:sz w:val="20"/>
                <w:szCs w:val="20"/>
              </w:rPr>
              <w:t>neighbours or</w:t>
            </w:r>
            <w:r w:rsidRPr="00F61413">
              <w:rPr>
                <w:rFonts w:ascii="Arial" w:eastAsia="FoundrySterling-Medium" w:hAnsi="Arial" w:cs="Arial"/>
                <w:color w:val="51626F"/>
                <w:sz w:val="20"/>
                <w:szCs w:val="20"/>
              </w:rPr>
              <w:t xml:space="preserve"> be heard outside the premises.</w:t>
            </w:r>
          </w:p>
        </w:tc>
      </w:tr>
      <w:tr w:rsidR="00A17854" w14:paraId="049F52E6" w14:textId="77777777" w:rsidTr="000E36F8">
        <w:tc>
          <w:tcPr>
            <w:tcW w:w="290" w:type="dxa"/>
            <w:tcBorders>
              <w:top w:val="nil"/>
              <w:left w:val="nil"/>
              <w:bottom w:val="nil"/>
              <w:right w:val="nil"/>
            </w:tcBorders>
          </w:tcPr>
          <w:p w14:paraId="4E1509D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8283F60" w14:textId="190CDBF5"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308D350" w14:textId="4614C9C5"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w:t>
            </w:r>
          </w:p>
        </w:tc>
      </w:tr>
      <w:tr w:rsidR="00A17854" w14:paraId="43FDFD97" w14:textId="77777777" w:rsidTr="000E36F8">
        <w:tc>
          <w:tcPr>
            <w:tcW w:w="290" w:type="dxa"/>
            <w:tcBorders>
              <w:top w:val="nil"/>
              <w:left w:val="nil"/>
              <w:bottom w:val="nil"/>
              <w:right w:val="nil"/>
            </w:tcBorders>
          </w:tcPr>
          <w:p w14:paraId="0A8F28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11AA31E"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710E130E" w14:textId="6F14087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hang clothes or other items outside the premises</w:t>
            </w:r>
            <w:r>
              <w:rPr>
                <w:rFonts w:ascii="Arial" w:eastAsia="FoundrySterling-Medium" w:hAnsi="Arial" w:cs="Arial"/>
                <w:color w:val="51626F"/>
                <w:sz w:val="20"/>
                <w:szCs w:val="20"/>
              </w:rPr>
              <w:t xml:space="preserve"> unless in an area designated for this by us or our Managing Agent </w:t>
            </w:r>
            <w:r w:rsidRPr="00F61413">
              <w:rPr>
                <w:rFonts w:ascii="Arial" w:eastAsia="FoundrySterling-Medium" w:hAnsi="Arial" w:cs="Arial"/>
                <w:color w:val="51626F"/>
                <w:sz w:val="20"/>
                <w:szCs w:val="20"/>
              </w:rPr>
              <w:t>;</w:t>
            </w:r>
          </w:p>
        </w:tc>
      </w:tr>
      <w:tr w:rsidR="00A17854" w14:paraId="157F998F" w14:textId="77777777" w:rsidTr="000E36F8">
        <w:tc>
          <w:tcPr>
            <w:tcW w:w="290" w:type="dxa"/>
            <w:tcBorders>
              <w:top w:val="nil"/>
              <w:left w:val="nil"/>
              <w:bottom w:val="nil"/>
              <w:right w:val="nil"/>
            </w:tcBorders>
          </w:tcPr>
          <w:p w14:paraId="66E6039E"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125C162"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329EE9E4" w14:textId="3766D859"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place any pot, flowerpot, window box or any container of any kind on any </w:t>
            </w:r>
            <w:r w:rsidR="000E36F8" w:rsidRPr="00F61413">
              <w:rPr>
                <w:rFonts w:ascii="Arial" w:eastAsia="FoundrySterling-Medium" w:hAnsi="Arial" w:cs="Arial"/>
                <w:color w:val="51626F"/>
                <w:sz w:val="20"/>
                <w:szCs w:val="20"/>
              </w:rPr>
              <w:t>windowsill</w:t>
            </w:r>
            <w:r w:rsidRPr="00F61413">
              <w:rPr>
                <w:rFonts w:ascii="Arial" w:eastAsia="FoundrySterling-Medium" w:hAnsi="Arial" w:cs="Arial"/>
                <w:color w:val="51626F"/>
                <w:sz w:val="20"/>
                <w:szCs w:val="20"/>
              </w:rPr>
              <w:t xml:space="preserve"> or concrete or stone ledge of the premises or the building.</w:t>
            </w:r>
          </w:p>
        </w:tc>
      </w:tr>
      <w:tr w:rsidR="00A17854" w14:paraId="03D8770B" w14:textId="77777777" w:rsidTr="000E36F8">
        <w:tc>
          <w:tcPr>
            <w:tcW w:w="290" w:type="dxa"/>
            <w:tcBorders>
              <w:top w:val="nil"/>
              <w:left w:val="nil"/>
              <w:bottom w:val="nil"/>
              <w:right w:val="nil"/>
            </w:tcBorders>
          </w:tcPr>
          <w:p w14:paraId="1D1EF23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73ECAF9" w14:textId="3FD1A9B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DB50046" w14:textId="0BCC440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throw rubbish out of any window of the premises or shake any mat out of the windows.</w:t>
            </w:r>
          </w:p>
        </w:tc>
      </w:tr>
      <w:tr w:rsidR="00A17854" w14:paraId="5B045628" w14:textId="77777777" w:rsidTr="000E36F8">
        <w:tc>
          <w:tcPr>
            <w:tcW w:w="290" w:type="dxa"/>
            <w:tcBorders>
              <w:top w:val="nil"/>
              <w:left w:val="nil"/>
              <w:bottom w:val="nil"/>
              <w:right w:val="nil"/>
            </w:tcBorders>
          </w:tcPr>
          <w:p w14:paraId="2E535102"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D578E78" w14:textId="01CB684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017C25" w14:textId="1604CC8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keep or bring any bird, dog or other animal into the premises or into the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do give </w:t>
            </w:r>
            <w:r w:rsidR="000E36F8" w:rsidRPr="00F61413">
              <w:rPr>
                <w:rFonts w:ascii="Arial" w:eastAsia="FoundrySterling-Medium" w:hAnsi="Arial" w:cs="Arial"/>
                <w:color w:val="51626F"/>
                <w:sz w:val="20"/>
                <w:szCs w:val="20"/>
              </w:rPr>
              <w:t>permission,</w:t>
            </w:r>
            <w:r w:rsidRPr="00F61413">
              <w:rPr>
                <w:rFonts w:ascii="Arial" w:eastAsia="FoundrySterling-Medium" w:hAnsi="Arial" w:cs="Arial"/>
                <w:color w:val="51626F"/>
                <w:sz w:val="20"/>
                <w:szCs w:val="20"/>
              </w:rPr>
              <w:t xml:space="preserve"> we still have the right to change our decision later.</w:t>
            </w:r>
          </w:p>
        </w:tc>
      </w:tr>
      <w:tr w:rsidR="00A17854" w14:paraId="4A32B22C" w14:textId="77777777" w:rsidTr="000E36F8">
        <w:tc>
          <w:tcPr>
            <w:tcW w:w="290" w:type="dxa"/>
            <w:tcBorders>
              <w:top w:val="nil"/>
              <w:left w:val="nil"/>
              <w:bottom w:val="nil"/>
              <w:right w:val="nil"/>
            </w:tcBorders>
          </w:tcPr>
          <w:p w14:paraId="23C9BC8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0D51620E" w14:textId="7B96FC4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62B679D" w14:textId="6631B1F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14:paraId="60594398" w14:textId="77777777" w:rsidTr="000E36F8">
        <w:tc>
          <w:tcPr>
            <w:tcW w:w="290" w:type="dxa"/>
            <w:tcBorders>
              <w:top w:val="nil"/>
              <w:left w:val="nil"/>
              <w:bottom w:val="nil"/>
              <w:right w:val="nil"/>
            </w:tcBorders>
          </w:tcPr>
          <w:p w14:paraId="1F89675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754D4BF0" w14:textId="467D7EB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673B43" w14:textId="7776AC80"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bring or keep on the premises anything which is or may become, in our opinion, unclean or unsightly.</w:t>
            </w:r>
          </w:p>
        </w:tc>
      </w:tr>
      <w:tr w:rsidR="00A17854" w14:paraId="1024D937" w14:textId="77777777" w:rsidTr="000E36F8">
        <w:tc>
          <w:tcPr>
            <w:tcW w:w="290" w:type="dxa"/>
            <w:tcBorders>
              <w:top w:val="nil"/>
              <w:left w:val="nil"/>
              <w:bottom w:val="nil"/>
              <w:right w:val="nil"/>
            </w:tcBorders>
          </w:tcPr>
          <w:p w14:paraId="232767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9C74486" w14:textId="7AE7CAE2"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C9CA2F8" w14:textId="06956F5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park cars in any yard, garden or driveway of the building.</w:t>
            </w:r>
          </w:p>
        </w:tc>
      </w:tr>
    </w:tbl>
    <w:p w14:paraId="64779A15" w14:textId="77777777" w:rsidR="00A17854" w:rsidRDefault="00A17854" w:rsidP="00A714E5">
      <w:r>
        <w:br w:type="page"/>
      </w:r>
    </w:p>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A17854" w14:paraId="7A844E96" w14:textId="77777777" w:rsidTr="000E36F8">
        <w:tc>
          <w:tcPr>
            <w:tcW w:w="10354" w:type="dxa"/>
            <w:gridSpan w:val="5"/>
            <w:tcBorders>
              <w:top w:val="nil"/>
              <w:left w:val="nil"/>
              <w:bottom w:val="nil"/>
              <w:right w:val="nil"/>
            </w:tcBorders>
          </w:tcPr>
          <w:p w14:paraId="515D11E5" w14:textId="7B31B164" w:rsidR="00A17854" w:rsidRPr="00F61413" w:rsidRDefault="00E53BA6"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 xml:space="preserve">ATTACHMENT </w:t>
            </w:r>
            <w:r>
              <w:rPr>
                <w:rFonts w:ascii="Arial" w:eastAsia="FoundrySterling-Medium" w:hAnsi="Arial" w:cs="Arial"/>
                <w:color w:val="51626F"/>
                <w:sz w:val="53"/>
                <w:szCs w:val="53"/>
              </w:rPr>
              <w:t>2</w:t>
            </w:r>
          </w:p>
        </w:tc>
      </w:tr>
      <w:tr w:rsidR="00E53BA6" w14:paraId="7D43F26E" w14:textId="77777777" w:rsidTr="000E36F8">
        <w:tc>
          <w:tcPr>
            <w:tcW w:w="10354" w:type="dxa"/>
            <w:gridSpan w:val="5"/>
            <w:tcBorders>
              <w:top w:val="nil"/>
              <w:left w:val="nil"/>
              <w:bottom w:val="nil"/>
              <w:right w:val="nil"/>
            </w:tcBorders>
          </w:tcPr>
          <w:p w14:paraId="71EF1D4C" w14:textId="653AD389" w:rsidR="00E53BA6" w:rsidRPr="00F61413"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A52340">
              <w:rPr>
                <w:rFonts w:ascii="Arial" w:eastAsia="Arial-Black" w:hAnsi="Arial" w:cs="Arial"/>
                <w:b/>
                <w:color w:val="51626F"/>
                <w:sz w:val="24"/>
                <w:szCs w:val="20"/>
              </w:rPr>
              <w:t>PRESCRIBED INFORMATION</w:t>
            </w:r>
          </w:p>
        </w:tc>
      </w:tr>
      <w:tr w:rsidR="00E53BA6" w14:paraId="44778A32" w14:textId="77777777" w:rsidTr="000E36F8">
        <w:tc>
          <w:tcPr>
            <w:tcW w:w="10354" w:type="dxa"/>
            <w:gridSpan w:val="5"/>
            <w:tcBorders>
              <w:top w:val="nil"/>
              <w:left w:val="nil"/>
              <w:bottom w:val="nil"/>
              <w:right w:val="nil"/>
            </w:tcBorders>
          </w:tcPr>
          <w:p w14:paraId="005127FB" w14:textId="46F5E927"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14:paraId="256943A6" w14:textId="77777777" w:rsidTr="000E36F8">
        <w:tc>
          <w:tcPr>
            <w:tcW w:w="290" w:type="dxa"/>
            <w:tcBorders>
              <w:top w:val="nil"/>
              <w:left w:val="nil"/>
              <w:bottom w:val="nil"/>
              <w:right w:val="nil"/>
            </w:tcBorders>
          </w:tcPr>
          <w:p w14:paraId="3F60879A" w14:textId="77777777" w:rsidR="00E53BA6" w:rsidRPr="000F15DA"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0F15DA"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14:paraId="09B713A9" w14:textId="77777777" w:rsidTr="000E36F8">
        <w:tc>
          <w:tcPr>
            <w:tcW w:w="290" w:type="dxa"/>
            <w:tcBorders>
              <w:top w:val="nil"/>
              <w:left w:val="nil"/>
              <w:bottom w:val="nil"/>
              <w:right w:val="nil"/>
            </w:tcBorders>
          </w:tcPr>
          <w:p w14:paraId="542842E9"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scheme administrator of the Tenancy Deposit Scheme is:</w:t>
            </w:r>
          </w:p>
        </w:tc>
      </w:tr>
      <w:tr w:rsidR="0044329B" w14:paraId="35B2ED9E" w14:textId="77777777" w:rsidTr="000E36F8">
        <w:tc>
          <w:tcPr>
            <w:tcW w:w="290" w:type="dxa"/>
            <w:tcBorders>
              <w:top w:val="nil"/>
              <w:left w:val="nil"/>
              <w:bottom w:val="nil"/>
              <w:right w:val="nil"/>
            </w:tcBorders>
          </w:tcPr>
          <w:p w14:paraId="68CEA8B4"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0F15DA">
              <w:rPr>
                <w:rFonts w:ascii="Arial" w:eastAsia="MS Mincho" w:hAnsi="Arial" w:cs="Arial"/>
                <w:b/>
                <w:color w:val="51626F"/>
                <w:spacing w:val="-4"/>
                <w:sz w:val="20"/>
                <w:szCs w:val="20"/>
                <w:lang w:val="en-US"/>
              </w:rPr>
              <w:t>The Dispute Service Limited</w:t>
            </w:r>
          </w:p>
          <w:p w14:paraId="0575A4B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1 The Progression Centre</w:t>
            </w:r>
          </w:p>
          <w:p w14:paraId="73CF512D"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42 Mark Road</w:t>
            </w:r>
          </w:p>
          <w:p w14:paraId="3432A82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Hemel Hempstead</w:t>
            </w:r>
          </w:p>
          <w:p w14:paraId="364950F1" w14:textId="166ACDD2"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HP2 7DW</w:t>
            </w:r>
          </w:p>
        </w:tc>
      </w:tr>
      <w:tr w:rsidR="00BA76AF" w14:paraId="5389E27E" w14:textId="77777777" w:rsidTr="000E36F8">
        <w:tc>
          <w:tcPr>
            <w:tcW w:w="290" w:type="dxa"/>
            <w:tcBorders>
              <w:top w:val="nil"/>
              <w:left w:val="nil"/>
              <w:bottom w:val="nil"/>
              <w:right w:val="nil"/>
            </w:tcBorders>
          </w:tcPr>
          <w:p w14:paraId="1DBC5AD8" w14:textId="77777777" w:rsidR="00BA76AF" w:rsidRPr="000F15DA"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0F15DA"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0300 037 1000</w:t>
            </w:r>
          </w:p>
        </w:tc>
      </w:tr>
      <w:tr w:rsidR="0044329B" w14:paraId="70B485F9" w14:textId="77777777" w:rsidTr="000E36F8">
        <w:tc>
          <w:tcPr>
            <w:tcW w:w="290" w:type="dxa"/>
            <w:tcBorders>
              <w:top w:val="nil"/>
              <w:left w:val="nil"/>
              <w:bottom w:val="nil"/>
              <w:right w:val="nil"/>
            </w:tcBorders>
          </w:tcPr>
          <w:p w14:paraId="26928045" w14:textId="77777777" w:rsidR="0044329B" w:rsidRPr="000F15DA"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0F15DA"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deposits@tenancydepositscheme.com</w:t>
            </w:r>
          </w:p>
        </w:tc>
      </w:tr>
      <w:tr w:rsidR="0044329B" w14:paraId="6686B091" w14:textId="77777777" w:rsidTr="000E36F8">
        <w:tc>
          <w:tcPr>
            <w:tcW w:w="290" w:type="dxa"/>
            <w:tcBorders>
              <w:top w:val="nil"/>
              <w:left w:val="nil"/>
              <w:bottom w:val="nil"/>
              <w:right w:val="nil"/>
            </w:tcBorders>
          </w:tcPr>
          <w:p w14:paraId="69C4CD35" w14:textId="77777777" w:rsidR="0044329B" w:rsidRPr="000F15DA"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0F15DA"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4" w:history="1">
              <w:r w:rsidRPr="000F15DA">
                <w:rPr>
                  <w:rFonts w:ascii="Arial" w:eastAsia="MS Mincho" w:hAnsi="Arial" w:cs="Arial"/>
                  <w:color w:val="51626F"/>
                  <w:spacing w:val="-4"/>
                  <w:sz w:val="20"/>
                  <w:szCs w:val="20"/>
                  <w:u w:val="single"/>
                  <w:lang w:val="en-US"/>
                </w:rPr>
                <w:t>www.tenancydepositscheme.com</w:t>
              </w:r>
            </w:hyperlink>
          </w:p>
        </w:tc>
      </w:tr>
      <w:tr w:rsidR="00CD60A7" w14:paraId="78996B1F" w14:textId="77777777" w:rsidTr="000E36F8">
        <w:tc>
          <w:tcPr>
            <w:tcW w:w="290" w:type="dxa"/>
            <w:tcBorders>
              <w:top w:val="nil"/>
              <w:left w:val="nil"/>
              <w:bottom w:val="nil"/>
              <w:right w:val="nil"/>
            </w:tcBorders>
          </w:tcPr>
          <w:p w14:paraId="31192F9E"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A leaflet entitled </w:t>
            </w:r>
            <w:r w:rsidRPr="000F15DA">
              <w:rPr>
                <w:rFonts w:ascii="Arial" w:eastAsia="MS Mincho" w:hAnsi="Arial" w:cs="Arial"/>
                <w:i/>
                <w:color w:val="51626F"/>
                <w:spacing w:val="-4"/>
                <w:sz w:val="20"/>
                <w:szCs w:val="20"/>
                <w:lang w:val="en-US"/>
              </w:rPr>
              <w:t xml:space="preserve">What is the Tenancy Deposit </w:t>
            </w:r>
            <w:proofErr w:type="gramStart"/>
            <w:r w:rsidRPr="000F15DA">
              <w:rPr>
                <w:rFonts w:ascii="Arial" w:eastAsia="MS Mincho" w:hAnsi="Arial" w:cs="Arial"/>
                <w:i/>
                <w:color w:val="51626F"/>
                <w:spacing w:val="-4"/>
                <w:sz w:val="20"/>
                <w:szCs w:val="20"/>
                <w:lang w:val="en-US"/>
              </w:rPr>
              <w:t>Scheme?</w:t>
            </w:r>
            <w:r w:rsidRPr="000F15DA">
              <w:rPr>
                <w:rFonts w:ascii="Arial" w:eastAsia="MS Mincho" w:hAnsi="Arial" w:cs="Arial"/>
                <w:color w:val="51626F"/>
                <w:spacing w:val="-4"/>
                <w:sz w:val="20"/>
                <w:szCs w:val="20"/>
                <w:lang w:val="en-US"/>
              </w:rPr>
              <w:t>,</w:t>
            </w:r>
            <w:proofErr w:type="gramEnd"/>
            <w:r w:rsidRPr="000F15DA">
              <w:rPr>
                <w:rFonts w:ascii="Arial" w:eastAsia="MS Mincho" w:hAnsi="Arial" w:cs="Arial"/>
                <w:color w:val="51626F"/>
                <w:spacing w:val="-4"/>
                <w:sz w:val="20"/>
                <w:szCs w:val="20"/>
                <w:lang w:val="en-US"/>
              </w:rPr>
              <w:t xml:space="preserve"> which explains the operation of the provisions contained in sections 212 to 215 of, and Schedule 10 to, Housing Act 2004, must accompany this document when given to the tenant and any relevant person.</w:t>
            </w:r>
          </w:p>
        </w:tc>
      </w:tr>
      <w:tr w:rsidR="00CD60A7" w14:paraId="7E05D867" w14:textId="77777777" w:rsidTr="000E36F8">
        <w:tc>
          <w:tcPr>
            <w:tcW w:w="290" w:type="dxa"/>
            <w:tcBorders>
              <w:top w:val="nil"/>
              <w:left w:val="nil"/>
              <w:bottom w:val="nil"/>
              <w:right w:val="nil"/>
            </w:tcBorders>
          </w:tcPr>
          <w:p w14:paraId="2887BD3A"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0F15DA">
              <w:rPr>
                <w:rFonts w:ascii="Arial" w:eastAsia="MS Mincho" w:hAnsi="Arial" w:cs="Arial"/>
                <w:i/>
                <w:color w:val="51626F"/>
                <w:spacing w:val="-4"/>
                <w:sz w:val="20"/>
                <w:szCs w:val="20"/>
                <w:lang w:val="en-US"/>
              </w:rPr>
              <w:t xml:space="preserve">What is the Tenancy Deposit </w:t>
            </w:r>
            <w:proofErr w:type="gramStart"/>
            <w:r w:rsidRPr="000F15DA">
              <w:rPr>
                <w:rFonts w:ascii="Arial" w:eastAsia="MS Mincho" w:hAnsi="Arial" w:cs="Arial"/>
                <w:i/>
                <w:color w:val="51626F"/>
                <w:spacing w:val="-4"/>
                <w:sz w:val="20"/>
                <w:szCs w:val="20"/>
                <w:lang w:val="en-US"/>
              </w:rPr>
              <w:t>Scheme?,</w:t>
            </w:r>
            <w:proofErr w:type="gramEnd"/>
            <w:r w:rsidRPr="000F15DA">
              <w:rPr>
                <w:rFonts w:ascii="Arial" w:eastAsia="MS Mincho" w:hAnsi="Arial" w:cs="Arial"/>
                <w:color w:val="51626F"/>
                <w:spacing w:val="-4"/>
                <w:sz w:val="20"/>
                <w:szCs w:val="20"/>
                <w:lang w:val="en-US"/>
              </w:rPr>
              <w:t xml:space="preserve"> which accompanies this document.</w:t>
            </w:r>
          </w:p>
        </w:tc>
      </w:tr>
      <w:tr w:rsidR="00CD60A7" w14:paraId="1878E09A" w14:textId="77777777" w:rsidTr="000E36F8">
        <w:tc>
          <w:tcPr>
            <w:tcW w:w="290" w:type="dxa"/>
            <w:tcBorders>
              <w:top w:val="nil"/>
              <w:left w:val="nil"/>
              <w:bottom w:val="nil"/>
              <w:right w:val="nil"/>
            </w:tcBorders>
          </w:tcPr>
          <w:p w14:paraId="73DDEB1C"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0F15DA">
              <w:rPr>
                <w:rFonts w:ascii="Arial" w:eastAsia="MS Mincho" w:hAnsi="Arial" w:cs="Arial"/>
                <w:i/>
                <w:color w:val="51626F"/>
                <w:spacing w:val="-4"/>
                <w:sz w:val="20"/>
                <w:szCs w:val="20"/>
                <w:lang w:val="en-US"/>
              </w:rPr>
              <w:t>What is the Tenancy Deposit Scheme?</w:t>
            </w:r>
          </w:p>
        </w:tc>
      </w:tr>
      <w:tr w:rsidR="00CD60A7" w14:paraId="4C3C864A" w14:textId="77777777" w:rsidTr="000E36F8">
        <w:tc>
          <w:tcPr>
            <w:tcW w:w="290" w:type="dxa"/>
            <w:tcBorders>
              <w:top w:val="nil"/>
              <w:left w:val="nil"/>
              <w:bottom w:val="nil"/>
              <w:right w:val="nil"/>
            </w:tcBorders>
          </w:tcPr>
          <w:p w14:paraId="7983A6E3"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0F15DA">
              <w:rPr>
                <w:rFonts w:ascii="Arial" w:eastAsia="MS Mincho" w:hAnsi="Arial" w:cs="Arial"/>
                <w:color w:val="51626F"/>
                <w:spacing w:val="-4"/>
                <w:sz w:val="20"/>
                <w:szCs w:val="20"/>
                <w:lang w:val="en-US"/>
              </w:rPr>
              <w:t>summarised</w:t>
            </w:r>
            <w:proofErr w:type="spellEnd"/>
            <w:r w:rsidRPr="000F15DA">
              <w:rPr>
                <w:rFonts w:ascii="Arial" w:eastAsia="MS Mincho" w:hAnsi="Arial" w:cs="Arial"/>
                <w:color w:val="51626F"/>
                <w:spacing w:val="-4"/>
                <w:sz w:val="20"/>
                <w:szCs w:val="20"/>
                <w:lang w:val="en-US"/>
              </w:rPr>
              <w:t xml:space="preserve"> in the Scheme Leaflet </w:t>
            </w:r>
            <w:r w:rsidRPr="000F15DA">
              <w:rPr>
                <w:rFonts w:ascii="Arial" w:eastAsia="MS Mincho" w:hAnsi="Arial" w:cs="Arial"/>
                <w:i/>
                <w:color w:val="51626F"/>
                <w:spacing w:val="-4"/>
                <w:sz w:val="20"/>
                <w:szCs w:val="20"/>
                <w:lang w:val="en-US"/>
              </w:rPr>
              <w:t>What is the Tenancy Deposit Scheme?</w:t>
            </w:r>
            <w:r w:rsidRPr="000F15DA">
              <w:rPr>
                <w:rFonts w:ascii="Arial" w:eastAsia="MS Mincho" w:hAnsi="Arial" w:cs="Arial"/>
                <w:color w:val="51626F"/>
                <w:spacing w:val="-4"/>
                <w:sz w:val="20"/>
                <w:szCs w:val="20"/>
                <w:lang w:val="en-US"/>
              </w:rPr>
              <w:t xml:space="preserve">  More detailed information is available on: </w:t>
            </w:r>
            <w:hyperlink r:id="rId15" w:history="1">
              <w:r w:rsidRPr="000F15DA">
                <w:rPr>
                  <w:rFonts w:ascii="Arial" w:eastAsia="MS Mincho" w:hAnsi="Arial" w:cs="Arial"/>
                  <w:color w:val="51626F"/>
                  <w:spacing w:val="-4"/>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CD60A7" w:rsidRPr="000F15DA" w14:paraId="23A27373" w14:textId="77777777" w:rsidTr="000E36F8">
        <w:tc>
          <w:tcPr>
            <w:tcW w:w="290" w:type="dxa"/>
            <w:tcBorders>
              <w:top w:val="nil"/>
              <w:left w:val="nil"/>
              <w:bottom w:val="nil"/>
              <w:right w:val="nil"/>
            </w:tcBorders>
          </w:tcPr>
          <w:p w14:paraId="0F982207"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0F15DA">
              <w:rPr>
                <w:rFonts w:ascii="Arial" w:eastAsia="MS Mincho" w:hAnsi="Arial" w:cs="Arial"/>
                <w:i/>
                <w:color w:val="51626F"/>
                <w:sz w:val="20"/>
                <w:szCs w:val="20"/>
                <w:lang w:val="en-US"/>
              </w:rPr>
              <w:t>What is the Tenancy Deposit Scheme?</w:t>
            </w:r>
            <w:r w:rsidRPr="000F15DA">
              <w:rPr>
                <w:rFonts w:ascii="Arial" w:eastAsia="MS Mincho" w:hAnsi="Arial" w:cs="Arial"/>
                <w:color w:val="51626F"/>
                <w:sz w:val="20"/>
                <w:szCs w:val="20"/>
                <w:lang w:val="en-US"/>
              </w:rPr>
              <w:t xml:space="preserve"> More detailed information is available on: </w:t>
            </w:r>
            <w:hyperlink r:id="rId16" w:history="1">
              <w:r w:rsidRPr="000F15DA">
                <w:rPr>
                  <w:rFonts w:ascii="Arial" w:eastAsia="MS Mincho" w:hAnsi="Arial" w:cs="Arial"/>
                  <w:color w:val="51626F"/>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0F15DA" w:rsidRPr="000F15DA" w14:paraId="40DE64A5" w14:textId="77777777" w:rsidTr="000E36F8">
        <w:tc>
          <w:tcPr>
            <w:tcW w:w="290" w:type="dxa"/>
            <w:tcBorders>
              <w:top w:val="nil"/>
              <w:left w:val="nil"/>
              <w:bottom w:val="nil"/>
              <w:right w:val="nil"/>
            </w:tcBorders>
          </w:tcPr>
          <w:p w14:paraId="52207FA9" w14:textId="77777777" w:rsidR="0044226C" w:rsidRPr="000F15DA"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0F15DA"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0F15DA" w:rsidRDefault="0044226C" w:rsidP="00A714E5">
            <w:pPr>
              <w:spacing w:before="120" w:after="120"/>
              <w:rPr>
                <w:rFonts w:ascii="Arial" w:eastAsia="Arial-Black" w:hAnsi="Arial" w:cs="Arial"/>
                <w:b/>
                <w:color w:val="51626F"/>
                <w:u w:val="single"/>
              </w:rPr>
            </w:pPr>
            <w:r w:rsidRPr="000F15DA">
              <w:rPr>
                <w:rFonts w:ascii="Arial" w:eastAsia="Arial-Black" w:hAnsi="Arial" w:cs="Arial"/>
                <w:b/>
                <w:color w:val="51626F"/>
                <w:u w:val="single"/>
              </w:rPr>
              <w:t>THE DEPOSIT</w:t>
            </w:r>
          </w:p>
        </w:tc>
      </w:tr>
      <w:tr w:rsidR="000F15DA" w:rsidRPr="000F15DA" w14:paraId="4E9B8CD3" w14:textId="77777777" w:rsidTr="000E36F8">
        <w:tc>
          <w:tcPr>
            <w:tcW w:w="290" w:type="dxa"/>
            <w:tcBorders>
              <w:top w:val="nil"/>
              <w:left w:val="nil"/>
              <w:bottom w:val="nil"/>
              <w:right w:val="nil"/>
            </w:tcBorders>
          </w:tcPr>
          <w:p w14:paraId="0A510085"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4387F39E"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AE343A">
              <w:rPr>
                <w:rFonts w:ascii="Arial" w:eastAsia="MS Mincho" w:hAnsi="Arial" w:cs="Arial"/>
                <w:color w:val="51626F"/>
                <w:sz w:val="20"/>
                <w:szCs w:val="20"/>
                <w:lang w:val="en-US"/>
              </w:rPr>
              <w:t xml:space="preserve">The amount of the deposit paid is </w:t>
            </w:r>
            <w:proofErr w:type="gramStart"/>
            <w:r w:rsidR="009C6F1D" w:rsidRPr="00EA776A">
              <w:rPr>
                <w:rFonts w:ascii="Arial" w:eastAsia="MS Mincho" w:hAnsi="Arial" w:cs="Arial"/>
                <w:color w:val="51626F"/>
                <w:sz w:val="20"/>
                <w:szCs w:val="20"/>
                <w:lang w:val="en-US"/>
              </w:rPr>
              <w:t>£</w:t>
            </w:r>
            <w:r w:rsidR="009C6F1D" w:rsidRPr="00EA776A">
              <w:rPr>
                <w:rFonts w:ascii="Arial" w:hAnsi="Arial" w:cs="Arial"/>
                <w:color w:val="51626F"/>
                <w:sz w:val="18"/>
                <w:szCs w:val="18"/>
              </w:rPr>
              <w:t>{</w:t>
            </w:r>
            <w:proofErr w:type="gramEnd"/>
            <w:r w:rsidR="009C6F1D" w:rsidRPr="00EA776A">
              <w:rPr>
                <w:rFonts w:ascii="Arial" w:hAnsi="Arial" w:cs="Arial"/>
                <w:color w:val="51626F"/>
                <w:sz w:val="18"/>
                <w:szCs w:val="18"/>
              </w:rPr>
              <w:t>{CONTRACT_SECURITY_DEPOSIT</w:t>
            </w:r>
            <w:r w:rsidR="00F1469F">
              <w:rPr>
                <w:rFonts w:ascii="Arial" w:hAnsi="Arial" w:cs="Arial"/>
                <w:color w:val="51626F"/>
                <w:sz w:val="18"/>
                <w:szCs w:val="18"/>
              </w:rPr>
              <w:t xml:space="preserve"> \# #,##0.00</w:t>
            </w:r>
            <w:r w:rsidR="009C6F1D" w:rsidRPr="00EA776A">
              <w:rPr>
                <w:rFonts w:ascii="Arial" w:hAnsi="Arial" w:cs="Arial"/>
                <w:color w:val="51626F"/>
                <w:sz w:val="18"/>
                <w:szCs w:val="18"/>
              </w:rPr>
              <w:t>}}</w:t>
            </w:r>
          </w:p>
        </w:tc>
      </w:tr>
      <w:tr w:rsidR="000F15DA" w:rsidRPr="000F15DA" w14:paraId="117A56F3" w14:textId="77777777" w:rsidTr="000E36F8">
        <w:tc>
          <w:tcPr>
            <w:tcW w:w="290" w:type="dxa"/>
            <w:tcBorders>
              <w:top w:val="nil"/>
              <w:left w:val="nil"/>
              <w:bottom w:val="nil"/>
              <w:right w:val="nil"/>
            </w:tcBorders>
          </w:tcPr>
          <w:p w14:paraId="31BF0A32" w14:textId="77777777" w:rsidR="0044226C" w:rsidRPr="000F15DA"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0F15DA"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AE343A">
              <w:rPr>
                <w:rFonts w:ascii="Arial" w:eastAsia="MS Mincho" w:hAnsi="Arial" w:cs="Arial"/>
                <w:b/>
                <w:color w:val="51626F"/>
                <w:sz w:val="20"/>
                <w:szCs w:val="20"/>
                <w:u w:val="single"/>
              </w:rPr>
              <w:t>ADDRESS OF THE PROPERTY TO WHICH THE TENANCY RELATES</w:t>
            </w:r>
          </w:p>
        </w:tc>
      </w:tr>
      <w:tr w:rsidR="000F15DA" w:rsidRPr="000F15DA" w14:paraId="70AF25E8" w14:textId="77777777" w:rsidTr="000E36F8">
        <w:tc>
          <w:tcPr>
            <w:tcW w:w="290" w:type="dxa"/>
            <w:tcBorders>
              <w:top w:val="nil"/>
              <w:left w:val="nil"/>
              <w:bottom w:val="nil"/>
              <w:right w:val="nil"/>
            </w:tcBorders>
          </w:tcPr>
          <w:p w14:paraId="5EC137DD"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63CE43EE" w:rsidR="0044226C" w:rsidRPr="00AE343A" w:rsidRDefault="009C6F1D"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EA776A">
              <w:rPr>
                <w:rFonts w:ascii="Arial" w:eastAsia="Arial-Black" w:hAnsi="Arial" w:cs="Arial"/>
                <w:color w:val="51626F"/>
                <w:sz w:val="20"/>
                <w:szCs w:val="20"/>
              </w:rPr>
              <w:t>{{CONTRACT_STREET_NAME}}, {{CONTRACT_CITY}}, {{CONTRACT_POST_CODE}}</w:t>
            </w:r>
          </w:p>
        </w:tc>
      </w:tr>
    </w:tbl>
    <w:p w14:paraId="5AF47000" w14:textId="24E75211" w:rsidR="009C6F1D" w:rsidRPr="00EA776A" w:rsidRDefault="00BA76AF" w:rsidP="009C6F1D">
      <w:pPr>
        <w:rPr>
          <w:color w:val="51626F"/>
        </w:rPr>
      </w:pPr>
      <w:r w:rsidRPr="000F15DA">
        <w:rPr>
          <w:color w:val="51626F"/>
        </w:rPr>
        <w:br w:type="page"/>
      </w:r>
    </w:p>
    <w:tbl>
      <w:tblPr>
        <w:tblStyle w:val="TableGrid"/>
        <w:tblW w:w="10773" w:type="dxa"/>
        <w:tblInd w:w="-856" w:type="dxa"/>
        <w:tblLayout w:type="fixed"/>
        <w:tblLook w:val="04A0" w:firstRow="1" w:lastRow="0" w:firstColumn="1" w:lastColumn="0" w:noHBand="0" w:noVBand="1"/>
      </w:tblPr>
      <w:tblGrid>
        <w:gridCol w:w="289"/>
        <w:gridCol w:w="567"/>
        <w:gridCol w:w="568"/>
        <w:gridCol w:w="2268"/>
        <w:gridCol w:w="7081"/>
      </w:tblGrid>
      <w:tr w:rsidR="009C6F1D" w:rsidRPr="00EA776A" w14:paraId="2506BDAE" w14:textId="77777777" w:rsidTr="009C6F1D">
        <w:tc>
          <w:tcPr>
            <w:tcW w:w="290" w:type="dxa"/>
            <w:tcBorders>
              <w:top w:val="nil"/>
              <w:left w:val="nil"/>
              <w:bottom w:val="nil"/>
              <w:right w:val="nil"/>
            </w:tcBorders>
          </w:tcPr>
          <w:p w14:paraId="6E79874A" w14:textId="77777777" w:rsidR="009C6F1D" w:rsidRPr="00EA776A" w:rsidRDefault="009C6F1D" w:rsidP="009C6F1D">
            <w:pPr>
              <w:spacing w:before="120" w:after="120"/>
              <w:rPr>
                <w:rFonts w:ascii="Arial" w:hAnsi="Arial" w:cs="Arial"/>
                <w:b/>
                <w:color w:val="51626F"/>
                <w:sz w:val="16"/>
                <w:szCs w:val="16"/>
              </w:rPr>
            </w:pPr>
          </w:p>
        </w:tc>
        <w:tc>
          <w:tcPr>
            <w:tcW w:w="565" w:type="dxa"/>
            <w:tcBorders>
              <w:top w:val="nil"/>
              <w:left w:val="nil"/>
              <w:bottom w:val="nil"/>
              <w:right w:val="nil"/>
            </w:tcBorders>
          </w:tcPr>
          <w:p w14:paraId="4748132D"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Borders>
              <w:top w:val="nil"/>
              <w:left w:val="nil"/>
              <w:bottom w:val="nil"/>
              <w:right w:val="nil"/>
            </w:tcBorders>
          </w:tcPr>
          <w:p w14:paraId="3314716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50" w:type="dxa"/>
            <w:gridSpan w:val="2"/>
            <w:tcBorders>
              <w:top w:val="nil"/>
              <w:left w:val="nil"/>
              <w:bottom w:val="nil"/>
              <w:right w:val="nil"/>
            </w:tcBorders>
          </w:tcPr>
          <w:p w14:paraId="324F3DE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DETAILS OF THE LANDLORD(S)</w:t>
            </w:r>
          </w:p>
        </w:tc>
      </w:tr>
      <w:tr w:rsidR="009C6F1D" w:rsidRPr="00EA776A" w14:paraId="5E2A16CF" w14:textId="77777777" w:rsidTr="009C6F1D">
        <w:tc>
          <w:tcPr>
            <w:tcW w:w="290" w:type="dxa"/>
            <w:tcBorders>
              <w:top w:val="nil"/>
              <w:left w:val="nil"/>
              <w:bottom w:val="nil"/>
              <w:right w:val="nil"/>
            </w:tcBorders>
          </w:tcPr>
          <w:p w14:paraId="0EA7923B"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4DA1A8FD"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DDCDDA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2D3057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7082" w:type="dxa"/>
            <w:tcBorders>
              <w:top w:val="nil"/>
              <w:left w:val="nil"/>
              <w:bottom w:val="nil"/>
              <w:right w:val="nil"/>
            </w:tcBorders>
          </w:tcPr>
          <w:p w14:paraId="329A227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{{CONTRACT_LANDLORD_NAME}} </w:t>
            </w:r>
          </w:p>
        </w:tc>
      </w:tr>
      <w:tr w:rsidR="009C6F1D" w:rsidRPr="00EA776A" w14:paraId="175E96EC" w14:textId="77777777" w:rsidTr="009C6F1D">
        <w:tc>
          <w:tcPr>
            <w:tcW w:w="290" w:type="dxa"/>
            <w:tcBorders>
              <w:top w:val="nil"/>
              <w:left w:val="nil"/>
              <w:bottom w:val="nil"/>
              <w:right w:val="nil"/>
            </w:tcBorders>
          </w:tcPr>
          <w:p w14:paraId="0FB9F7A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6C5E0C64"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6F0E52E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38F94C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7082" w:type="dxa"/>
            <w:tcBorders>
              <w:top w:val="nil"/>
              <w:left w:val="nil"/>
              <w:bottom w:val="nil"/>
              <w:right w:val="nil"/>
            </w:tcBorders>
          </w:tcPr>
          <w:p w14:paraId="064B71E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{{CONTRACT_LANDLORD_STREET}}, {{CONTRACT_LANDLORD_CITY}}, {{CONTRACT_LANDLORD_POST_CODE}}</w:t>
            </w:r>
          </w:p>
        </w:tc>
      </w:tr>
      <w:tr w:rsidR="009C6F1D" w:rsidRPr="00EA776A" w14:paraId="32332B5B" w14:textId="77777777" w:rsidTr="009C6F1D">
        <w:tc>
          <w:tcPr>
            <w:tcW w:w="290" w:type="dxa"/>
            <w:tcBorders>
              <w:top w:val="nil"/>
              <w:left w:val="nil"/>
              <w:bottom w:val="nil"/>
              <w:right w:val="nil"/>
            </w:tcBorders>
          </w:tcPr>
          <w:p w14:paraId="22D09EF2"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386E812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025CB95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3A3E023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7082" w:type="dxa"/>
            <w:tcBorders>
              <w:top w:val="nil"/>
              <w:left w:val="nil"/>
              <w:bottom w:val="nil"/>
              <w:right w:val="nil"/>
            </w:tcBorders>
          </w:tcPr>
          <w:p w14:paraId="77E89F46" w14:textId="24B7126C" w:rsidR="009C6F1D" w:rsidRPr="00EA776A" w:rsidRDefault="000F762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hyperlink r:id="rId17" w:history="1">
              <w:r w:rsidRPr="00CB6322">
                <w:rPr>
                  <w:rStyle w:val="Hyperlink"/>
                  <w:rFonts w:ascii="Arial" w:eastAsia="MS Mincho" w:hAnsi="Arial" w:cs="Arial"/>
                  <w:sz w:val="20"/>
                  <w:szCs w:val="20"/>
                </w:rPr>
                <w:t>info@graingerplc.co.uk</w:t>
              </w:r>
            </w:hyperlink>
          </w:p>
        </w:tc>
      </w:tr>
      <w:tr w:rsidR="009C6F1D" w:rsidRPr="00EA776A" w14:paraId="27816F55" w14:textId="77777777" w:rsidTr="009C6F1D">
        <w:tc>
          <w:tcPr>
            <w:tcW w:w="290" w:type="dxa"/>
            <w:tcBorders>
              <w:top w:val="nil"/>
              <w:left w:val="nil"/>
              <w:bottom w:val="nil"/>
              <w:right w:val="nil"/>
            </w:tcBorders>
          </w:tcPr>
          <w:p w14:paraId="7012FD53"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238D4CFE"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7ECF7F3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7950641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7082" w:type="dxa"/>
            <w:tcBorders>
              <w:top w:val="nil"/>
              <w:left w:val="nil"/>
              <w:bottom w:val="nil"/>
              <w:right w:val="nil"/>
            </w:tcBorders>
          </w:tcPr>
          <w:p w14:paraId="1C1D34D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0207 940 9500</w:t>
            </w:r>
          </w:p>
        </w:tc>
      </w:tr>
      <w:tr w:rsidR="009C6F1D" w:rsidRPr="00EA776A" w14:paraId="4D49A719" w14:textId="77777777" w:rsidTr="009C6F1D">
        <w:tc>
          <w:tcPr>
            <w:tcW w:w="290" w:type="dxa"/>
            <w:tcBorders>
              <w:top w:val="nil"/>
              <w:left w:val="nil"/>
              <w:bottom w:val="nil"/>
              <w:right w:val="nil"/>
            </w:tcBorders>
          </w:tcPr>
          <w:p w14:paraId="2B98C51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1ECD68C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938A1C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CA4590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7082" w:type="dxa"/>
            <w:tcBorders>
              <w:top w:val="nil"/>
              <w:left w:val="nil"/>
              <w:bottom w:val="nil"/>
              <w:right w:val="nil"/>
            </w:tcBorders>
          </w:tcPr>
          <w:p w14:paraId="67F8C27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505FCB4D"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1D9C4FB0" w14:textId="77777777" w:rsidR="009C6F1D" w:rsidRPr="00EA776A" w:rsidRDefault="009C6F1D" w:rsidP="009C6F1D">
            <w:pPr>
              <w:spacing w:before="120" w:after="120"/>
              <w:rPr>
                <w:rFonts w:ascii="Arial" w:hAnsi="Arial" w:cs="Arial"/>
                <w:color w:val="51626F"/>
                <w:sz w:val="16"/>
                <w:szCs w:val="16"/>
              </w:rPr>
            </w:pPr>
          </w:p>
        </w:tc>
        <w:tc>
          <w:tcPr>
            <w:tcW w:w="565" w:type="dxa"/>
          </w:tcPr>
          <w:p w14:paraId="10A9D21B"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DEE0E0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109C1F0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r w:rsidR="009C6F1D" w:rsidRPr="00EA776A" w14:paraId="51FF14BA"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06072ECE" w14:textId="77777777" w:rsidR="009C6F1D" w:rsidRPr="00EA776A" w:rsidRDefault="009C6F1D" w:rsidP="009C6F1D">
            <w:pPr>
              <w:spacing w:before="120" w:after="120"/>
              <w:rPr>
                <w:rFonts w:ascii="Arial" w:hAnsi="Arial" w:cs="Arial"/>
                <w:color w:val="51626F"/>
                <w:sz w:val="16"/>
                <w:szCs w:val="16"/>
              </w:rPr>
            </w:pPr>
          </w:p>
          <w:p w14:paraId="5C9B428A" w14:textId="77777777" w:rsidR="009C6F1D" w:rsidRPr="00EA776A" w:rsidRDefault="009C6F1D" w:rsidP="009C6F1D">
            <w:pPr>
              <w:spacing w:before="120" w:after="120"/>
              <w:rPr>
                <w:rFonts w:ascii="Arial" w:hAnsi="Arial" w:cs="Arial"/>
                <w:color w:val="51626F"/>
                <w:sz w:val="16"/>
                <w:szCs w:val="16"/>
              </w:rPr>
            </w:pPr>
          </w:p>
          <w:p w14:paraId="4B54A0B1" w14:textId="77777777" w:rsidR="009C6F1D" w:rsidRPr="00EA776A" w:rsidRDefault="009C6F1D" w:rsidP="009C6F1D">
            <w:pPr>
              <w:spacing w:before="120" w:after="120"/>
              <w:rPr>
                <w:rFonts w:ascii="Arial" w:hAnsi="Arial" w:cs="Arial"/>
                <w:color w:val="51626F"/>
                <w:sz w:val="16"/>
                <w:szCs w:val="16"/>
              </w:rPr>
            </w:pPr>
          </w:p>
        </w:tc>
        <w:tc>
          <w:tcPr>
            <w:tcW w:w="565" w:type="dxa"/>
          </w:tcPr>
          <w:p w14:paraId="08A58A1C"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1B0058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68D1C098"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TableStart:OCRLeadTenant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2E104C2B" w14:textId="77777777" w:rsidTr="009C6F1D">
              <w:tc>
                <w:tcPr>
                  <w:tcW w:w="10773" w:type="dxa"/>
                  <w:gridSpan w:val="2"/>
                </w:tcPr>
                <w:p w14:paraId="51D68745"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7733A32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246C8E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3095A04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3034436C"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3061E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CC0817B" w14:textId="04974D1E"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w:t>
                  </w:r>
                  <w:r w:rsidRPr="00EA776A">
                    <w:rPr>
                      <w:rFonts w:ascii="Arial" w:eastAsia="MS Mincho" w:hAnsi="Arial" w:cs="Arial"/>
                      <w:color w:val="51626F"/>
                      <w:sz w:val="20"/>
                      <w:szCs w:val="20"/>
                    </w:rPr>
                    <w:t xml:space="preserve"> {{CONTACT_MAILINGPOSTALCODE}}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3A727BE7"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00B43E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2B38BB3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6C2995C5"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50827B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34E9107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596E9442"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263A00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12FEF0F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1DA95187" w14:textId="77777777" w:rsidTr="009C6F1D">
              <w:tc>
                <w:tcPr>
                  <w:tcW w:w="10773" w:type="dxa"/>
                  <w:gridSpan w:val="2"/>
                </w:tcPr>
                <w:p w14:paraId="023A9D1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271813F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3A957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12822D7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25787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1C1BDD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09DEC20" w14:textId="768EB19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 {{CONTACT_OTHERPOSTALCODE}}</w:t>
                  </w:r>
                  <w:r>
                    <w:rPr>
                      <w:rFonts w:ascii="Arial" w:eastAsia="MS Mincho" w:hAnsi="Arial" w:cs="Arial"/>
                      <w:color w:val="51626F"/>
                      <w:sz w:val="20"/>
                      <w:szCs w:val="20"/>
                    </w:rPr>
                    <w:t>, {{CONTACTOTHERCOUNTRY}}</w:t>
                  </w:r>
                </w:p>
              </w:tc>
            </w:tr>
            <w:tr w:rsidR="009C6F1D" w:rsidRPr="00EA776A" w14:paraId="0BC2DA3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9C0BB8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1E7F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1BE26D0F"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D393CF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27E51E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0D938931" w14:textId="77777777" w:rsidTr="009C6F1D">
              <w:tc>
                <w:tcPr>
                  <w:tcW w:w="10773" w:type="dxa"/>
                  <w:gridSpan w:val="2"/>
                </w:tcPr>
                <w:p w14:paraId="587EA52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7002C81B"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roofErr w:type="spellStart"/>
            <w:r w:rsidRPr="00EA776A">
              <w:rPr>
                <w:rFonts w:ascii="Arial" w:eastAsia="MS Mincho" w:hAnsi="Arial" w:cs="Arial"/>
                <w:color w:val="51626F"/>
                <w:sz w:val="20"/>
                <w:szCs w:val="20"/>
              </w:rPr>
              <w:t>TableEnd:OCRLeadTenant</w:t>
            </w:r>
            <w:proofErr w:type="spellEnd"/>
            <w:r w:rsidRPr="00EA776A">
              <w:rPr>
                <w:rFonts w:ascii="Arial" w:eastAsia="MS Mincho" w:hAnsi="Arial" w:cs="Arial"/>
                <w:color w:val="51626F"/>
                <w:sz w:val="20"/>
                <w:szCs w:val="20"/>
              </w:rPr>
              <w:t>}}</w:t>
            </w:r>
          </w:p>
          <w:p w14:paraId="35C3B390"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4FFC7EC1" w14:textId="77777777" w:rsidTr="009C6F1D">
              <w:tc>
                <w:tcPr>
                  <w:tcW w:w="10773" w:type="dxa"/>
                  <w:gridSpan w:val="2"/>
                </w:tcPr>
                <w:p w14:paraId="2FCC6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4D0115B6"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497A05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67EEBE2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08EECC7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AACE8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5CC19144" w14:textId="17AD63D5"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65F7D1E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261D1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6D36AF8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315EB9F4"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3BC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6415BF7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296C37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A10A64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0BC8979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281D8DB2" w14:textId="77777777" w:rsidTr="009C6F1D">
              <w:tc>
                <w:tcPr>
                  <w:tcW w:w="10773" w:type="dxa"/>
                  <w:gridSpan w:val="2"/>
                </w:tcPr>
                <w:p w14:paraId="3799F37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3D96AF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0D1B65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584DD95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621F1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D788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lastRenderedPageBreak/>
                    <w:t>Address</w:t>
                  </w:r>
                </w:p>
              </w:tc>
              <w:tc>
                <w:tcPr>
                  <w:tcW w:w="8160" w:type="dxa"/>
                  <w:tcBorders>
                    <w:top w:val="nil"/>
                    <w:left w:val="nil"/>
                    <w:bottom w:val="nil"/>
                    <w:right w:val="nil"/>
                  </w:tcBorders>
                </w:tcPr>
                <w:p w14:paraId="5F97EAFF" w14:textId="71DBA92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{{CONTACT_OTHERPOSTALCODE}}</w:t>
                  </w:r>
                  <w:r>
                    <w:rPr>
                      <w:rFonts w:ascii="Arial" w:eastAsia="MS Mincho" w:hAnsi="Arial" w:cs="Arial"/>
                      <w:color w:val="51626F"/>
                      <w:sz w:val="20"/>
                      <w:szCs w:val="20"/>
                    </w:rPr>
                    <w:t>, {{CONTACTOTHERCOUNTRY}}</w:t>
                  </w:r>
                </w:p>
              </w:tc>
            </w:tr>
            <w:tr w:rsidR="009C6F1D" w:rsidRPr="00EA776A" w14:paraId="121C8939"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E08F8F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945495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2F24C35D"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BC8FCA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1891DF0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12B509DC" w14:textId="77777777" w:rsidTr="009C6F1D">
              <w:tc>
                <w:tcPr>
                  <w:tcW w:w="10773" w:type="dxa"/>
                  <w:gridSpan w:val="2"/>
                </w:tcPr>
                <w:p w14:paraId="3067A1C0"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4647FE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roofErr w:type="spellStart"/>
            <w:r w:rsidRPr="00EA776A">
              <w:rPr>
                <w:rFonts w:ascii="Arial" w:eastAsia="MS Mincho" w:hAnsi="Arial" w:cs="Arial"/>
                <w:color w:val="51626F"/>
                <w:sz w:val="20"/>
                <w:szCs w:val="20"/>
              </w:rPr>
              <w:t>TableEnd:OCRTenant</w:t>
            </w:r>
            <w:proofErr w:type="spellEnd"/>
            <w:r w:rsidRPr="00EA776A">
              <w:rPr>
                <w:rFonts w:ascii="Arial" w:eastAsia="MS Mincho" w:hAnsi="Arial" w:cs="Arial"/>
                <w:color w:val="51626F"/>
                <w:sz w:val="20"/>
                <w:szCs w:val="20"/>
              </w:rPr>
              <w:t>}}</w:t>
            </w:r>
          </w:p>
          <w:p w14:paraId="530911C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p w14:paraId="1DFB6F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tc>
      </w:tr>
      <w:tr w:rsidR="009C6F1D" w:rsidRPr="00EA776A" w14:paraId="1F9E43A2"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41CAFA30" w14:textId="77777777" w:rsidR="009C6F1D" w:rsidRPr="00EA776A" w:rsidRDefault="009C6F1D" w:rsidP="009C6F1D">
            <w:pPr>
              <w:rPr>
                <w:rFonts w:ascii="Arial" w:hAnsi="Arial" w:cs="Arial"/>
                <w:b/>
                <w:color w:val="51626F"/>
                <w:sz w:val="16"/>
                <w:szCs w:val="16"/>
              </w:rPr>
            </w:pPr>
          </w:p>
        </w:tc>
        <w:tc>
          <w:tcPr>
            <w:tcW w:w="567" w:type="dxa"/>
          </w:tcPr>
          <w:p w14:paraId="22ECDC61"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73CF4004"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49" w:type="dxa"/>
            <w:gridSpan w:val="2"/>
          </w:tcPr>
          <w:p w14:paraId="70D7BDEE"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RELEVANT PERSON’S CONTACT DETAILS</w:t>
            </w:r>
          </w:p>
        </w:tc>
      </w:tr>
      <w:tr w:rsidR="009C6F1D" w:rsidRPr="00EA776A" w14:paraId="575849B9"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15954E2F" w14:textId="77777777" w:rsidR="009C6F1D" w:rsidRPr="00EA776A" w:rsidRDefault="009C6F1D" w:rsidP="009C6F1D">
            <w:pPr>
              <w:spacing w:before="120" w:after="120"/>
              <w:rPr>
                <w:rFonts w:ascii="Arial" w:hAnsi="Arial" w:cs="Arial"/>
                <w:color w:val="51626F"/>
                <w:sz w:val="16"/>
                <w:szCs w:val="16"/>
              </w:rPr>
            </w:pPr>
          </w:p>
        </w:tc>
        <w:tc>
          <w:tcPr>
            <w:tcW w:w="567" w:type="dxa"/>
          </w:tcPr>
          <w:p w14:paraId="1BE51A9F"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3F3B0C6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Arial-Black" w:hAnsi="Arial" w:cs="Arial"/>
                <w:color w:val="51626F"/>
                <w:sz w:val="20"/>
                <w:szCs w:val="20"/>
              </w:rPr>
            </w:pPr>
            <w:r w:rsidRPr="00EA776A">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EA776A">
              <w:rPr>
                <w:rFonts w:ascii="Arial" w:eastAsia="MS Mincho" w:hAnsi="Arial" w:cs="Arial"/>
                <w:color w:val="51626F"/>
                <w:sz w:val="20"/>
                <w:szCs w:val="20"/>
                <w:lang w:val="en-US"/>
              </w:rPr>
              <w:t>be</w:t>
            </w:r>
            <w:r w:rsidRPr="00EA776A">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9C6F1D" w:rsidRPr="00EA776A" w14:paraId="708816BE"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71112AC7" w14:textId="77777777" w:rsidR="009C6F1D" w:rsidRPr="00EA776A" w:rsidRDefault="009C6F1D" w:rsidP="009C6F1D">
            <w:pPr>
              <w:spacing w:before="120" w:after="120"/>
              <w:rPr>
                <w:rFonts w:ascii="Arial" w:hAnsi="Arial" w:cs="Arial"/>
                <w:b/>
                <w:color w:val="51626F"/>
                <w:sz w:val="16"/>
                <w:szCs w:val="16"/>
              </w:rPr>
            </w:pPr>
          </w:p>
        </w:tc>
        <w:tc>
          <w:tcPr>
            <w:tcW w:w="567" w:type="dxa"/>
          </w:tcPr>
          <w:p w14:paraId="3AA2F5B3"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18B8B2F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u w:val="single"/>
              </w:rPr>
            </w:pPr>
          </w:p>
        </w:tc>
        <w:tc>
          <w:tcPr>
            <w:tcW w:w="9349" w:type="dxa"/>
            <w:gridSpan w:val="2"/>
          </w:tcPr>
          <w:p w14:paraId="00B6668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u w:val="single"/>
              </w:rPr>
            </w:pPr>
            <w:r w:rsidRPr="00EA776A">
              <w:rPr>
                <w:rFonts w:ascii="Arial" w:eastAsia="MS Mincho" w:hAnsi="Arial" w:cs="Arial"/>
                <w:b/>
                <w:color w:val="51626F"/>
                <w:sz w:val="20"/>
                <w:szCs w:val="20"/>
                <w:u w:val="single"/>
              </w:rPr>
              <w:t>CIRCUMSTANCES WHEN THE DEPOSIT MAY BE RETAINED BY THE LANDLORD</w:t>
            </w:r>
          </w:p>
        </w:tc>
      </w:tr>
      <w:tr w:rsidR="009C6F1D" w:rsidRPr="00EA776A" w14:paraId="67552097"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2FDD5EBA" w14:textId="77777777" w:rsidR="009C6F1D" w:rsidRPr="00EA776A" w:rsidRDefault="009C6F1D" w:rsidP="009C6F1D">
            <w:pPr>
              <w:spacing w:before="120" w:after="120"/>
              <w:rPr>
                <w:rFonts w:ascii="Arial" w:hAnsi="Arial" w:cs="Arial"/>
                <w:color w:val="51626F"/>
                <w:sz w:val="16"/>
                <w:szCs w:val="16"/>
              </w:rPr>
            </w:pPr>
          </w:p>
        </w:tc>
        <w:tc>
          <w:tcPr>
            <w:tcW w:w="567" w:type="dxa"/>
          </w:tcPr>
          <w:p w14:paraId="5A87D392"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27CC6540"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color w:val="51626F"/>
                <w:spacing w:val="-4"/>
                <w:sz w:val="20"/>
                <w:szCs w:val="20"/>
                <w:lang w:val="en-US"/>
              </w:rPr>
            </w:pPr>
            <w:r w:rsidRPr="00EA776A">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12D34BAA" w14:textId="77777777" w:rsidR="00304D43" w:rsidRDefault="00304D43" w:rsidP="00A714E5"/>
    <w:p w14:paraId="240F34CE" w14:textId="0A5833E4" w:rsidR="001B5FFA" w:rsidRDefault="001B5FFA" w:rsidP="00A714E5">
      <w: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641"/>
      </w:tblGrid>
      <w:tr w:rsidR="000F15DA" w:rsidRPr="000F15DA" w14:paraId="4F8614A6" w14:textId="77777777" w:rsidTr="00BF4E7B">
        <w:tc>
          <w:tcPr>
            <w:tcW w:w="289" w:type="dxa"/>
          </w:tcPr>
          <w:p w14:paraId="0832E9C4" w14:textId="59FEEE77" w:rsidR="001E339E" w:rsidRPr="000F15DA"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0F15DA"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0F15DA" w:rsidRDefault="001E339E" w:rsidP="00A714E5">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7861805B" w14:textId="11BFE2EC"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0F15DA">
              <w:rPr>
                <w:rFonts w:ascii="Arial" w:eastAsia="MS Mincho" w:hAnsi="Arial" w:cs="Arial"/>
                <w:b/>
                <w:color w:val="51626F"/>
                <w:sz w:val="20"/>
                <w:szCs w:val="20"/>
                <w:u w:val="single"/>
              </w:rPr>
              <w:t>CONFIRMATION</w:t>
            </w:r>
          </w:p>
        </w:tc>
      </w:tr>
      <w:tr w:rsidR="000F15DA" w:rsidRPr="000F15DA" w14:paraId="288F3622" w14:textId="77777777" w:rsidTr="00BF4E7B">
        <w:tc>
          <w:tcPr>
            <w:tcW w:w="289" w:type="dxa"/>
          </w:tcPr>
          <w:p w14:paraId="0E48BC2F"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D225120" w14:textId="4B8CB674"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 xml:space="preserve">The landlord certifies and confirms that: </w:t>
            </w:r>
          </w:p>
        </w:tc>
      </w:tr>
      <w:tr w:rsidR="000F15DA" w:rsidRPr="000F15DA" w14:paraId="3541F35D" w14:textId="77777777" w:rsidTr="00BF4E7B">
        <w:tc>
          <w:tcPr>
            <w:tcW w:w="289" w:type="dxa"/>
          </w:tcPr>
          <w:p w14:paraId="1567F60A"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5AA2DE95" w14:textId="2DDEA9D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the information provided is accurate to the best of my/our knowledge and belief and</w:t>
            </w:r>
          </w:p>
        </w:tc>
      </w:tr>
      <w:tr w:rsidR="000F15DA" w:rsidRPr="000F15DA" w14:paraId="45A8B6FE" w14:textId="77777777" w:rsidTr="00BF4E7B">
        <w:tc>
          <w:tcPr>
            <w:tcW w:w="289" w:type="dxa"/>
          </w:tcPr>
          <w:p w14:paraId="0F4F0BD2"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0F15DA">
              <w:rPr>
                <w:rFonts w:ascii="Arial" w:eastAsia="MS Mincho" w:hAnsi="Arial" w:cs="Arial"/>
                <w:color w:val="51626F"/>
                <w:spacing w:val="-4"/>
                <w:sz w:val="20"/>
                <w:szCs w:val="20"/>
                <w:lang w:val="en-US"/>
              </w:rPr>
              <w:t>b)</w:t>
            </w:r>
          </w:p>
        </w:tc>
        <w:tc>
          <w:tcPr>
            <w:tcW w:w="8641" w:type="dxa"/>
          </w:tcPr>
          <w:p w14:paraId="72C333D7" w14:textId="4DD8006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9C6F1D" w:rsidRPr="000F15DA" w14:paraId="719C9412" w14:textId="77777777" w:rsidTr="004E3239">
        <w:tc>
          <w:tcPr>
            <w:tcW w:w="289" w:type="dxa"/>
          </w:tcPr>
          <w:p w14:paraId="1AEF9448"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9917" w:type="dxa"/>
            <w:gridSpan w:val="3"/>
          </w:tcPr>
          <w:p w14:paraId="060FE632"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r w:rsidRPr="00EA776A">
              <w:rPr>
                <w:rFonts w:ascii="Arial" w:eastAsia="MS Mincho" w:hAnsi="Arial" w:cs="Arial"/>
                <w:b/>
                <w:color w:val="51626F"/>
                <w:sz w:val="20"/>
                <w:szCs w:val="20"/>
              </w:rPr>
              <w:t>Signed by or on behalf of the landlord</w:t>
            </w:r>
          </w:p>
          <w:p w14:paraId="2AFECC9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p>
          <w:p w14:paraId="0BFC11E1"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24E07600" w14:textId="77777777" w:rsidTr="009C6F1D">
              <w:trPr>
                <w:trHeight w:val="260"/>
              </w:trPr>
              <w:tc>
                <w:tcPr>
                  <w:tcW w:w="2596" w:type="dxa"/>
                </w:tcPr>
                <w:p w14:paraId="6046A7B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19D4CE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0" w:type="dxa"/>
                </w:tcPr>
                <w:p w14:paraId="5A9B4A6C" w14:textId="77777777" w:rsidR="009C6F1D" w:rsidRPr="00EA776A" w:rsidRDefault="009C6F1D" w:rsidP="009C6F1D">
                  <w:pPr>
                    <w:rPr>
                      <w:rFonts w:ascii="Arial" w:eastAsia="FoundrySterling-Medium" w:hAnsi="Arial" w:cs="Arial"/>
                      <w:color w:val="51626F"/>
                      <w:sz w:val="20"/>
                      <w:szCs w:val="20"/>
                    </w:rPr>
                  </w:pPr>
                </w:p>
                <w:p w14:paraId="128306A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8" w:type="dxa"/>
                </w:tcPr>
                <w:p w14:paraId="47A2D9FB" w14:textId="77777777" w:rsidR="009C6F1D" w:rsidRPr="00EA776A" w:rsidRDefault="009C6F1D" w:rsidP="009C6F1D">
                  <w:pPr>
                    <w:rPr>
                      <w:rFonts w:ascii="Arial" w:eastAsia="FoundrySterling-Medium" w:hAnsi="Arial" w:cs="Arial"/>
                      <w:color w:val="51626F"/>
                      <w:sz w:val="20"/>
                      <w:szCs w:val="20"/>
                    </w:rPr>
                  </w:pPr>
                </w:p>
                <w:p w14:paraId="4D915D8E"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40" w:type="dxa"/>
                </w:tcPr>
                <w:p w14:paraId="5CBEF596" w14:textId="77777777" w:rsidR="009C6F1D" w:rsidRPr="00EA776A" w:rsidRDefault="009C6F1D" w:rsidP="009C6F1D">
                  <w:pPr>
                    <w:rPr>
                      <w:rFonts w:ascii="Arial" w:eastAsia="MS Mincho" w:hAnsi="Arial" w:cs="Arial"/>
                      <w:color w:val="51626F"/>
                      <w:spacing w:val="-4"/>
                      <w:sz w:val="2"/>
                      <w:szCs w:val="2"/>
                      <w:lang w:val="en-US"/>
                    </w:rPr>
                  </w:pPr>
                </w:p>
              </w:tc>
            </w:tr>
          </w:tbl>
          <w:p w14:paraId="521BB72A"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0C11B676" w14:textId="77777777" w:rsidTr="009C6F1D">
              <w:trPr>
                <w:trHeight w:val="260"/>
              </w:trPr>
              <w:tc>
                <w:tcPr>
                  <w:tcW w:w="2596" w:type="dxa"/>
                </w:tcPr>
                <w:p w14:paraId="0C4EA5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040E6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14DDF8FA" w14:textId="77777777" w:rsidR="009C6F1D" w:rsidRPr="00EA776A" w:rsidRDefault="009C6F1D" w:rsidP="009C6F1D">
                  <w:pPr>
                    <w:rPr>
                      <w:rFonts w:ascii="Arial" w:eastAsia="FoundrySterling-Medium" w:hAnsi="Arial" w:cs="Arial"/>
                      <w:color w:val="51626F"/>
                      <w:sz w:val="20"/>
                      <w:szCs w:val="20"/>
                    </w:rPr>
                  </w:pPr>
                </w:p>
                <w:p w14:paraId="22A553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8" w:type="dxa"/>
                </w:tcPr>
                <w:p w14:paraId="3B90B0E4" w14:textId="77777777" w:rsidR="009C6F1D" w:rsidRPr="00EA776A" w:rsidRDefault="009C6F1D" w:rsidP="009C6F1D">
                  <w:pPr>
                    <w:rPr>
                      <w:rFonts w:ascii="Arial" w:eastAsia="FoundrySterling-Medium" w:hAnsi="Arial" w:cs="Arial"/>
                      <w:color w:val="51626F"/>
                      <w:sz w:val="20"/>
                      <w:szCs w:val="20"/>
                    </w:rPr>
                  </w:pPr>
                </w:p>
                <w:p w14:paraId="38DEEADA"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40" w:type="dxa"/>
                </w:tcPr>
                <w:p w14:paraId="5AE486BC" w14:textId="77777777" w:rsidR="009C6F1D" w:rsidRPr="00EA776A" w:rsidRDefault="009C6F1D" w:rsidP="009C6F1D">
                  <w:pPr>
                    <w:rPr>
                      <w:rFonts w:ascii="Arial" w:eastAsia="MS Mincho" w:hAnsi="Arial" w:cs="Arial"/>
                      <w:color w:val="51626F"/>
                      <w:spacing w:val="-4"/>
                      <w:sz w:val="2"/>
                      <w:szCs w:val="2"/>
                      <w:lang w:val="en-US"/>
                    </w:rPr>
                  </w:pPr>
                </w:p>
              </w:tc>
            </w:tr>
          </w:tbl>
          <w:p w14:paraId="1E91906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016D482" w14:textId="77777777" w:rsidTr="009C6F1D">
              <w:trPr>
                <w:trHeight w:val="260"/>
              </w:trPr>
              <w:tc>
                <w:tcPr>
                  <w:tcW w:w="2596" w:type="dxa"/>
                </w:tcPr>
                <w:p w14:paraId="515CA5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A57CE9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459C88B6" w14:textId="77777777" w:rsidR="009C6F1D" w:rsidRPr="00EA776A" w:rsidRDefault="009C6F1D" w:rsidP="009C6F1D">
                  <w:pPr>
                    <w:rPr>
                      <w:rFonts w:ascii="Arial" w:eastAsia="FoundrySterling-Medium" w:hAnsi="Arial" w:cs="Arial"/>
                      <w:color w:val="51626F"/>
                      <w:sz w:val="20"/>
                      <w:szCs w:val="20"/>
                    </w:rPr>
                  </w:pPr>
                </w:p>
                <w:p w14:paraId="2135878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1D9C5474" w14:textId="77777777" w:rsidR="009C6F1D" w:rsidRPr="00EA776A" w:rsidRDefault="009C6F1D" w:rsidP="009C6F1D">
                  <w:pPr>
                    <w:rPr>
                      <w:rFonts w:ascii="Arial" w:eastAsia="FoundrySterling-Medium" w:hAnsi="Arial" w:cs="Arial"/>
                      <w:color w:val="51626F"/>
                      <w:sz w:val="20"/>
                      <w:szCs w:val="20"/>
                    </w:rPr>
                  </w:pPr>
                </w:p>
                <w:p w14:paraId="1160B1E5"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5956A2B" w14:textId="77777777" w:rsidR="009C6F1D" w:rsidRPr="00EA776A" w:rsidRDefault="009C6F1D" w:rsidP="009C6F1D">
                  <w:pPr>
                    <w:rPr>
                      <w:rFonts w:ascii="Arial" w:eastAsia="MS Mincho" w:hAnsi="Arial" w:cs="Arial"/>
                      <w:color w:val="51626F"/>
                      <w:spacing w:val="-4"/>
                      <w:sz w:val="2"/>
                      <w:szCs w:val="2"/>
                      <w:lang w:val="en-US"/>
                    </w:rPr>
                  </w:pPr>
                </w:p>
              </w:tc>
            </w:tr>
          </w:tbl>
          <w:p w14:paraId="56E32D6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7085CBFB" w14:textId="77777777" w:rsidTr="009C6F1D">
              <w:trPr>
                <w:trHeight w:val="260"/>
              </w:trPr>
              <w:tc>
                <w:tcPr>
                  <w:tcW w:w="2596" w:type="dxa"/>
                </w:tcPr>
                <w:p w14:paraId="6450DE3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6AE1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586B9AB8" w14:textId="77777777" w:rsidR="009C6F1D" w:rsidRPr="00EA776A" w:rsidRDefault="009C6F1D" w:rsidP="009C6F1D">
                  <w:pPr>
                    <w:rPr>
                      <w:rFonts w:ascii="Arial" w:eastAsia="FoundrySterling-Medium" w:hAnsi="Arial" w:cs="Arial"/>
                      <w:color w:val="51626F"/>
                      <w:sz w:val="20"/>
                      <w:szCs w:val="20"/>
                    </w:rPr>
                  </w:pPr>
                </w:p>
                <w:p w14:paraId="331B647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3CE9874A" w14:textId="77777777" w:rsidR="009C6F1D" w:rsidRPr="00EA776A" w:rsidRDefault="009C6F1D" w:rsidP="009C6F1D">
                  <w:pPr>
                    <w:rPr>
                      <w:rFonts w:ascii="Arial" w:eastAsia="FoundrySterling-Medium" w:hAnsi="Arial" w:cs="Arial"/>
                      <w:color w:val="51626F"/>
                      <w:sz w:val="20"/>
                      <w:szCs w:val="20"/>
                    </w:rPr>
                  </w:pPr>
                </w:p>
                <w:p w14:paraId="65F7F0D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73DFECA1" w14:textId="77777777" w:rsidR="009C6F1D" w:rsidRPr="00EA776A" w:rsidRDefault="009C6F1D" w:rsidP="009C6F1D">
                  <w:pPr>
                    <w:rPr>
                      <w:rFonts w:ascii="Arial" w:eastAsia="MS Mincho" w:hAnsi="Arial" w:cs="Arial"/>
                      <w:color w:val="51626F"/>
                      <w:spacing w:val="-4"/>
                      <w:sz w:val="2"/>
                      <w:szCs w:val="2"/>
                      <w:lang w:val="en-US"/>
                    </w:rPr>
                  </w:pPr>
                </w:p>
              </w:tc>
            </w:tr>
          </w:tbl>
          <w:p w14:paraId="57EF40D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91B7540" w14:textId="77777777" w:rsidTr="009C6F1D">
              <w:trPr>
                <w:trHeight w:val="260"/>
              </w:trPr>
              <w:tc>
                <w:tcPr>
                  <w:tcW w:w="2596" w:type="dxa"/>
                </w:tcPr>
                <w:p w14:paraId="109643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A0D5B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083380CF" w14:textId="77777777" w:rsidR="009C6F1D" w:rsidRPr="00EA776A" w:rsidRDefault="009C6F1D" w:rsidP="009C6F1D">
                  <w:pPr>
                    <w:rPr>
                      <w:rFonts w:ascii="Arial" w:eastAsia="FoundrySterling-Medium" w:hAnsi="Arial" w:cs="Arial"/>
                      <w:color w:val="51626F"/>
                      <w:sz w:val="20"/>
                      <w:szCs w:val="20"/>
                    </w:rPr>
                  </w:pPr>
                </w:p>
                <w:p w14:paraId="3AE149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30" w:type="dxa"/>
                </w:tcPr>
                <w:p w14:paraId="6FBABA53" w14:textId="77777777" w:rsidR="009C6F1D" w:rsidRPr="00EA776A" w:rsidRDefault="009C6F1D" w:rsidP="009C6F1D">
                  <w:pPr>
                    <w:rPr>
                      <w:rFonts w:ascii="Arial" w:eastAsia="FoundrySterling-Medium" w:hAnsi="Arial" w:cs="Arial"/>
                      <w:color w:val="51626F"/>
                      <w:sz w:val="20"/>
                      <w:szCs w:val="20"/>
                    </w:rPr>
                  </w:pPr>
                </w:p>
                <w:p w14:paraId="698AF1D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26DCB43" w14:textId="77777777" w:rsidR="009C6F1D" w:rsidRPr="00EA776A" w:rsidRDefault="009C6F1D" w:rsidP="009C6F1D">
                  <w:pPr>
                    <w:rPr>
                      <w:rFonts w:ascii="Arial" w:eastAsia="MS Mincho" w:hAnsi="Arial" w:cs="Arial"/>
                      <w:color w:val="51626F"/>
                      <w:spacing w:val="-4"/>
                      <w:sz w:val="2"/>
                      <w:szCs w:val="2"/>
                      <w:lang w:val="en-US"/>
                    </w:rPr>
                  </w:pPr>
                </w:p>
              </w:tc>
            </w:tr>
          </w:tbl>
          <w:p w14:paraId="4D6DDCA9"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FA9B2B6" w14:textId="77777777" w:rsidTr="009C6F1D">
              <w:trPr>
                <w:trHeight w:val="260"/>
              </w:trPr>
              <w:tc>
                <w:tcPr>
                  <w:tcW w:w="2596" w:type="dxa"/>
                </w:tcPr>
                <w:p w14:paraId="0AB7130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C614F3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2C28540F" w14:textId="77777777" w:rsidR="009C6F1D" w:rsidRPr="00EA776A" w:rsidRDefault="009C6F1D" w:rsidP="009C6F1D">
                  <w:pPr>
                    <w:rPr>
                      <w:rFonts w:ascii="Arial" w:eastAsia="FoundrySterling-Medium" w:hAnsi="Arial" w:cs="Arial"/>
                      <w:color w:val="51626F"/>
                      <w:sz w:val="20"/>
                      <w:szCs w:val="20"/>
                    </w:rPr>
                  </w:pPr>
                </w:p>
                <w:p w14:paraId="222D98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4A51390E" w14:textId="77777777" w:rsidR="009C6F1D" w:rsidRPr="00EA776A" w:rsidRDefault="009C6F1D" w:rsidP="009C6F1D">
                  <w:pPr>
                    <w:rPr>
                      <w:rFonts w:ascii="Arial" w:eastAsia="FoundrySterling-Medium" w:hAnsi="Arial" w:cs="Arial"/>
                      <w:color w:val="51626F"/>
                      <w:sz w:val="20"/>
                      <w:szCs w:val="20"/>
                    </w:rPr>
                  </w:pPr>
                </w:p>
                <w:p w14:paraId="2906B052"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0A6F24A" w14:textId="77777777" w:rsidR="009C6F1D" w:rsidRPr="00EA776A" w:rsidRDefault="009C6F1D" w:rsidP="009C6F1D">
                  <w:pPr>
                    <w:rPr>
                      <w:rFonts w:ascii="Arial" w:eastAsia="MS Mincho" w:hAnsi="Arial" w:cs="Arial"/>
                      <w:color w:val="51626F"/>
                      <w:spacing w:val="-4"/>
                      <w:sz w:val="2"/>
                      <w:szCs w:val="2"/>
                      <w:lang w:val="en-US"/>
                    </w:rPr>
                  </w:pPr>
                </w:p>
              </w:tc>
            </w:tr>
          </w:tbl>
          <w:p w14:paraId="4C39C1F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0D96CCE" w14:textId="77777777" w:rsidTr="009C6F1D">
              <w:trPr>
                <w:trHeight w:val="260"/>
              </w:trPr>
              <w:tc>
                <w:tcPr>
                  <w:tcW w:w="2596" w:type="dxa"/>
                </w:tcPr>
                <w:p w14:paraId="5ED207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A63F91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2858FDD8" w14:textId="77777777" w:rsidR="009C6F1D" w:rsidRPr="00EA776A" w:rsidRDefault="009C6F1D" w:rsidP="009C6F1D">
                  <w:pPr>
                    <w:rPr>
                      <w:rFonts w:ascii="Arial" w:eastAsia="FoundrySterling-Medium" w:hAnsi="Arial" w:cs="Arial"/>
                      <w:color w:val="51626F"/>
                      <w:sz w:val="20"/>
                      <w:szCs w:val="20"/>
                    </w:rPr>
                  </w:pPr>
                </w:p>
                <w:p w14:paraId="790F0A4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510B2D13" w14:textId="77777777" w:rsidR="009C6F1D" w:rsidRPr="00EA776A" w:rsidRDefault="009C6F1D" w:rsidP="009C6F1D">
                  <w:pPr>
                    <w:rPr>
                      <w:rFonts w:ascii="Arial" w:eastAsia="FoundrySterling-Medium" w:hAnsi="Arial" w:cs="Arial"/>
                      <w:color w:val="51626F"/>
                      <w:sz w:val="20"/>
                      <w:szCs w:val="20"/>
                    </w:rPr>
                  </w:pPr>
                </w:p>
                <w:p w14:paraId="34CD0A8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91A4BC4" w14:textId="77777777" w:rsidR="009C6F1D" w:rsidRPr="00EA776A" w:rsidRDefault="009C6F1D" w:rsidP="009C6F1D">
                  <w:pPr>
                    <w:rPr>
                      <w:rFonts w:ascii="Arial" w:eastAsia="MS Mincho" w:hAnsi="Arial" w:cs="Arial"/>
                      <w:color w:val="51626F"/>
                      <w:spacing w:val="-4"/>
                      <w:sz w:val="2"/>
                      <w:szCs w:val="2"/>
                      <w:lang w:val="en-US"/>
                    </w:rPr>
                  </w:pPr>
                </w:p>
              </w:tc>
            </w:tr>
          </w:tbl>
          <w:p w14:paraId="702FE31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A4517B0" w14:textId="77777777" w:rsidTr="009C6F1D">
              <w:trPr>
                <w:trHeight w:val="260"/>
              </w:trPr>
              <w:tc>
                <w:tcPr>
                  <w:tcW w:w="2596" w:type="dxa"/>
                </w:tcPr>
                <w:p w14:paraId="7826E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8F2D7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3DD06B46" w14:textId="77777777" w:rsidR="009C6F1D" w:rsidRPr="00EA776A" w:rsidRDefault="009C6F1D" w:rsidP="009C6F1D">
                  <w:pPr>
                    <w:rPr>
                      <w:rFonts w:ascii="Arial" w:eastAsia="FoundrySterling-Medium" w:hAnsi="Arial" w:cs="Arial"/>
                      <w:color w:val="51626F"/>
                      <w:sz w:val="20"/>
                      <w:szCs w:val="20"/>
                    </w:rPr>
                  </w:pPr>
                </w:p>
                <w:p w14:paraId="7FB040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27B9D43F" w14:textId="77777777" w:rsidR="009C6F1D" w:rsidRPr="00EA776A" w:rsidRDefault="009C6F1D" w:rsidP="009C6F1D">
                  <w:pPr>
                    <w:rPr>
                      <w:rFonts w:ascii="Arial" w:eastAsia="FoundrySterling-Medium" w:hAnsi="Arial" w:cs="Arial"/>
                      <w:color w:val="51626F"/>
                      <w:sz w:val="20"/>
                      <w:szCs w:val="20"/>
                    </w:rPr>
                  </w:pPr>
                </w:p>
                <w:p w14:paraId="1F10407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D86DFD0" w14:textId="77777777" w:rsidR="009C6F1D" w:rsidRPr="00EA776A" w:rsidRDefault="009C6F1D" w:rsidP="009C6F1D">
                  <w:pPr>
                    <w:rPr>
                      <w:rFonts w:ascii="Arial" w:eastAsia="MS Mincho" w:hAnsi="Arial" w:cs="Arial"/>
                      <w:color w:val="51626F"/>
                      <w:spacing w:val="-4"/>
                      <w:sz w:val="2"/>
                      <w:szCs w:val="2"/>
                      <w:lang w:val="en-US"/>
                    </w:rPr>
                  </w:pPr>
                </w:p>
              </w:tc>
            </w:tr>
          </w:tbl>
          <w:p w14:paraId="57AA8EB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AA487F5" w14:textId="77777777" w:rsidTr="009C6F1D">
              <w:trPr>
                <w:trHeight w:val="260"/>
              </w:trPr>
              <w:tc>
                <w:tcPr>
                  <w:tcW w:w="2596" w:type="dxa"/>
                </w:tcPr>
                <w:p w14:paraId="4531927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9CBC6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399D3B10" w14:textId="77777777" w:rsidR="009C6F1D" w:rsidRPr="00EA776A" w:rsidRDefault="009C6F1D" w:rsidP="009C6F1D">
                  <w:pPr>
                    <w:rPr>
                      <w:rFonts w:ascii="Arial" w:eastAsia="FoundrySterling-Medium" w:hAnsi="Arial" w:cs="Arial"/>
                      <w:color w:val="51626F"/>
                      <w:sz w:val="20"/>
                      <w:szCs w:val="20"/>
                    </w:rPr>
                  </w:pPr>
                </w:p>
                <w:p w14:paraId="5FEFB14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0970A9D1" w14:textId="77777777" w:rsidR="009C6F1D" w:rsidRPr="00EA776A" w:rsidRDefault="009C6F1D" w:rsidP="009C6F1D">
                  <w:pPr>
                    <w:rPr>
                      <w:rFonts w:ascii="Arial" w:eastAsia="FoundrySterling-Medium" w:hAnsi="Arial" w:cs="Arial"/>
                      <w:color w:val="51626F"/>
                      <w:sz w:val="20"/>
                      <w:szCs w:val="20"/>
                    </w:rPr>
                  </w:pPr>
                </w:p>
                <w:p w14:paraId="422F732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16213F6" w14:textId="77777777" w:rsidR="009C6F1D" w:rsidRPr="00EA776A" w:rsidRDefault="009C6F1D" w:rsidP="009C6F1D">
                  <w:pPr>
                    <w:rPr>
                      <w:rFonts w:ascii="Arial" w:eastAsia="MS Mincho" w:hAnsi="Arial" w:cs="Arial"/>
                      <w:color w:val="51626F"/>
                      <w:spacing w:val="-4"/>
                      <w:sz w:val="2"/>
                      <w:szCs w:val="2"/>
                      <w:lang w:val="en-US"/>
                    </w:rPr>
                  </w:pPr>
                </w:p>
              </w:tc>
            </w:tr>
          </w:tbl>
          <w:p w14:paraId="35006F5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DDC1643" w14:textId="77777777" w:rsidTr="009C6F1D">
              <w:trPr>
                <w:trHeight w:val="260"/>
              </w:trPr>
              <w:tc>
                <w:tcPr>
                  <w:tcW w:w="2596" w:type="dxa"/>
                </w:tcPr>
                <w:p w14:paraId="6CBC0B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23AE6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44E6EE73" w14:textId="77777777" w:rsidR="009C6F1D" w:rsidRPr="00EA776A" w:rsidRDefault="009C6F1D" w:rsidP="009C6F1D">
                  <w:pPr>
                    <w:rPr>
                      <w:rFonts w:ascii="Arial" w:eastAsia="FoundrySterling-Medium" w:hAnsi="Arial" w:cs="Arial"/>
                      <w:color w:val="51626F"/>
                      <w:sz w:val="20"/>
                      <w:szCs w:val="20"/>
                    </w:rPr>
                  </w:pPr>
                </w:p>
                <w:p w14:paraId="6A5698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172E0771" w14:textId="77777777" w:rsidR="009C6F1D" w:rsidRPr="00EA776A" w:rsidRDefault="009C6F1D" w:rsidP="009C6F1D">
                  <w:pPr>
                    <w:rPr>
                      <w:rFonts w:ascii="Arial" w:eastAsia="FoundrySterling-Medium" w:hAnsi="Arial" w:cs="Arial"/>
                      <w:color w:val="51626F"/>
                      <w:sz w:val="20"/>
                      <w:szCs w:val="20"/>
                    </w:rPr>
                  </w:pPr>
                </w:p>
                <w:p w14:paraId="5BE034C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356392C" w14:textId="77777777" w:rsidR="009C6F1D" w:rsidRPr="00EA776A" w:rsidRDefault="009C6F1D" w:rsidP="009C6F1D">
                  <w:pPr>
                    <w:rPr>
                      <w:rFonts w:ascii="Arial" w:eastAsia="MS Mincho" w:hAnsi="Arial" w:cs="Arial"/>
                      <w:color w:val="51626F"/>
                      <w:spacing w:val="-4"/>
                      <w:sz w:val="2"/>
                      <w:szCs w:val="2"/>
                      <w:lang w:val="en-US"/>
                    </w:rPr>
                  </w:pPr>
                </w:p>
              </w:tc>
            </w:tr>
          </w:tbl>
          <w:p w14:paraId="5F4EFAE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1A24F8B" w14:textId="77777777" w:rsidTr="009C6F1D">
              <w:trPr>
                <w:trHeight w:val="260"/>
              </w:trPr>
              <w:tc>
                <w:tcPr>
                  <w:tcW w:w="2596" w:type="dxa"/>
                </w:tcPr>
                <w:p w14:paraId="73FC65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4D698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27B4F97D" w14:textId="77777777" w:rsidR="009C6F1D" w:rsidRPr="00EA776A" w:rsidRDefault="009C6F1D" w:rsidP="009C6F1D">
                  <w:pPr>
                    <w:rPr>
                      <w:rFonts w:ascii="Arial" w:eastAsia="FoundrySterling-Medium" w:hAnsi="Arial" w:cs="Arial"/>
                      <w:color w:val="51626F"/>
                      <w:sz w:val="20"/>
                      <w:szCs w:val="20"/>
                    </w:rPr>
                  </w:pPr>
                </w:p>
                <w:p w14:paraId="64D3F7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32D9CA9C" w14:textId="77777777" w:rsidR="009C6F1D" w:rsidRPr="00EA776A" w:rsidRDefault="009C6F1D" w:rsidP="009C6F1D">
                  <w:pPr>
                    <w:rPr>
                      <w:rFonts w:ascii="Arial" w:eastAsia="FoundrySterling-Medium" w:hAnsi="Arial" w:cs="Arial"/>
                      <w:color w:val="51626F"/>
                      <w:sz w:val="20"/>
                      <w:szCs w:val="20"/>
                    </w:rPr>
                  </w:pPr>
                </w:p>
                <w:p w14:paraId="683E81E9"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10AAD2C" w14:textId="77777777" w:rsidR="009C6F1D" w:rsidRPr="00EA776A" w:rsidRDefault="009C6F1D" w:rsidP="009C6F1D">
                  <w:pPr>
                    <w:rPr>
                      <w:rFonts w:ascii="Arial" w:eastAsia="MS Mincho" w:hAnsi="Arial" w:cs="Arial"/>
                      <w:color w:val="51626F"/>
                      <w:spacing w:val="-4"/>
                      <w:sz w:val="2"/>
                      <w:szCs w:val="2"/>
                      <w:lang w:val="en-US"/>
                    </w:rPr>
                  </w:pPr>
                </w:p>
              </w:tc>
            </w:tr>
          </w:tbl>
          <w:p w14:paraId="5AD26A2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0A3277A8" w14:textId="77777777" w:rsidTr="009C6F1D">
              <w:trPr>
                <w:trHeight w:val="260"/>
              </w:trPr>
              <w:tc>
                <w:tcPr>
                  <w:tcW w:w="2596" w:type="dxa"/>
                </w:tcPr>
                <w:p w14:paraId="554022A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7E46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3F634A35" w14:textId="77777777" w:rsidR="009C6F1D" w:rsidRPr="00EA776A" w:rsidRDefault="009C6F1D" w:rsidP="009C6F1D">
                  <w:pPr>
                    <w:rPr>
                      <w:rFonts w:ascii="Arial" w:eastAsia="FoundrySterling-Medium" w:hAnsi="Arial" w:cs="Arial"/>
                      <w:color w:val="51626F"/>
                      <w:sz w:val="20"/>
                      <w:szCs w:val="20"/>
                    </w:rPr>
                  </w:pPr>
                </w:p>
                <w:p w14:paraId="5F22A57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4F321095" w14:textId="77777777" w:rsidR="009C6F1D" w:rsidRPr="00EA776A" w:rsidRDefault="009C6F1D" w:rsidP="009C6F1D">
                  <w:pPr>
                    <w:rPr>
                      <w:rFonts w:ascii="Arial" w:eastAsia="FoundrySterling-Medium" w:hAnsi="Arial" w:cs="Arial"/>
                      <w:color w:val="51626F"/>
                      <w:sz w:val="20"/>
                      <w:szCs w:val="20"/>
                    </w:rPr>
                  </w:pPr>
                </w:p>
                <w:p w14:paraId="4EB2FBDF"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3756863" w14:textId="77777777" w:rsidR="009C6F1D" w:rsidRPr="00EA776A" w:rsidRDefault="009C6F1D" w:rsidP="009C6F1D">
                  <w:pPr>
                    <w:rPr>
                      <w:rFonts w:ascii="Arial" w:eastAsia="MS Mincho" w:hAnsi="Arial" w:cs="Arial"/>
                      <w:color w:val="51626F"/>
                      <w:spacing w:val="-4"/>
                      <w:sz w:val="2"/>
                      <w:szCs w:val="2"/>
                      <w:lang w:val="en-US"/>
                    </w:rPr>
                  </w:pPr>
                </w:p>
              </w:tc>
            </w:tr>
          </w:tbl>
          <w:p w14:paraId="4D252BC4"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36878B50" w14:textId="77777777" w:rsidTr="009C6F1D">
              <w:trPr>
                <w:trHeight w:val="260"/>
              </w:trPr>
              <w:tc>
                <w:tcPr>
                  <w:tcW w:w="2596" w:type="dxa"/>
                </w:tcPr>
                <w:p w14:paraId="260CDFD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6F3E23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820" w:type="dxa"/>
                </w:tcPr>
                <w:p w14:paraId="653A5123" w14:textId="77777777" w:rsidR="009C6F1D" w:rsidRPr="00EA776A" w:rsidRDefault="009C6F1D" w:rsidP="009C6F1D">
                  <w:pPr>
                    <w:rPr>
                      <w:rFonts w:ascii="Arial" w:eastAsia="FoundrySterling-Medium" w:hAnsi="Arial" w:cs="Arial"/>
                      <w:color w:val="51626F"/>
                      <w:sz w:val="20"/>
                      <w:szCs w:val="20"/>
                    </w:rPr>
                  </w:pPr>
                </w:p>
                <w:p w14:paraId="0947A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30" w:type="dxa"/>
                </w:tcPr>
                <w:p w14:paraId="1BF49B0E" w14:textId="77777777" w:rsidR="009C6F1D" w:rsidRPr="00EA776A" w:rsidRDefault="009C6F1D" w:rsidP="009C6F1D">
                  <w:pPr>
                    <w:rPr>
                      <w:rFonts w:ascii="Arial" w:eastAsia="FoundrySterling-Medium" w:hAnsi="Arial" w:cs="Arial"/>
                      <w:color w:val="51626F"/>
                      <w:sz w:val="20"/>
                      <w:szCs w:val="20"/>
                    </w:rPr>
                  </w:pPr>
                </w:p>
                <w:p w14:paraId="11ED3976"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54C22162" w14:textId="77777777" w:rsidR="009C6F1D" w:rsidRPr="00EA776A" w:rsidRDefault="009C6F1D" w:rsidP="009C6F1D">
                  <w:pPr>
                    <w:rPr>
                      <w:rFonts w:ascii="Arial" w:eastAsia="MS Mincho" w:hAnsi="Arial" w:cs="Arial"/>
                      <w:color w:val="51626F"/>
                      <w:spacing w:val="-4"/>
                      <w:sz w:val="2"/>
                      <w:szCs w:val="2"/>
                      <w:lang w:val="en-US"/>
                    </w:rPr>
                  </w:pPr>
                </w:p>
              </w:tc>
            </w:tr>
          </w:tbl>
          <w:p w14:paraId="08F8465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28D44CF5" w14:textId="77777777" w:rsidTr="009C6F1D">
              <w:trPr>
                <w:trHeight w:val="260"/>
              </w:trPr>
              <w:tc>
                <w:tcPr>
                  <w:tcW w:w="2596" w:type="dxa"/>
                </w:tcPr>
                <w:p w14:paraId="37AE6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5E80F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820" w:type="dxa"/>
                </w:tcPr>
                <w:p w14:paraId="798736EF" w14:textId="77777777" w:rsidR="009C6F1D" w:rsidRPr="00EA776A" w:rsidRDefault="009C6F1D" w:rsidP="009C6F1D">
                  <w:pPr>
                    <w:rPr>
                      <w:rFonts w:ascii="Arial" w:eastAsia="FoundrySterling-Medium" w:hAnsi="Arial" w:cs="Arial"/>
                      <w:color w:val="51626F"/>
                      <w:sz w:val="20"/>
                      <w:szCs w:val="20"/>
                    </w:rPr>
                  </w:pPr>
                </w:p>
                <w:p w14:paraId="5353648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30" w:type="dxa"/>
                </w:tcPr>
                <w:p w14:paraId="4144C365" w14:textId="77777777" w:rsidR="009C6F1D" w:rsidRPr="00EA776A" w:rsidRDefault="009C6F1D" w:rsidP="009C6F1D">
                  <w:pPr>
                    <w:rPr>
                      <w:rFonts w:ascii="Arial" w:eastAsia="FoundrySterling-Medium" w:hAnsi="Arial" w:cs="Arial"/>
                      <w:color w:val="51626F"/>
                      <w:sz w:val="20"/>
                      <w:szCs w:val="20"/>
                    </w:rPr>
                  </w:pPr>
                </w:p>
                <w:p w14:paraId="0608DB8D"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1CDB6C3E" w14:textId="77777777" w:rsidR="009C6F1D" w:rsidRPr="00EA776A" w:rsidRDefault="009C6F1D" w:rsidP="009C6F1D">
                  <w:pPr>
                    <w:rPr>
                      <w:rFonts w:ascii="Arial" w:eastAsia="MS Mincho" w:hAnsi="Arial" w:cs="Arial"/>
                      <w:color w:val="51626F"/>
                      <w:spacing w:val="-4"/>
                      <w:sz w:val="2"/>
                      <w:szCs w:val="2"/>
                      <w:lang w:val="en-US"/>
                    </w:rPr>
                  </w:pPr>
                </w:p>
              </w:tc>
            </w:tr>
          </w:tbl>
          <w:p w14:paraId="739922F3"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701F83B" w14:textId="0DAFF94F"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89C79EE" w14:textId="77777777" w:rsidTr="004E3239">
        <w:tc>
          <w:tcPr>
            <w:tcW w:w="289" w:type="dxa"/>
          </w:tcPr>
          <w:p w14:paraId="12A8670F"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123E1DB" w14:textId="765BF040"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tenant confirms that:</w:t>
            </w:r>
          </w:p>
        </w:tc>
      </w:tr>
      <w:tr w:rsidR="009C6F1D" w:rsidRPr="000F15DA" w14:paraId="14EB948A" w14:textId="77777777" w:rsidTr="00976FB5">
        <w:tc>
          <w:tcPr>
            <w:tcW w:w="289" w:type="dxa"/>
          </w:tcPr>
          <w:p w14:paraId="3C6720A5"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2BA5DBBC"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been given the opportunity to read the information provided and</w:t>
            </w:r>
          </w:p>
        </w:tc>
      </w:tr>
      <w:tr w:rsidR="009C6F1D" w:rsidRPr="000F15DA" w14:paraId="389D4D40" w14:textId="77777777" w:rsidTr="00976FB5">
        <w:tc>
          <w:tcPr>
            <w:tcW w:w="289" w:type="dxa"/>
          </w:tcPr>
          <w:p w14:paraId="1C06E1E4"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b)</w:t>
            </w:r>
          </w:p>
        </w:tc>
        <w:tc>
          <w:tcPr>
            <w:tcW w:w="8641" w:type="dxa"/>
          </w:tcPr>
          <w:p w14:paraId="6B3DB032" w14:textId="46836A52"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9C6F1D" w:rsidRPr="000F15DA" w14:paraId="1ABC3BF5" w14:textId="77777777" w:rsidTr="004E3239">
        <w:tc>
          <w:tcPr>
            <w:tcW w:w="289" w:type="dxa"/>
          </w:tcPr>
          <w:p w14:paraId="397547EC"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0859D8D9"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0F15DA">
              <w:rPr>
                <w:rFonts w:ascii="Arial" w:eastAsia="MS Mincho" w:hAnsi="Arial" w:cs="Arial"/>
                <w:b/>
                <w:color w:val="51626F"/>
                <w:sz w:val="20"/>
                <w:szCs w:val="20"/>
              </w:rPr>
              <w:t>Signed by the tenant(s)</w:t>
            </w:r>
          </w:p>
          <w:p w14:paraId="0C62127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p>
          <w:p w14:paraId="296B2DE8"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D118DE" w14:textId="77777777" w:rsidTr="009C6F1D">
              <w:trPr>
                <w:trHeight w:val="260"/>
              </w:trPr>
              <w:tc>
                <w:tcPr>
                  <w:tcW w:w="2596" w:type="dxa"/>
                </w:tcPr>
                <w:p w14:paraId="0FCCEC7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9904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046BABD" w14:textId="77777777" w:rsidR="009C6F1D" w:rsidRPr="00EA776A" w:rsidRDefault="009C6F1D" w:rsidP="009C6F1D">
                  <w:pPr>
                    <w:rPr>
                      <w:rFonts w:ascii="Arial" w:eastAsia="FoundrySterling-Medium" w:hAnsi="Arial" w:cs="Arial"/>
                      <w:color w:val="51626F"/>
                      <w:sz w:val="20"/>
                      <w:szCs w:val="20"/>
                    </w:rPr>
                  </w:pPr>
                </w:p>
                <w:p w14:paraId="1476CA6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2C40119C" w14:textId="77777777" w:rsidR="009C6F1D" w:rsidRPr="00EA776A" w:rsidRDefault="009C6F1D" w:rsidP="009C6F1D">
                  <w:pPr>
                    <w:rPr>
                      <w:rFonts w:ascii="Arial" w:eastAsia="FoundrySterling-Medium" w:hAnsi="Arial" w:cs="Arial"/>
                      <w:color w:val="51626F"/>
                      <w:sz w:val="20"/>
                      <w:szCs w:val="20"/>
                    </w:rPr>
                  </w:pPr>
                </w:p>
                <w:p w14:paraId="30F063F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138C458" w14:textId="77777777" w:rsidR="009C6F1D" w:rsidRPr="00EA776A" w:rsidRDefault="009C6F1D" w:rsidP="009C6F1D">
                  <w:pPr>
                    <w:rPr>
                      <w:rFonts w:ascii="Arial" w:eastAsia="MS Mincho" w:hAnsi="Arial" w:cs="Arial"/>
                      <w:color w:val="51626F"/>
                      <w:spacing w:val="-4"/>
                      <w:sz w:val="2"/>
                      <w:szCs w:val="2"/>
                      <w:lang w:val="en-US"/>
                    </w:rPr>
                  </w:pPr>
                </w:p>
              </w:tc>
            </w:tr>
          </w:tbl>
          <w:p w14:paraId="75B3DFA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6AC219C" w14:textId="77777777" w:rsidTr="009C6F1D">
              <w:trPr>
                <w:trHeight w:val="260"/>
              </w:trPr>
              <w:tc>
                <w:tcPr>
                  <w:tcW w:w="2596" w:type="dxa"/>
                </w:tcPr>
                <w:p w14:paraId="1096FB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33B4A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9A74C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023958C5" w14:textId="77777777" w:rsidR="009C6F1D" w:rsidRPr="00EA776A" w:rsidRDefault="009C6F1D" w:rsidP="009C6F1D">
                  <w:pPr>
                    <w:rPr>
                      <w:rFonts w:ascii="Arial" w:eastAsia="FoundrySterling-Medium" w:hAnsi="Arial" w:cs="Arial"/>
                      <w:color w:val="51626F"/>
                      <w:sz w:val="20"/>
                      <w:szCs w:val="20"/>
                    </w:rPr>
                  </w:pPr>
                </w:p>
                <w:p w14:paraId="6D0F35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B7D1D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09D9D849" w14:textId="77777777" w:rsidR="009C6F1D" w:rsidRPr="00EA776A" w:rsidRDefault="009C6F1D" w:rsidP="009C6F1D">
                  <w:pPr>
                    <w:ind w:right="-288"/>
                    <w:rPr>
                      <w:rFonts w:ascii="Arial" w:eastAsia="FoundrySterling-Medium" w:hAnsi="Arial" w:cs="Arial"/>
                      <w:color w:val="51626F"/>
                      <w:sz w:val="20"/>
                      <w:szCs w:val="20"/>
                    </w:rPr>
                  </w:pPr>
                </w:p>
                <w:p w14:paraId="054B1C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D9A960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1E79EDFF" w14:textId="77777777" w:rsidR="009C6F1D" w:rsidRPr="00EA776A" w:rsidRDefault="009C6F1D" w:rsidP="009C6F1D">
                  <w:pPr>
                    <w:rPr>
                      <w:rFonts w:ascii="Arial" w:eastAsia="MS Mincho" w:hAnsi="Arial" w:cs="Arial"/>
                      <w:color w:val="51626F"/>
                      <w:spacing w:val="-4"/>
                      <w:sz w:val="2"/>
                      <w:szCs w:val="2"/>
                      <w:lang w:val="en-US"/>
                    </w:rPr>
                  </w:pPr>
                </w:p>
              </w:tc>
            </w:tr>
          </w:tbl>
          <w:p w14:paraId="54922C9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02F1B0A8" w14:textId="77777777" w:rsidTr="009C6F1D">
              <w:trPr>
                <w:trHeight w:val="260"/>
              </w:trPr>
              <w:tc>
                <w:tcPr>
                  <w:tcW w:w="2596" w:type="dxa"/>
                </w:tcPr>
                <w:p w14:paraId="06C4C1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3275B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D9EB8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22E81C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3D3564F1" w14:textId="77777777" w:rsidR="009C6F1D" w:rsidRPr="00EA776A" w:rsidRDefault="009C6F1D" w:rsidP="009C6F1D">
                  <w:pPr>
                    <w:rPr>
                      <w:rFonts w:ascii="Arial" w:eastAsia="FoundrySterling-Medium" w:hAnsi="Arial" w:cs="Arial"/>
                      <w:color w:val="51626F"/>
                      <w:sz w:val="20"/>
                      <w:szCs w:val="20"/>
                    </w:rPr>
                  </w:pPr>
                </w:p>
                <w:p w14:paraId="446E4D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69F896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66275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06FF9A3C" w14:textId="77777777" w:rsidR="009C6F1D" w:rsidRPr="00EA776A" w:rsidRDefault="009C6F1D" w:rsidP="009C6F1D">
                  <w:pPr>
                    <w:rPr>
                      <w:rFonts w:ascii="Arial" w:eastAsia="FoundrySterling-Medium" w:hAnsi="Arial" w:cs="Arial"/>
                      <w:color w:val="51626F"/>
                      <w:sz w:val="20"/>
                      <w:szCs w:val="20"/>
                    </w:rPr>
                  </w:pPr>
                </w:p>
                <w:p w14:paraId="16CCA5A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3FC81F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912A95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BF72274" w14:textId="77777777" w:rsidR="009C6F1D" w:rsidRPr="00EA776A" w:rsidRDefault="009C6F1D" w:rsidP="009C6F1D">
                  <w:pPr>
                    <w:rPr>
                      <w:rFonts w:ascii="Arial" w:eastAsia="MS Mincho" w:hAnsi="Arial" w:cs="Arial"/>
                      <w:color w:val="51626F"/>
                      <w:spacing w:val="-4"/>
                      <w:sz w:val="2"/>
                      <w:szCs w:val="2"/>
                      <w:lang w:val="en-US"/>
                    </w:rPr>
                  </w:pPr>
                </w:p>
              </w:tc>
            </w:tr>
          </w:tbl>
          <w:p w14:paraId="0D12E1E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35CD4A7" w14:textId="77777777" w:rsidTr="009C6F1D">
              <w:trPr>
                <w:trHeight w:val="260"/>
              </w:trPr>
              <w:tc>
                <w:tcPr>
                  <w:tcW w:w="2596" w:type="dxa"/>
                </w:tcPr>
                <w:p w14:paraId="2870BE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584A9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31A98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2408F9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D289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4E44E19" w14:textId="77777777" w:rsidR="009C6F1D" w:rsidRPr="00EA776A" w:rsidRDefault="009C6F1D" w:rsidP="009C6F1D">
                  <w:pPr>
                    <w:rPr>
                      <w:rFonts w:ascii="Arial" w:eastAsia="FoundrySterling-Medium" w:hAnsi="Arial" w:cs="Arial"/>
                      <w:color w:val="51626F"/>
                      <w:sz w:val="20"/>
                      <w:szCs w:val="20"/>
                    </w:rPr>
                  </w:pPr>
                </w:p>
                <w:p w14:paraId="1594E0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B629F2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61800F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08EFEDD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7784E6F0" w14:textId="77777777" w:rsidR="009C6F1D" w:rsidRPr="00EA776A" w:rsidRDefault="009C6F1D" w:rsidP="009C6F1D">
                  <w:pPr>
                    <w:rPr>
                      <w:rFonts w:ascii="Arial" w:eastAsia="FoundrySterling-Medium" w:hAnsi="Arial" w:cs="Arial"/>
                      <w:color w:val="51626F"/>
                      <w:sz w:val="20"/>
                      <w:szCs w:val="20"/>
                    </w:rPr>
                  </w:pPr>
                </w:p>
                <w:p w14:paraId="409C731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CF8BEA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DB60EEF"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C67EEF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A477B95" w14:textId="77777777" w:rsidR="009C6F1D" w:rsidRPr="00EA776A" w:rsidRDefault="009C6F1D" w:rsidP="009C6F1D">
                  <w:pPr>
                    <w:rPr>
                      <w:rFonts w:ascii="Arial" w:eastAsia="MS Mincho" w:hAnsi="Arial" w:cs="Arial"/>
                      <w:color w:val="51626F"/>
                      <w:spacing w:val="-4"/>
                      <w:sz w:val="2"/>
                      <w:szCs w:val="2"/>
                      <w:lang w:val="en-US"/>
                    </w:rPr>
                  </w:pPr>
                </w:p>
              </w:tc>
            </w:tr>
          </w:tbl>
          <w:p w14:paraId="0B56D62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A03D100" w14:textId="77777777" w:rsidTr="009C6F1D">
              <w:trPr>
                <w:trHeight w:val="260"/>
              </w:trPr>
              <w:tc>
                <w:tcPr>
                  <w:tcW w:w="2596" w:type="dxa"/>
                </w:tcPr>
                <w:p w14:paraId="1D6139B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F085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74F1B35" w14:textId="77777777" w:rsidR="009C6F1D" w:rsidRPr="00EA776A" w:rsidRDefault="009C6F1D" w:rsidP="009C6F1D">
                  <w:pPr>
                    <w:rPr>
                      <w:rFonts w:ascii="Arial" w:eastAsia="FoundrySterling-Medium" w:hAnsi="Arial" w:cs="Arial"/>
                      <w:color w:val="51626F"/>
                      <w:sz w:val="20"/>
                      <w:szCs w:val="20"/>
                    </w:rPr>
                  </w:pPr>
                </w:p>
                <w:p w14:paraId="60D3A3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3246CB52" w14:textId="77777777" w:rsidR="009C6F1D" w:rsidRPr="00EA776A" w:rsidRDefault="009C6F1D" w:rsidP="009C6F1D">
                  <w:pPr>
                    <w:rPr>
                      <w:rFonts w:ascii="Arial" w:eastAsia="FoundrySterling-Medium" w:hAnsi="Arial" w:cs="Arial"/>
                      <w:color w:val="51626F"/>
                      <w:sz w:val="20"/>
                      <w:szCs w:val="20"/>
                    </w:rPr>
                  </w:pPr>
                </w:p>
                <w:p w14:paraId="60F2DB49"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5FD358D5" w14:textId="77777777" w:rsidR="009C6F1D" w:rsidRPr="00EA776A" w:rsidRDefault="009C6F1D" w:rsidP="009C6F1D">
                  <w:pPr>
                    <w:rPr>
                      <w:rFonts w:ascii="Arial" w:eastAsia="MS Mincho" w:hAnsi="Arial" w:cs="Arial"/>
                      <w:color w:val="51626F"/>
                      <w:spacing w:val="-4"/>
                      <w:sz w:val="2"/>
                      <w:szCs w:val="2"/>
                      <w:lang w:val="en-US"/>
                    </w:rPr>
                  </w:pPr>
                </w:p>
              </w:tc>
            </w:tr>
          </w:tbl>
          <w:p w14:paraId="0F75BCE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36963A" w14:textId="77777777" w:rsidTr="009C6F1D">
              <w:trPr>
                <w:trHeight w:val="260"/>
              </w:trPr>
              <w:tc>
                <w:tcPr>
                  <w:tcW w:w="2596" w:type="dxa"/>
                </w:tcPr>
                <w:p w14:paraId="32DBA8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FEE63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7616AD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1F4C4127" w14:textId="77777777" w:rsidR="009C6F1D" w:rsidRPr="00EA776A" w:rsidRDefault="009C6F1D" w:rsidP="009C6F1D">
                  <w:pPr>
                    <w:rPr>
                      <w:rFonts w:ascii="Arial" w:eastAsia="FoundrySterling-Medium" w:hAnsi="Arial" w:cs="Arial"/>
                      <w:color w:val="51626F"/>
                      <w:sz w:val="20"/>
                      <w:szCs w:val="20"/>
                    </w:rPr>
                  </w:pPr>
                </w:p>
                <w:p w14:paraId="4B6C2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FCD4E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5250FF45" w14:textId="77777777" w:rsidR="009C6F1D" w:rsidRPr="00EA776A" w:rsidRDefault="009C6F1D" w:rsidP="009C6F1D">
                  <w:pPr>
                    <w:rPr>
                      <w:rFonts w:ascii="Arial" w:eastAsia="FoundrySterling-Medium" w:hAnsi="Arial" w:cs="Arial"/>
                      <w:color w:val="51626F"/>
                      <w:sz w:val="20"/>
                      <w:szCs w:val="20"/>
                    </w:rPr>
                  </w:pPr>
                </w:p>
                <w:p w14:paraId="085DD68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2FBD86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62AAB034" w14:textId="77777777" w:rsidR="009C6F1D" w:rsidRPr="00EA776A" w:rsidRDefault="009C6F1D" w:rsidP="009C6F1D">
                  <w:pPr>
                    <w:rPr>
                      <w:rFonts w:ascii="Arial" w:eastAsia="MS Mincho" w:hAnsi="Arial" w:cs="Arial"/>
                      <w:color w:val="51626F"/>
                      <w:spacing w:val="-4"/>
                      <w:sz w:val="2"/>
                      <w:szCs w:val="2"/>
                      <w:lang w:val="en-US"/>
                    </w:rPr>
                  </w:pPr>
                </w:p>
              </w:tc>
            </w:tr>
          </w:tbl>
          <w:p w14:paraId="4E2E190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6A98E118" w14:textId="77777777" w:rsidTr="009C6F1D">
              <w:trPr>
                <w:trHeight w:val="260"/>
              </w:trPr>
              <w:tc>
                <w:tcPr>
                  <w:tcW w:w="2596" w:type="dxa"/>
                </w:tcPr>
                <w:p w14:paraId="5982A88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4877F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2BCBB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34344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1C58199" w14:textId="77777777" w:rsidR="009C6F1D" w:rsidRPr="00EA776A" w:rsidRDefault="009C6F1D" w:rsidP="009C6F1D">
                  <w:pPr>
                    <w:rPr>
                      <w:rFonts w:ascii="Arial" w:eastAsia="FoundrySterling-Medium" w:hAnsi="Arial" w:cs="Arial"/>
                      <w:color w:val="51626F"/>
                      <w:sz w:val="20"/>
                      <w:szCs w:val="20"/>
                    </w:rPr>
                  </w:pPr>
                </w:p>
                <w:p w14:paraId="6109984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23E9D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4CF5F6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28B10DD" w14:textId="77777777" w:rsidR="009C6F1D" w:rsidRPr="00EA776A" w:rsidRDefault="009C6F1D" w:rsidP="009C6F1D">
                  <w:pPr>
                    <w:rPr>
                      <w:rFonts w:ascii="Arial" w:eastAsia="FoundrySterling-Medium" w:hAnsi="Arial" w:cs="Arial"/>
                      <w:color w:val="51626F"/>
                      <w:sz w:val="20"/>
                      <w:szCs w:val="20"/>
                    </w:rPr>
                  </w:pPr>
                </w:p>
                <w:p w14:paraId="6C12B51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4BA262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4563DC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4B8C90B9" w14:textId="77777777" w:rsidR="009C6F1D" w:rsidRPr="00EA776A" w:rsidRDefault="009C6F1D" w:rsidP="009C6F1D">
                  <w:pPr>
                    <w:rPr>
                      <w:rFonts w:ascii="Arial" w:eastAsia="MS Mincho" w:hAnsi="Arial" w:cs="Arial"/>
                      <w:color w:val="51626F"/>
                      <w:spacing w:val="-4"/>
                      <w:sz w:val="2"/>
                      <w:szCs w:val="2"/>
                      <w:lang w:val="en-US"/>
                    </w:rPr>
                  </w:pPr>
                </w:p>
              </w:tc>
            </w:tr>
          </w:tbl>
          <w:p w14:paraId="0600586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7EF955C7" w14:textId="77777777" w:rsidTr="009C6F1D">
              <w:trPr>
                <w:trHeight w:val="260"/>
              </w:trPr>
              <w:tc>
                <w:tcPr>
                  <w:tcW w:w="2596" w:type="dxa"/>
                </w:tcPr>
                <w:p w14:paraId="564BEC2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AEE59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5A99F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7682B8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25B706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8F3F164" w14:textId="77777777" w:rsidR="009C6F1D" w:rsidRPr="00EA776A" w:rsidRDefault="009C6F1D" w:rsidP="009C6F1D">
                  <w:pPr>
                    <w:rPr>
                      <w:rFonts w:ascii="Arial" w:eastAsia="FoundrySterling-Medium" w:hAnsi="Arial" w:cs="Arial"/>
                      <w:color w:val="51626F"/>
                      <w:sz w:val="20"/>
                      <w:szCs w:val="20"/>
                    </w:rPr>
                  </w:pPr>
                </w:p>
                <w:p w14:paraId="618058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3C58D2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CC5C49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A1405D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1D30BDEF" w14:textId="77777777" w:rsidR="009C6F1D" w:rsidRPr="00EA776A" w:rsidRDefault="009C6F1D" w:rsidP="009C6F1D">
                  <w:pPr>
                    <w:rPr>
                      <w:rFonts w:ascii="Arial" w:eastAsia="FoundrySterling-Medium" w:hAnsi="Arial" w:cs="Arial"/>
                      <w:color w:val="51626F"/>
                      <w:sz w:val="20"/>
                      <w:szCs w:val="20"/>
                    </w:rPr>
                  </w:pPr>
                </w:p>
                <w:p w14:paraId="71F32F7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97110E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1A1F63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D703BD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5B51527" w14:textId="77777777" w:rsidR="009C6F1D" w:rsidRPr="00EA776A" w:rsidRDefault="009C6F1D" w:rsidP="009C6F1D">
                  <w:pPr>
                    <w:rPr>
                      <w:rFonts w:ascii="Arial" w:eastAsia="MS Mincho" w:hAnsi="Arial" w:cs="Arial"/>
                      <w:color w:val="51626F"/>
                      <w:spacing w:val="-4"/>
                      <w:sz w:val="2"/>
                      <w:szCs w:val="2"/>
                      <w:lang w:val="en-US"/>
                    </w:rPr>
                  </w:pPr>
                </w:p>
              </w:tc>
            </w:tr>
          </w:tbl>
          <w:p w14:paraId="3E5CA09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22DEE27" w14:textId="77777777" w:rsidTr="009C6F1D">
              <w:trPr>
                <w:trHeight w:val="260"/>
              </w:trPr>
              <w:tc>
                <w:tcPr>
                  <w:tcW w:w="2596" w:type="dxa"/>
                </w:tcPr>
                <w:p w14:paraId="028A817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695E20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F0C6BE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6A935899" w14:textId="77777777" w:rsidR="009C6F1D" w:rsidRPr="00EA776A" w:rsidRDefault="009C6F1D" w:rsidP="009C6F1D">
                  <w:pPr>
                    <w:rPr>
                      <w:rFonts w:ascii="Arial" w:eastAsia="FoundrySterling-Medium" w:hAnsi="Arial" w:cs="Arial"/>
                      <w:color w:val="51626F"/>
                      <w:sz w:val="20"/>
                      <w:szCs w:val="20"/>
                    </w:rPr>
                  </w:pPr>
                </w:p>
                <w:p w14:paraId="31BAD8D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81CD81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3599CD9B" w14:textId="77777777" w:rsidR="009C6F1D" w:rsidRPr="00EA776A" w:rsidRDefault="009C6F1D" w:rsidP="009C6F1D">
                  <w:pPr>
                    <w:rPr>
                      <w:rFonts w:ascii="Arial" w:eastAsia="FoundrySterling-Medium" w:hAnsi="Arial" w:cs="Arial"/>
                      <w:color w:val="51626F"/>
                      <w:sz w:val="20"/>
                      <w:szCs w:val="20"/>
                    </w:rPr>
                  </w:pPr>
                </w:p>
                <w:p w14:paraId="68718D72"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4C3BF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72A51545" w14:textId="77777777" w:rsidR="009C6F1D" w:rsidRPr="00EA776A" w:rsidRDefault="009C6F1D" w:rsidP="009C6F1D">
                  <w:pPr>
                    <w:rPr>
                      <w:rFonts w:ascii="Arial" w:eastAsia="MS Mincho" w:hAnsi="Arial" w:cs="Arial"/>
                      <w:color w:val="51626F"/>
                      <w:spacing w:val="-4"/>
                      <w:sz w:val="2"/>
                      <w:szCs w:val="2"/>
                      <w:lang w:val="en-US"/>
                    </w:rPr>
                  </w:pPr>
                </w:p>
              </w:tc>
            </w:tr>
          </w:tbl>
          <w:p w14:paraId="7716323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21B2301" w14:textId="77777777" w:rsidTr="009C6F1D">
              <w:trPr>
                <w:trHeight w:val="260"/>
              </w:trPr>
              <w:tc>
                <w:tcPr>
                  <w:tcW w:w="2596" w:type="dxa"/>
                </w:tcPr>
                <w:p w14:paraId="299094D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AA9B1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B13EE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6C3044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288A28A" w14:textId="77777777" w:rsidR="009C6F1D" w:rsidRPr="00EA776A" w:rsidRDefault="009C6F1D" w:rsidP="009C6F1D">
                  <w:pPr>
                    <w:rPr>
                      <w:rFonts w:ascii="Arial" w:eastAsia="FoundrySterling-Medium" w:hAnsi="Arial" w:cs="Arial"/>
                      <w:color w:val="51626F"/>
                      <w:sz w:val="20"/>
                      <w:szCs w:val="20"/>
                    </w:rPr>
                  </w:pPr>
                </w:p>
                <w:p w14:paraId="1ED0543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93A76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2F132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A2B0827" w14:textId="77777777" w:rsidR="009C6F1D" w:rsidRPr="00EA776A" w:rsidRDefault="009C6F1D" w:rsidP="009C6F1D">
                  <w:pPr>
                    <w:rPr>
                      <w:rFonts w:ascii="Arial" w:eastAsia="FoundrySterling-Medium" w:hAnsi="Arial" w:cs="Arial"/>
                      <w:color w:val="51626F"/>
                      <w:sz w:val="20"/>
                      <w:szCs w:val="20"/>
                    </w:rPr>
                  </w:pPr>
                </w:p>
                <w:p w14:paraId="6FE4AE1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2F76DB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939CD4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98583BA" w14:textId="77777777" w:rsidR="009C6F1D" w:rsidRPr="00EA776A" w:rsidRDefault="009C6F1D" w:rsidP="009C6F1D">
                  <w:pPr>
                    <w:rPr>
                      <w:rFonts w:ascii="Arial" w:eastAsia="MS Mincho" w:hAnsi="Arial" w:cs="Arial"/>
                      <w:color w:val="51626F"/>
                      <w:spacing w:val="-4"/>
                      <w:sz w:val="2"/>
                      <w:szCs w:val="2"/>
                      <w:lang w:val="en-US"/>
                    </w:rPr>
                  </w:pPr>
                </w:p>
              </w:tc>
            </w:tr>
          </w:tbl>
          <w:p w14:paraId="561AAC3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57CD0D0" w14:textId="77777777" w:rsidTr="009C6F1D">
              <w:trPr>
                <w:trHeight w:val="260"/>
              </w:trPr>
              <w:tc>
                <w:tcPr>
                  <w:tcW w:w="2596" w:type="dxa"/>
                </w:tcPr>
                <w:p w14:paraId="584C8A9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6CFA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EDD61C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DFE20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94154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3A62D59F" w14:textId="77777777" w:rsidR="009C6F1D" w:rsidRPr="00EA776A" w:rsidRDefault="009C6F1D" w:rsidP="009C6F1D">
                  <w:pPr>
                    <w:rPr>
                      <w:rFonts w:ascii="Arial" w:eastAsia="FoundrySterling-Medium" w:hAnsi="Arial" w:cs="Arial"/>
                      <w:color w:val="51626F"/>
                      <w:sz w:val="20"/>
                      <w:szCs w:val="20"/>
                    </w:rPr>
                  </w:pPr>
                </w:p>
                <w:p w14:paraId="7CA9F4F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F27E7D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8F63F2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9E2AF4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086A783B" w14:textId="77777777" w:rsidR="009C6F1D" w:rsidRPr="00EA776A" w:rsidRDefault="009C6F1D" w:rsidP="009C6F1D">
                  <w:pPr>
                    <w:rPr>
                      <w:rFonts w:ascii="Arial" w:eastAsia="FoundrySterling-Medium" w:hAnsi="Arial" w:cs="Arial"/>
                      <w:color w:val="51626F"/>
                      <w:sz w:val="20"/>
                      <w:szCs w:val="20"/>
                    </w:rPr>
                  </w:pPr>
                </w:p>
                <w:p w14:paraId="77932FA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97C05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BA4C3B"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20B34A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2EE92A7" w14:textId="77777777" w:rsidR="009C6F1D" w:rsidRPr="00EA776A" w:rsidRDefault="009C6F1D" w:rsidP="009C6F1D">
                  <w:pPr>
                    <w:rPr>
                      <w:rFonts w:ascii="Arial" w:eastAsia="MS Mincho" w:hAnsi="Arial" w:cs="Arial"/>
                      <w:color w:val="51626F"/>
                      <w:spacing w:val="-4"/>
                      <w:sz w:val="2"/>
                      <w:szCs w:val="2"/>
                      <w:lang w:val="en-US"/>
                    </w:rPr>
                  </w:pPr>
                </w:p>
              </w:tc>
            </w:tr>
          </w:tbl>
          <w:p w14:paraId="7063724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50CD7258" w14:textId="77777777" w:rsidTr="009C6F1D">
              <w:trPr>
                <w:trHeight w:val="260"/>
              </w:trPr>
              <w:tc>
                <w:tcPr>
                  <w:tcW w:w="2596" w:type="dxa"/>
                </w:tcPr>
                <w:p w14:paraId="322310C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46AE8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0A258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39199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5C978BDF" w14:textId="77777777" w:rsidR="009C6F1D" w:rsidRPr="00EA776A" w:rsidRDefault="009C6F1D" w:rsidP="009C6F1D">
                  <w:pPr>
                    <w:rPr>
                      <w:rFonts w:ascii="Arial" w:eastAsia="FoundrySterling-Medium" w:hAnsi="Arial" w:cs="Arial"/>
                      <w:color w:val="51626F"/>
                      <w:sz w:val="20"/>
                      <w:szCs w:val="20"/>
                    </w:rPr>
                  </w:pPr>
                </w:p>
                <w:p w14:paraId="3CDDD7E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5B1B13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CE81FB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60165533" w14:textId="77777777" w:rsidR="009C6F1D" w:rsidRPr="00EA776A" w:rsidRDefault="009C6F1D" w:rsidP="009C6F1D">
                  <w:pPr>
                    <w:rPr>
                      <w:rFonts w:ascii="Arial" w:eastAsia="FoundrySterling-Medium" w:hAnsi="Arial" w:cs="Arial"/>
                      <w:color w:val="51626F"/>
                      <w:sz w:val="20"/>
                      <w:szCs w:val="20"/>
                    </w:rPr>
                  </w:pPr>
                </w:p>
                <w:p w14:paraId="53CF609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5B868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E9771E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2FA8BAE" w14:textId="77777777" w:rsidR="009C6F1D" w:rsidRPr="00EA776A" w:rsidRDefault="009C6F1D" w:rsidP="009C6F1D">
                  <w:pPr>
                    <w:rPr>
                      <w:rFonts w:ascii="Arial" w:eastAsia="MS Mincho" w:hAnsi="Arial" w:cs="Arial"/>
                      <w:color w:val="51626F"/>
                      <w:spacing w:val="-4"/>
                      <w:sz w:val="2"/>
                      <w:szCs w:val="2"/>
                      <w:lang w:val="en-US"/>
                    </w:rPr>
                  </w:pPr>
                </w:p>
              </w:tc>
            </w:tr>
          </w:tbl>
          <w:p w14:paraId="74A8758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210F6500" w14:textId="77777777" w:rsidTr="009C6F1D">
              <w:trPr>
                <w:trHeight w:val="260"/>
              </w:trPr>
              <w:tc>
                <w:tcPr>
                  <w:tcW w:w="2596" w:type="dxa"/>
                </w:tcPr>
                <w:p w14:paraId="7DB1BAE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65BD0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B6C4B4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8FC6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4ACFEC9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25B3F2A9" w14:textId="77777777" w:rsidR="009C6F1D" w:rsidRPr="00EA776A" w:rsidRDefault="009C6F1D" w:rsidP="009C6F1D">
                  <w:pPr>
                    <w:rPr>
                      <w:rFonts w:ascii="Arial" w:eastAsia="FoundrySterling-Medium" w:hAnsi="Arial" w:cs="Arial"/>
                      <w:color w:val="51626F"/>
                      <w:sz w:val="20"/>
                      <w:szCs w:val="20"/>
                    </w:rPr>
                  </w:pPr>
                </w:p>
                <w:p w14:paraId="037111C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3C353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776E4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473AB0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31A400BF" w14:textId="77777777" w:rsidR="009C6F1D" w:rsidRPr="00EA776A" w:rsidRDefault="009C6F1D" w:rsidP="009C6F1D">
                  <w:pPr>
                    <w:rPr>
                      <w:rFonts w:ascii="Arial" w:eastAsia="FoundrySterling-Medium" w:hAnsi="Arial" w:cs="Arial"/>
                      <w:color w:val="51626F"/>
                      <w:sz w:val="20"/>
                      <w:szCs w:val="20"/>
                    </w:rPr>
                  </w:pPr>
                </w:p>
                <w:p w14:paraId="7BBD736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E0041D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AEA49F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692379E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108FE45" w14:textId="77777777" w:rsidR="009C6F1D" w:rsidRPr="00EA776A" w:rsidRDefault="009C6F1D" w:rsidP="009C6F1D">
                  <w:pPr>
                    <w:rPr>
                      <w:rFonts w:ascii="Arial" w:eastAsia="MS Mincho" w:hAnsi="Arial" w:cs="Arial"/>
                      <w:color w:val="51626F"/>
                      <w:spacing w:val="-4"/>
                      <w:sz w:val="2"/>
                      <w:szCs w:val="2"/>
                      <w:lang w:val="en-US"/>
                    </w:rPr>
                  </w:pPr>
                </w:p>
              </w:tc>
            </w:tr>
          </w:tbl>
          <w:p w14:paraId="66A272DC"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E985151" w14:textId="77777777" w:rsidTr="009C6F1D">
              <w:trPr>
                <w:trHeight w:val="260"/>
              </w:trPr>
              <w:tc>
                <w:tcPr>
                  <w:tcW w:w="2596" w:type="dxa"/>
                </w:tcPr>
                <w:p w14:paraId="011D552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D58ED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7A2A8E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636FE9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6D28C3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46595F29" w14:textId="77777777" w:rsidR="009C6F1D" w:rsidRPr="00EA776A" w:rsidRDefault="009C6F1D" w:rsidP="009C6F1D">
                  <w:pPr>
                    <w:rPr>
                      <w:rFonts w:ascii="Arial" w:eastAsia="FoundrySterling-Medium" w:hAnsi="Arial" w:cs="Arial"/>
                      <w:color w:val="51626F"/>
                      <w:sz w:val="20"/>
                      <w:szCs w:val="20"/>
                    </w:rPr>
                  </w:pPr>
                </w:p>
                <w:p w14:paraId="6DA4918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D705FA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B137C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59B9EE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6E2CC9EE" w14:textId="77777777" w:rsidR="009C6F1D" w:rsidRPr="00EA776A" w:rsidRDefault="009C6F1D" w:rsidP="009C6F1D">
                  <w:pPr>
                    <w:rPr>
                      <w:rFonts w:ascii="Arial" w:eastAsia="FoundrySterling-Medium" w:hAnsi="Arial" w:cs="Arial"/>
                      <w:color w:val="51626F"/>
                      <w:sz w:val="20"/>
                      <w:szCs w:val="20"/>
                    </w:rPr>
                  </w:pPr>
                </w:p>
                <w:p w14:paraId="474B959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9B68B83"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B12E94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F8BDD4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3B3AA48" w14:textId="77777777" w:rsidR="009C6F1D" w:rsidRPr="00EA776A" w:rsidRDefault="009C6F1D" w:rsidP="009C6F1D">
                  <w:pPr>
                    <w:rPr>
                      <w:rFonts w:ascii="Arial" w:eastAsia="MS Mincho" w:hAnsi="Arial" w:cs="Arial"/>
                      <w:color w:val="51626F"/>
                      <w:spacing w:val="-4"/>
                      <w:sz w:val="2"/>
                      <w:szCs w:val="2"/>
                      <w:lang w:val="en-US"/>
                    </w:rPr>
                  </w:pPr>
                </w:p>
              </w:tc>
            </w:tr>
          </w:tbl>
          <w:p w14:paraId="54745D0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F20BB45" w14:textId="77777777" w:rsidR="009C6F1D" w:rsidRPr="00EA776A" w:rsidRDefault="009C6F1D" w:rsidP="009C6F1D">
            <w:pPr>
              <w:rPr>
                <w:sz w:val="2"/>
                <w:szCs w:val="2"/>
              </w:rPr>
            </w:pPr>
          </w:p>
          <w:p w14:paraId="75BCF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p w14:paraId="3D2CC181"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p w14:paraId="1B0B4755" w14:textId="79E0A60A"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6635BF7" w14:textId="77777777" w:rsidTr="00CE6B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917" w:type="dxa"/>
            <w:gridSpan w:val="3"/>
            <w:tcBorders>
              <w:top w:val="nil"/>
              <w:left w:val="nil"/>
              <w:bottom w:val="nil"/>
              <w:right w:val="nil"/>
            </w:tcBorders>
          </w:tcPr>
          <w:p w14:paraId="4AF2F9BB" w14:textId="598FAFBD"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hAnsi="Arial" w:cs="Arial"/>
                <w:b/>
                <w:color w:val="51626F"/>
                <w:spacing w:val="-4"/>
                <w:sz w:val="20"/>
                <w:szCs w:val="20"/>
                <w:u w:val="single"/>
              </w:rPr>
              <w:t>Prescribed Information for Assured Shorthold Tenancies (Continuation Sheet)</w:t>
            </w:r>
          </w:p>
        </w:tc>
      </w:tr>
      <w:tr w:rsidR="009C6F1D" w:rsidRPr="000F15DA" w14:paraId="7E0BA052"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15DFEFB" w14:textId="5D3CAAF3" w:rsidR="009C6F1D" w:rsidRPr="00AE343A" w:rsidRDefault="009C6F1D" w:rsidP="009C6F1D">
            <w:pPr>
              <w:spacing w:before="120" w:after="120"/>
              <w:rPr>
                <w:rFonts w:ascii="Arial" w:eastAsia="Batang" w:hAnsi="Arial" w:cs="Arial"/>
                <w:color w:val="51626F"/>
                <w:spacing w:val="-4"/>
                <w:sz w:val="20"/>
                <w:szCs w:val="20"/>
              </w:rPr>
            </w:pPr>
            <w:r w:rsidRPr="00AE343A">
              <w:rPr>
                <w:rFonts w:ascii="Arial" w:hAnsi="Arial" w:cs="Arial"/>
                <w:color w:val="51626F"/>
                <w:spacing w:val="-4"/>
                <w:sz w:val="20"/>
                <w:szCs w:val="20"/>
              </w:rPr>
              <w:t>The information below relates to a Relevant Person</w:t>
            </w:r>
          </w:p>
        </w:tc>
      </w:tr>
      <w:tr w:rsidR="009C6F1D" w:rsidRPr="000F15DA" w14:paraId="744EB4B4"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C46699E" w14:textId="7F776268" w:rsidR="009C6F1D" w:rsidRPr="00AE343A" w:rsidRDefault="009C6F1D" w:rsidP="009C6F1D">
            <w:pPr>
              <w:spacing w:before="120" w:after="120"/>
              <w:rPr>
                <w:rFonts w:ascii="Arial" w:hAnsi="Arial" w:cs="Arial"/>
                <w:b/>
                <w:color w:val="51626F"/>
                <w:spacing w:val="-4"/>
                <w:sz w:val="20"/>
                <w:szCs w:val="20"/>
              </w:rPr>
            </w:pPr>
            <w:r w:rsidRPr="00AE343A">
              <w:rPr>
                <w:rFonts w:ascii="Arial" w:hAnsi="Arial" w:cs="Arial"/>
                <w:b/>
                <w:color w:val="51626F"/>
                <w:spacing w:val="-4"/>
                <w:sz w:val="20"/>
                <w:szCs w:val="20"/>
              </w:rPr>
              <w:t>First line of address of the property to which the tenancy relates;</w:t>
            </w:r>
          </w:p>
        </w:tc>
      </w:tr>
      <w:tr w:rsidR="009C6F1D" w:rsidRPr="000F15DA" w14:paraId="5092AB37"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9C6F1D" w:rsidRPr="00677689" w:rsidRDefault="009C6F1D" w:rsidP="009C6F1D">
            <w:pPr>
              <w:suppressAutoHyphens w:val="0"/>
              <w:spacing w:before="120" w:after="120" w:line="240" w:lineRule="auto"/>
              <w:rPr>
                <w:color w:val="51626F"/>
                <w:sz w:val="16"/>
                <w:szCs w:val="16"/>
                <w:highlight w:val="yellow"/>
              </w:rPr>
            </w:pPr>
          </w:p>
        </w:tc>
        <w:tc>
          <w:tcPr>
            <w:tcW w:w="567" w:type="dxa"/>
            <w:gridSpan w:val="2"/>
            <w:tcBorders>
              <w:top w:val="nil"/>
              <w:left w:val="nil"/>
              <w:bottom w:val="nil"/>
              <w:right w:val="nil"/>
            </w:tcBorders>
          </w:tcPr>
          <w:p w14:paraId="605D547C" w14:textId="77777777" w:rsidR="009C6F1D" w:rsidRPr="00677689" w:rsidRDefault="009C6F1D" w:rsidP="009C6F1D">
            <w:pPr>
              <w:suppressAutoHyphens w:val="0"/>
              <w:spacing w:before="120" w:after="120" w:line="240" w:lineRule="auto"/>
              <w:rPr>
                <w:rFonts w:ascii="Arial" w:eastAsia="FoundrySterling-Medium" w:hAnsi="Arial" w:cs="Arial"/>
                <w:color w:val="51626F"/>
                <w:sz w:val="20"/>
                <w:szCs w:val="20"/>
                <w:highlight w:val="yellow"/>
              </w:rPr>
            </w:pPr>
          </w:p>
        </w:tc>
        <w:tc>
          <w:tcPr>
            <w:tcW w:w="9917" w:type="dxa"/>
            <w:gridSpan w:val="3"/>
            <w:tcBorders>
              <w:top w:val="nil"/>
              <w:left w:val="nil"/>
              <w:bottom w:val="nil"/>
              <w:right w:val="nil"/>
            </w:tcBorders>
          </w:tcPr>
          <w:p w14:paraId="01C07D47" w14:textId="1157C6B4" w:rsidR="009C6F1D" w:rsidRPr="00AE343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r w:rsidRPr="00EA776A">
              <w:rPr>
                <w:rFonts w:ascii="Arial" w:eastAsia="Arial-Black" w:hAnsi="Arial" w:cs="Arial"/>
                <w:b/>
                <w:color w:val="51626F"/>
                <w:sz w:val="20"/>
                <w:szCs w:val="20"/>
              </w:rPr>
              <w:t>CONTRACT_STREET_NAME}}, {{CONTRACT_CITY}}, {{CONTRACT_POST_CODE}}</w:t>
            </w:r>
          </w:p>
        </w:tc>
      </w:tr>
      <w:tr w:rsidR="009C6F1D" w:rsidRPr="000F15DA" w14:paraId="05FF3089" w14:textId="77777777" w:rsidTr="00976FB5">
        <w:tc>
          <w:tcPr>
            <w:tcW w:w="289" w:type="dxa"/>
          </w:tcPr>
          <w:p w14:paraId="15281D1D" w14:textId="77777777" w:rsidR="009C6F1D" w:rsidRPr="000F15DA" w:rsidRDefault="009C6F1D" w:rsidP="009C6F1D">
            <w:pPr>
              <w:suppressAutoHyphens w:val="0"/>
              <w:spacing w:before="120" w:after="120" w:line="240" w:lineRule="auto"/>
              <w:rPr>
                <w:rFonts w:ascii="Arial" w:hAnsi="Arial" w:cs="Arial"/>
                <w:b/>
                <w:color w:val="51626F"/>
                <w:sz w:val="16"/>
                <w:szCs w:val="16"/>
              </w:rPr>
            </w:pPr>
          </w:p>
        </w:tc>
        <w:tc>
          <w:tcPr>
            <w:tcW w:w="425" w:type="dxa"/>
          </w:tcPr>
          <w:p w14:paraId="3EF19C5B"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9C6F1D" w:rsidRPr="00AE343A" w:rsidRDefault="009C6F1D" w:rsidP="009C6F1D">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30ACF667"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AE343A">
              <w:rPr>
                <w:rFonts w:ascii="Arial" w:eastAsia="MS Mincho" w:hAnsi="Arial" w:cs="Arial"/>
                <w:b/>
                <w:color w:val="51626F"/>
                <w:sz w:val="20"/>
                <w:szCs w:val="20"/>
                <w:u w:val="single"/>
              </w:rPr>
              <w:t>CONTACT DETAILS</w:t>
            </w:r>
          </w:p>
          <w:p w14:paraId="6EB1C58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2374C1B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54E56E00" w14:textId="57EF3B3A" w:rsidR="009C6F1D" w:rsidRPr="00EA776A" w:rsidRDefault="004E7CFA"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Pr>
                <w:rFonts w:ascii="Arial" w:eastAsia="MS Mincho" w:hAnsi="Arial" w:cs="Arial"/>
                <w:bCs/>
                <w:color w:val="51626F"/>
                <w:sz w:val="2"/>
                <w:szCs w:val="2"/>
              </w:rPr>
              <w:t>{{</w:t>
            </w:r>
            <w:r w:rsidR="009C6F1D" w:rsidRPr="00EA776A">
              <w:rPr>
                <w:rFonts w:ascii="Arial" w:eastAsia="MS Mincho" w:hAnsi="Arial" w:cs="Arial"/>
                <w:bCs/>
                <w:color w:val="51626F"/>
                <w:sz w:val="2"/>
                <w:szCs w:val="2"/>
              </w:rPr>
              <w:t>TABLESTART:OCRRELEVANTPERSON}}</w:t>
            </w:r>
            <w:r w:rsidR="009C6F1D" w:rsidRPr="00EA776A">
              <w:rPr>
                <w:rFonts w:ascii="Arial" w:eastAsia="MS Mincho" w:hAnsi="Arial" w:cs="Arial"/>
                <w:bCs/>
                <w:color w:val="51626F"/>
                <w:sz w:val="20"/>
                <w:szCs w:val="20"/>
              </w:rPr>
              <w:t>{{CONTACT}}</w:t>
            </w:r>
          </w:p>
          <w:p w14:paraId="00B9DF2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{{CONTACT_EMAIL}}</w:t>
            </w:r>
          </w:p>
          <w:p w14:paraId="75B1A26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{{CONTACT_PHONE}}</w:t>
            </w:r>
            <w:r w:rsidRPr="00EA776A">
              <w:rPr>
                <w:rFonts w:ascii="Arial" w:eastAsia="MS Mincho" w:hAnsi="Arial" w:cs="Arial"/>
                <w:bCs/>
                <w:color w:val="51626F"/>
                <w:sz w:val="2"/>
                <w:szCs w:val="2"/>
              </w:rPr>
              <w:t>{{TABLEEND:OCRRELEVANTPERSON}}</w:t>
            </w:r>
          </w:p>
          <w:p w14:paraId="3AAFD96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u w:val="single"/>
              </w:rPr>
            </w:pPr>
          </w:p>
          <w:p w14:paraId="5B5D9A9A"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9C6F1D" w:rsidRPr="00AE343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Default="0080673D" w:rsidP="00A714E5">
      <w:r>
        <w:br w:type="page"/>
      </w:r>
    </w:p>
    <w:p w14:paraId="2AF868FE" w14:textId="77777777" w:rsidR="00B43E35" w:rsidRPr="0080310C"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0310C">
        <w:rPr>
          <w:rFonts w:ascii="Arial" w:hAnsi="Arial" w:cs="Arial"/>
          <w:b/>
          <w:bCs/>
          <w:color w:val="51626F"/>
          <w:spacing w:val="-4"/>
          <w:sz w:val="120"/>
          <w:szCs w:val="120"/>
        </w:rPr>
        <w:lastRenderedPageBreak/>
        <w:t xml:space="preserve">What is the </w:t>
      </w:r>
      <w:r w:rsidRPr="0080310C">
        <w:rPr>
          <w:rFonts w:ascii="Arial" w:hAnsi="Arial" w:cs="Arial"/>
          <w:b/>
          <w:bCs/>
          <w:color w:val="51626F"/>
          <w:spacing w:val="-4"/>
          <w:sz w:val="120"/>
          <w:szCs w:val="120"/>
        </w:rPr>
        <w:br/>
        <w:t>Tenancy Deposit Scheme?</w:t>
      </w:r>
    </w:p>
    <w:p w14:paraId="16E099C3" w14:textId="77777777" w:rsidR="00B43E35" w:rsidRPr="00833DDF"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Content>
        <w:p w14:paraId="41779E3D" w14:textId="68C8845E" w:rsidR="00B43E35" w:rsidRDefault="00B43E35" w:rsidP="00A714E5">
          <w:pPr>
            <w:rPr>
              <w:rFonts w:asciiTheme="majorHAnsi" w:eastAsiaTheme="majorEastAsia" w:hAnsiTheme="majorHAnsi" w:cstheme="majorBidi"/>
              <w:noProof/>
              <w:color w:val="7F7F7F" w:themeColor="text1" w:themeTint="80"/>
              <w:sz w:val="36"/>
              <w:szCs w:val="36"/>
            </w:rPr>
          </w:pPr>
          <w:r>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Scheme Leaflet. 6th Edition, Revised April 2018</w:t>
      </w:r>
    </w:p>
    <w:p w14:paraId="555DF87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Rebranded 2017 © TDS</w:t>
      </w:r>
    </w:p>
    <w:p w14:paraId="61E861AF" w14:textId="77777777" w:rsidR="00B43E35" w:rsidRDefault="00B43E35" w:rsidP="00A714E5"/>
    <w:p w14:paraId="6F8AEE53" w14:textId="77777777" w:rsidR="00B43E35" w:rsidRDefault="00B43E35" w:rsidP="00A714E5"/>
    <w:p w14:paraId="3FE5E0BC" w14:textId="77777777" w:rsidR="00B43E35" w:rsidRDefault="00B43E35" w:rsidP="00A714E5"/>
    <w:p w14:paraId="70EB6C6D" w14:textId="77777777" w:rsidR="00B43E35" w:rsidRDefault="00B43E35" w:rsidP="00A714E5"/>
    <w:p w14:paraId="12AB9387" w14:textId="77777777" w:rsidR="00B43E35" w:rsidRDefault="00B43E35" w:rsidP="00A714E5"/>
    <w:p w14:paraId="5B47542B" w14:textId="77777777" w:rsidR="00B43E35" w:rsidRDefault="00B43E35" w:rsidP="00A714E5"/>
    <w:p w14:paraId="5A74E351" w14:textId="77777777" w:rsidR="00B43E35" w:rsidRDefault="00B43E35" w:rsidP="00A714E5"/>
    <w:p w14:paraId="51417144" w14:textId="77777777" w:rsidR="00B43E35" w:rsidRDefault="00B43E35" w:rsidP="00A714E5"/>
    <w:p w14:paraId="56A32B8C" w14:textId="77777777" w:rsidR="00B43E35" w:rsidRDefault="00B43E35" w:rsidP="00A714E5"/>
    <w:p w14:paraId="62D68405"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473A1C" w:rsidRDefault="00B43E35" w:rsidP="00A714E5">
      <w:pPr>
        <w:widowControl w:val="0"/>
        <w:autoSpaceDE w:val="0"/>
        <w:autoSpaceDN w:val="0"/>
        <w:adjustRightInd w:val="0"/>
        <w:rPr>
          <w:rFonts w:ascii="Arial" w:hAnsi="Arial" w:cs="Arial"/>
          <w:b/>
          <w:bCs/>
          <w:color w:val="51626F"/>
          <w:spacing w:val="-4"/>
          <w:sz w:val="40"/>
          <w:szCs w:val="40"/>
        </w:rPr>
      </w:pPr>
      <w:r w:rsidRPr="00473A1C">
        <w:rPr>
          <w:rFonts w:ascii="Arial" w:hAnsi="Arial" w:cs="Arial"/>
          <w:b/>
          <w:bCs/>
          <w:color w:val="51626F"/>
          <w:spacing w:val="-4"/>
          <w:sz w:val="40"/>
          <w:szCs w:val="40"/>
        </w:rPr>
        <w:lastRenderedPageBreak/>
        <w:t>What is the Tenancy Deposit Scheme?</w:t>
      </w:r>
    </w:p>
    <w:p w14:paraId="7CBB2E37" w14:textId="5A477E18" w:rsidR="00B43E35" w:rsidRPr="00473A1C" w:rsidRDefault="00B43E35" w:rsidP="00A714E5">
      <w:pPr>
        <w:widowControl w:val="0"/>
        <w:autoSpaceDE w:val="0"/>
        <w:autoSpaceDN w:val="0"/>
        <w:adjustRightInd w:val="0"/>
        <w:rPr>
          <w:rFonts w:ascii="Arial" w:hAnsi="Arial" w:cs="Arial"/>
          <w:color w:val="51626F"/>
          <w:spacing w:val="-4"/>
          <w:sz w:val="24"/>
          <w:szCs w:val="24"/>
        </w:rPr>
      </w:pPr>
      <w:r w:rsidRPr="00473A1C">
        <w:rPr>
          <w:rFonts w:ascii="Arial" w:hAnsi="Arial" w:cs="Arial"/>
          <w:color w:val="51626F"/>
          <w:spacing w:val="-4"/>
          <w:sz w:val="24"/>
          <w:szCs w:val="24"/>
        </w:rPr>
        <w:t>An advisory leaflet for landlords and tenants</w:t>
      </w:r>
    </w:p>
    <w:p w14:paraId="33E8FFF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What is TDS?</w:t>
      </w:r>
    </w:p>
    <w:p w14:paraId="0CAFCC72" w14:textId="03BD3664"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473A1C">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has two main roles:</w:t>
      </w:r>
    </w:p>
    <w:p w14:paraId="5508E85A" w14:textId="77777777" w:rsidR="00B43E35" w:rsidRPr="00473A1C"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To protect </w:t>
      </w:r>
      <w:proofErr w:type="gramStart"/>
      <w:r w:rsidRPr="00473A1C">
        <w:rPr>
          <w:rFonts w:ascii="Arial" w:hAnsi="Arial" w:cs="Arial"/>
          <w:color w:val="51626F"/>
          <w:spacing w:val="-4"/>
          <w:sz w:val="20"/>
          <w:szCs w:val="20"/>
        </w:rPr>
        <w:t>deposits;</w:t>
      </w:r>
      <w:proofErr w:type="gramEnd"/>
    </w:p>
    <w:p w14:paraId="4D0190D4" w14:textId="4DF27437" w:rsidR="00B43E35"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To help resolve disputes about deposits.</w:t>
      </w:r>
    </w:p>
    <w:p w14:paraId="69613FDD" w14:textId="77777777" w:rsidR="00473A1C" w:rsidRPr="00473A1C"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473A1C" w:rsidRDefault="00B43E35" w:rsidP="00A714E5">
      <w:pPr>
        <w:widowControl w:val="0"/>
        <w:autoSpaceDE w:val="0"/>
        <w:autoSpaceDN w:val="0"/>
        <w:adjustRightInd w:val="0"/>
        <w:rPr>
          <w:rFonts w:ascii="Arial" w:hAnsi="Arial" w:cs="Arial"/>
          <w:b/>
          <w:bCs/>
          <w:color w:val="51626F"/>
          <w:spacing w:val="-4"/>
          <w:sz w:val="20"/>
          <w:szCs w:val="20"/>
        </w:rPr>
      </w:pPr>
      <w:r w:rsidRPr="00473A1C">
        <w:rPr>
          <w:rFonts w:ascii="Arial" w:hAnsi="Arial" w:cs="Arial"/>
          <w:b/>
          <w:bCs/>
          <w:color w:val="51626F"/>
          <w:spacing w:val="-4"/>
          <w:sz w:val="20"/>
          <w:szCs w:val="20"/>
        </w:rPr>
        <w:t>What is tenancy deposit protection?</w:t>
      </w:r>
    </w:p>
    <w:p w14:paraId="27E3EC3E" w14:textId="435CB95A"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tenant is a </w:t>
      </w:r>
      <w:proofErr w:type="gramStart"/>
      <w:r w:rsidRPr="00473A1C">
        <w:rPr>
          <w:rFonts w:ascii="Arial" w:hAnsi="Arial" w:cs="Arial"/>
          <w:color w:val="51626F"/>
          <w:spacing w:val="-4"/>
          <w:sz w:val="20"/>
          <w:szCs w:val="20"/>
        </w:rPr>
        <w:t>company;</w:t>
      </w:r>
      <w:proofErr w:type="gramEnd"/>
    </w:p>
    <w:p w14:paraId="3192C9F5"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rent is more than £100,000 a </w:t>
      </w:r>
      <w:proofErr w:type="gramStart"/>
      <w:r w:rsidRPr="00473A1C">
        <w:rPr>
          <w:rFonts w:ascii="Arial" w:hAnsi="Arial" w:cs="Arial"/>
          <w:color w:val="51626F"/>
          <w:spacing w:val="-4"/>
          <w:sz w:val="20"/>
          <w:szCs w:val="20"/>
        </w:rPr>
        <w:t>year;</w:t>
      </w:r>
      <w:proofErr w:type="gramEnd"/>
    </w:p>
    <w:p w14:paraId="675A7FBD"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tenancy is for a holiday let; or</w:t>
      </w:r>
    </w:p>
    <w:p w14:paraId="4D98A5B9" w14:textId="0F388AA1"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a university or college rents the accommodation to its students.</w:t>
      </w:r>
    </w:p>
    <w:p w14:paraId="072AE9C1" w14:textId="77777777" w:rsidR="00D21CD5" w:rsidRPr="00D21CD5"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does tenancy deposit protection mean?</w:t>
      </w:r>
    </w:p>
    <w:p w14:paraId="373A5E30"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 xml:space="preserve">Protecting a tenant’s deposit with a government-authorised scheme such as </w:t>
      </w:r>
      <w:proofErr w:type="gramStart"/>
      <w:r w:rsidRPr="00646F4E">
        <w:rPr>
          <w:rFonts w:ascii="Arial" w:hAnsi="Arial" w:cs="Arial"/>
          <w:color w:val="51626F"/>
          <w:spacing w:val="-4"/>
          <w:sz w:val="20"/>
          <w:szCs w:val="20"/>
        </w:rPr>
        <w:t>TDS;</w:t>
      </w:r>
      <w:proofErr w:type="gramEnd"/>
    </w:p>
    <w:p w14:paraId="01B9BCC7" w14:textId="3F2AF060"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Tenancy deposit protection schemes can be one of two kinds:</w:t>
      </w:r>
    </w:p>
    <w:p w14:paraId="065135E8" w14:textId="3D4922C0"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Custodial</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scheme itself holds the deposit during the tenancy.</w:t>
      </w:r>
    </w:p>
    <w:p w14:paraId="7AA28B68" w14:textId="05FA6445"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F705E6">
        <w:rPr>
          <w:rFonts w:ascii="Arial" w:hAnsi="Arial" w:cs="Arial"/>
          <w:b/>
          <w:bCs/>
          <w:color w:val="51626F"/>
          <w:spacing w:val="-4"/>
          <w:sz w:val="20"/>
          <w:szCs w:val="20"/>
        </w:rPr>
        <w:t>Insurance backed</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landlord or agent holds the deposit during the tenancy, but must give it to the scheme at the end of the tenancy if there is a dispute. The scheme is insured because this guarantees that the tenants will always get the money back to which they are entitled.</w:t>
      </w:r>
    </w:p>
    <w:p w14:paraId="48CB0818"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Each tenancy deposit scheme has its own rules setting out in detail how it operates.</w:t>
      </w:r>
    </w:p>
    <w:p w14:paraId="0EE96B23" w14:textId="5FD39B65" w:rsidR="00D21CD5" w:rsidRPr="0080310C"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The TDS Rules are available from the TDS website and on request.</w:t>
      </w:r>
    </w:p>
    <w:p w14:paraId="3D3E0B8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are the legal requirements?</w:t>
      </w:r>
    </w:p>
    <w:p w14:paraId="05FB55C4" w14:textId="635BC754"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meant to be held as security in case a tenant does not comply with their obligations.</w:t>
      </w:r>
    </w:p>
    <w:p w14:paraId="649F3B75" w14:textId="36B5873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646F4E">
        <w:rPr>
          <w:rFonts w:ascii="Arial" w:hAnsi="Arial" w:cs="Arial"/>
          <w:color w:val="51626F"/>
          <w:spacing w:val="-4"/>
          <w:sz w:val="20"/>
          <w:szCs w:val="20"/>
        </w:rPr>
        <w:t>The landlord or agent must comply with the initial requirements of an authorised tenancy deposit</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protection scheme</w:t>
      </w:r>
      <w:r w:rsidRPr="009C4DC2">
        <w:rPr>
          <w:rFonts w:ascii="Helvetica Neue" w:hAnsi="Helvetica Neue" w:cs="Times New Roman"/>
          <w:color w:val="000000" w:themeColor="text1"/>
          <w:sz w:val="18"/>
          <w:szCs w:val="18"/>
        </w:rPr>
        <w:t xml:space="preserve"> </w:t>
      </w:r>
      <w:r w:rsidRPr="00F705E6">
        <w:rPr>
          <w:rFonts w:ascii="Arial" w:hAnsi="Arial" w:cs="Arial"/>
          <w:b/>
          <w:bCs/>
          <w:color w:val="51626F"/>
          <w:spacing w:val="-4"/>
          <w:sz w:val="20"/>
          <w:szCs w:val="20"/>
        </w:rPr>
        <w:t>within 30 days of receiving the deposit.</w:t>
      </w:r>
    </w:p>
    <w:p w14:paraId="4BB8DE9B"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lastRenderedPageBreak/>
        <w:t>To protect a deposit with TDS, the landlord or agent needs to:</w:t>
      </w:r>
    </w:p>
    <w:p w14:paraId="0E40B7C1"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belong to the </w:t>
      </w:r>
      <w:proofErr w:type="gramStart"/>
      <w:r w:rsidRPr="0080310C">
        <w:rPr>
          <w:rFonts w:ascii="Arial" w:hAnsi="Arial" w:cs="Arial"/>
          <w:color w:val="51626F"/>
          <w:spacing w:val="-4"/>
          <w:sz w:val="20"/>
          <w:szCs w:val="20"/>
        </w:rPr>
        <w:t>scheme;</w:t>
      </w:r>
      <w:proofErr w:type="gramEnd"/>
    </w:p>
    <w:p w14:paraId="63D6199D"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register the deposit on the TDS tenancy </w:t>
      </w:r>
      <w:proofErr w:type="gramStart"/>
      <w:r w:rsidRPr="0080310C">
        <w:rPr>
          <w:rFonts w:ascii="Arial" w:hAnsi="Arial" w:cs="Arial"/>
          <w:color w:val="51626F"/>
          <w:spacing w:val="-4"/>
          <w:sz w:val="20"/>
          <w:szCs w:val="20"/>
        </w:rPr>
        <w:t>database;</w:t>
      </w:r>
      <w:proofErr w:type="gramEnd"/>
    </w:p>
    <w:p w14:paraId="27A18636"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pay a membership subscription or deposit protection charge.</w:t>
      </w:r>
    </w:p>
    <w:p w14:paraId="7AA687DA" w14:textId="77777777" w:rsidR="00B43E35" w:rsidRPr="009C4DC2" w:rsidRDefault="00B43E35" w:rsidP="00A714E5">
      <w:pPr>
        <w:widowControl w:val="0"/>
        <w:autoSpaceDE w:val="0"/>
        <w:autoSpaceDN w:val="0"/>
        <w:adjustRightInd w:val="0"/>
        <w:rPr>
          <w:rFonts w:ascii="Helvetica Neue" w:hAnsi="Helvetica Neue" w:cs="Times New Roman"/>
          <w:color w:val="000000"/>
          <w:sz w:val="18"/>
          <w:szCs w:val="18"/>
        </w:rPr>
      </w:pPr>
    </w:p>
    <w:p w14:paraId="61B6A5E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must also be given to anyone who paid the deposit on the tenant’s behalf.</w:t>
      </w:r>
    </w:p>
    <w:p w14:paraId="428CF0E2"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prescribed information includes:</w:t>
      </w:r>
    </w:p>
    <w:p w14:paraId="3401F8E0"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contact details of the landlord and tenant</w:t>
      </w:r>
    </w:p>
    <w:p w14:paraId="4AB57CFF"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rented property’s address</w:t>
      </w:r>
    </w:p>
    <w:p w14:paraId="2F891163"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deposit amount</w:t>
      </w:r>
    </w:p>
    <w:p w14:paraId="42D2C2D8" w14:textId="77A2C33C" w:rsidR="00B43E35" w:rsidRPr="0080310C"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this leaflet.</w:t>
      </w:r>
    </w:p>
    <w:p w14:paraId="00FD21B1" w14:textId="6F008EE3"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Tenants must be given the opportunity to:</w:t>
      </w:r>
    </w:p>
    <w:p w14:paraId="12BCD94E" w14:textId="77777777" w:rsidR="00B43E35" w:rsidRPr="0080310C"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check any document the landlord provides containing prescribed information; and</w:t>
      </w:r>
    </w:p>
    <w:p w14:paraId="1BBAFF39" w14:textId="6B79691B" w:rsidR="00B43E35" w:rsidRPr="0080310C"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sign it to confirm the information is accurate.</w:t>
      </w:r>
    </w:p>
    <w:p w14:paraId="6FDDF41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agent does not comply?</w:t>
      </w:r>
    </w:p>
    <w:p w14:paraId="74AB4A38" w14:textId="58F734E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given the tenant prescribed information within 30 days must not issue a</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section 21 notice until the prescribed information has been given. If this takes place more than 30</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9C4DC2"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my deposit protected?</w:t>
      </w:r>
    </w:p>
    <w:p w14:paraId="43C1870F" w14:textId="72C9F71D"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lastRenderedPageBreak/>
        <w:t xml:space="preserve">Tenants can check if their deposit is registered with TDS by visiting </w:t>
      </w:r>
      <w:hyperlink r:id="rId18" w:history="1">
        <w:r w:rsidRPr="009C4DC2">
          <w:rPr>
            <w:rStyle w:val="Hyperlink"/>
            <w:rFonts w:ascii="Helvetica Neue" w:hAnsi="Helvetica Neue"/>
            <w:b/>
            <w:sz w:val="18"/>
            <w:szCs w:val="18"/>
          </w:rPr>
          <w:t>www.tenancydepositscheme.com</w:t>
        </w:r>
      </w:hyperlink>
    </w:p>
    <w:p w14:paraId="774FFA6D" w14:textId="5326DDD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tenants have received a Tenancy Deposit Protection Certificate, they should enter the code number from that certificate. Alternatively they can enter their surname, the deposit amount, the tenancy postcode, and the date their tenancy started.</w:t>
      </w:r>
    </w:p>
    <w:p w14:paraId="0DAF4228" w14:textId="1B11B58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0310C">
        <w:rPr>
          <w:rFonts w:ascii="Arial" w:hAnsi="Arial" w:cs="Arial"/>
          <w:color w:val="51626F"/>
          <w:spacing w:val="-4"/>
          <w:sz w:val="20"/>
          <w:szCs w:val="20"/>
        </w:rPr>
        <w:t>centre</w:t>
      </w:r>
      <w:r w:rsidRPr="0080310C">
        <w:rPr>
          <w:rFonts w:ascii="Arial" w:hAnsi="Arial" w:cs="Arial"/>
          <w:color w:val="51626F"/>
          <w:spacing w:val="-4"/>
          <w:sz w:val="20"/>
          <w:szCs w:val="20"/>
        </w:rPr>
        <w:t>.</w:t>
      </w:r>
    </w:p>
    <w:p w14:paraId="7207775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237B0E8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2E8AEC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after the landlord or agent receives it?</w:t>
      </w:r>
    </w:p>
    <w:p w14:paraId="7386C7E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the agent will hold the deposit during the tenancy. The tenancy agreement should state who receives any interest it makes.</w:t>
      </w:r>
    </w:p>
    <w:p w14:paraId="14B11762"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68DAD24E"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at the end of the tenancy?</w:t>
      </w:r>
    </w:p>
    <w:p w14:paraId="2B183D0F" w14:textId="4DC04125"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5BEB28BC"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6786AEA7"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4E72E43"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If there is a dispute, what happens to the deposit?</w:t>
      </w:r>
    </w:p>
    <w:p w14:paraId="23E681E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can take a payment from the deposit if:</w:t>
      </w:r>
    </w:p>
    <w:p w14:paraId="5D125248" w14:textId="77777777" w:rsidR="00B43E35" w:rsidRPr="0080310C" w:rsidRDefault="00B43E35" w:rsidP="0080310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both landlord and tenant have agreed; or</w:t>
      </w:r>
    </w:p>
    <w:p w14:paraId="22EB8C6B" w14:textId="77777777" w:rsidR="00B43E35" w:rsidRPr="0080310C"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court has ordered the deposit to be paid; or</w:t>
      </w:r>
    </w:p>
    <w:p w14:paraId="00D01CB4" w14:textId="745724FF" w:rsidR="00B43E35" w:rsidRPr="0080310C"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directs to send the money to TDS.</w:t>
      </w:r>
    </w:p>
    <w:p w14:paraId="064044B3" w14:textId="6F0F4530"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595152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lastRenderedPageBreak/>
        <w:t>The law requires TDS to guarantee only that the tenant receives the amount they are entitled to.</w:t>
      </w:r>
    </w:p>
    <w:p w14:paraId="1FD80480"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3D3154D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are disputes resolved?</w:t>
      </w:r>
      <w:r w:rsidRPr="00F705E6">
        <w:rPr>
          <w:rFonts w:ascii="Arial" w:hAnsi="Arial" w:cs="Arial"/>
          <w:bCs/>
          <w:color w:val="51626F"/>
          <w:spacing w:val="-4"/>
          <w:sz w:val="10"/>
          <w:szCs w:val="10"/>
        </w:rPr>
        <w:footnoteReference w:id="1"/>
      </w:r>
    </w:p>
    <w:p w14:paraId="28910B6F"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tenant will ask TDS to resolve the dispute by going online at</w:t>
      </w:r>
      <w:r w:rsidRPr="009C4DC2">
        <w:rPr>
          <w:rFonts w:ascii="Helvetica Neue" w:hAnsi="Helvetica Neue" w:cs="Times New Roman"/>
          <w:color w:val="000000" w:themeColor="text1"/>
          <w:sz w:val="18"/>
          <w:szCs w:val="18"/>
        </w:rPr>
        <w:t xml:space="preserve"> </w:t>
      </w:r>
      <w:hyperlink r:id="rId19" w:history="1">
        <w:r w:rsidRPr="009C4DC2">
          <w:rPr>
            <w:rStyle w:val="Hyperlink"/>
            <w:rFonts w:ascii="Helvetica Neue" w:hAnsi="Helvetica Neue"/>
            <w:b/>
            <w:sz w:val="18"/>
            <w:szCs w:val="18"/>
          </w:rPr>
          <w:t>www.tenancydepositscheme.com</w:t>
        </w:r>
      </w:hyperlink>
      <w:r w:rsidRPr="009C4DC2">
        <w:rPr>
          <w:rFonts w:ascii="Helvetica Neue" w:hAnsi="Helvetica Neue" w:cs="Times New Roman"/>
          <w:b/>
          <w:color w:val="000000" w:themeColor="text1"/>
          <w:sz w:val="18"/>
          <w:szCs w:val="18"/>
        </w:rPr>
        <w:t xml:space="preserve"> </w:t>
      </w:r>
      <w:r w:rsidRPr="0080310C">
        <w:rPr>
          <w:rFonts w:ascii="Arial" w:hAnsi="Arial" w:cs="Arial"/>
          <w:color w:val="51626F"/>
          <w:spacing w:val="-4"/>
          <w:sz w:val="20"/>
          <w:szCs w:val="20"/>
        </w:rPr>
        <w:t>and completing a Dispute Application Form giving details of the dispute.</w:t>
      </w:r>
    </w:p>
    <w:p w14:paraId="5F706BCD"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8067744" w14:textId="7CFF5428"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The deposit holder must then send the disputed amount to TDS</w:t>
      </w:r>
      <w:r w:rsidRPr="009C4DC2">
        <w:rPr>
          <w:rFonts w:ascii="Helvetica Neue" w:hAnsi="Helvetica Neue" w:cs="Times New Roman"/>
          <w:b/>
          <w:color w:val="000000" w:themeColor="text1"/>
          <w:sz w:val="18"/>
          <w:szCs w:val="18"/>
        </w:rPr>
        <w:t>.</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TDS will copy the dispute details to the agent or landlord who is to respond to the dispute and give them 10 working days to do so. The agent or landlord will need to confirm that they want TDS to resolve the dispute, and send in their evidence. After this the tenant will also be given 10 working days to respond to the agent’s/landlord’s evidence, and send in any evidence that they also wish the adjudicator to consider.</w:t>
      </w:r>
    </w:p>
    <w:p w14:paraId="682A4B57" w14:textId="180AE4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9C4DC2" w:rsidRDefault="00B43E35" w:rsidP="00A714E5">
      <w:pPr>
        <w:widowControl w:val="0"/>
        <w:autoSpaceDE w:val="0"/>
        <w:autoSpaceDN w:val="0"/>
        <w:adjustRightInd w:val="0"/>
        <w:rPr>
          <w:rFonts w:ascii="Helvetica Neue" w:hAnsi="Helvetica Neue" w:cs="Times New Roman"/>
          <w:sz w:val="18"/>
          <w:szCs w:val="18"/>
        </w:rPr>
      </w:pPr>
      <w:r w:rsidRPr="0080310C">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9C4DC2">
        <w:rPr>
          <w:rFonts w:ascii="Helvetica Neue" w:hAnsi="Helvetica Neue" w:cs="Times New Roman"/>
          <w:sz w:val="18"/>
          <w:szCs w:val="18"/>
        </w:rPr>
        <w:t xml:space="preserve"> </w:t>
      </w:r>
      <w:r w:rsidRPr="0080310C">
        <w:rPr>
          <w:rFonts w:ascii="Arial" w:hAnsi="Arial" w:cs="Arial"/>
          <w:color w:val="51626F"/>
          <w:spacing w:val="-4"/>
          <w:sz w:val="20"/>
          <w:szCs w:val="20"/>
        </w:rPr>
        <w:t>or visit to the property.</w:t>
      </w:r>
    </w:p>
    <w:p w14:paraId="40E9A549" w14:textId="3FD753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5E76AAB9"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Further details are set out in The Tenancy Deposit Scheme Rules for the Independent Resolution of Tenancy Deposit Disputes at </w:t>
      </w:r>
      <w:hyperlink r:id="rId20" w:history="1">
        <w:r w:rsidRPr="009C4DC2">
          <w:rPr>
            <w:rStyle w:val="Hyperlink"/>
            <w:rFonts w:ascii="Helvetica Neue" w:hAnsi="Helvetica Neue"/>
            <w:b/>
            <w:sz w:val="18"/>
            <w:szCs w:val="18"/>
          </w:rPr>
          <w:t>www.tenancydepositscheme.com</w:t>
        </w:r>
      </w:hyperlink>
    </w:p>
    <w:p w14:paraId="098066C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1DF4C06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tenant can’t be contacted at the end of the tenancy?</w:t>
      </w:r>
    </w:p>
    <w:p w14:paraId="7EAA84E3" w14:textId="331C25B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assess any damage, rent arrears and any other likely deductions from the deposit as they would normally </w:t>
      </w:r>
      <w:proofErr w:type="gramStart"/>
      <w:r w:rsidRPr="0080310C">
        <w:rPr>
          <w:rFonts w:ascii="Arial" w:hAnsi="Arial" w:cs="Arial"/>
          <w:color w:val="51626F"/>
          <w:spacing w:val="-4"/>
          <w:sz w:val="20"/>
          <w:szCs w:val="20"/>
        </w:rPr>
        <w:t>do;</w:t>
      </w:r>
      <w:proofErr w:type="gramEnd"/>
    </w:p>
    <w:p w14:paraId="487371F1"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roofErr w:type="gramStart"/>
      <w:r w:rsidRPr="0080310C">
        <w:rPr>
          <w:rFonts w:ascii="Arial" w:hAnsi="Arial" w:cs="Arial"/>
          <w:color w:val="51626F"/>
          <w:spacing w:val="-4"/>
          <w:sz w:val="20"/>
          <w:szCs w:val="20"/>
        </w:rPr>
        <w:t>’;</w:t>
      </w:r>
      <w:proofErr w:type="gramEnd"/>
    </w:p>
    <w:p w14:paraId="2B3BD20A" w14:textId="5DBCDF97" w:rsidR="00B43E35" w:rsidRPr="0080310C"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make a formal record of all actions taken, supported by appropriate documentation.</w:t>
      </w:r>
    </w:p>
    <w:p w14:paraId="56939869" w14:textId="3EF4CAE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After enough time (usually at least six years) has passed from the last contact from the absent tenant/landlord, the deposit holder may then donate the absent party’s share to a suitable </w:t>
      </w:r>
      <w:r w:rsidRPr="0080310C">
        <w:rPr>
          <w:rFonts w:ascii="Arial" w:hAnsi="Arial" w:cs="Arial"/>
          <w:color w:val="51626F"/>
          <w:spacing w:val="-4"/>
          <w:sz w:val="20"/>
          <w:szCs w:val="20"/>
        </w:rPr>
        <w:lastRenderedPageBreak/>
        <w:t>registered charity – subject to a binding promise from the deposit holder that it would immediately pay from its own pocket any valid claim it later received from the beneficial or legal owner.</w:t>
      </w:r>
    </w:p>
    <w:p w14:paraId="0BE40D30" w14:textId="0BB7CE12"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absent tenant/landlord returns within that time and seeks to dispute the allocation of the deposit, TDS may offer to adjudicate.</w:t>
      </w:r>
    </w:p>
    <w:p w14:paraId="2569417D" w14:textId="77777777" w:rsidR="00D21CD5" w:rsidRPr="009C4DC2" w:rsidRDefault="00D21CD5" w:rsidP="00A714E5">
      <w:pPr>
        <w:widowControl w:val="0"/>
        <w:autoSpaceDE w:val="0"/>
        <w:autoSpaceDN w:val="0"/>
        <w:adjustRightInd w:val="0"/>
        <w:rPr>
          <w:rFonts w:ascii="Helvetica Neue" w:hAnsi="Helvetica Neue" w:cs="Times New Roman"/>
          <w:color w:val="000000" w:themeColor="text1"/>
          <w:sz w:val="18"/>
          <w:szCs w:val="18"/>
        </w:rPr>
      </w:pPr>
    </w:p>
    <w:p w14:paraId="46DAA2DC"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adjudication better than going to court?</w:t>
      </w:r>
    </w:p>
    <w:p w14:paraId="2FCD9863" w14:textId="602D667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Deposit disputes need to be resolved quickly and cheaply. Tenants usually need the money as a deposit on their next property, and landlords need to know how much will be available to spend on things like redecoration, damage or repairs.</w:t>
      </w:r>
    </w:p>
    <w:p w14:paraId="460FE717" w14:textId="4ADBEFE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9C4DC2">
        <w:rPr>
          <w:rFonts w:ascii="Helvetica Neue" w:hAnsi="Helvetica Neue" w:cs="Times New Roman"/>
          <w:color w:val="000000" w:themeColor="text1"/>
          <w:sz w:val="18"/>
          <w:szCs w:val="18"/>
        </w:rPr>
        <w:t xml:space="preserve"> if </w:t>
      </w:r>
      <w:r w:rsidRPr="0080310C">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2C7CCE8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B0CCD0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521EB78"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can TDS deal with?</w:t>
      </w:r>
    </w:p>
    <w:p w14:paraId="2ED8E5F7" w14:textId="4A85D3C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deal with disputes about the deposit itself, and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250F23D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50DFEA77"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3932C9D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much does it cost?</w:t>
      </w:r>
    </w:p>
    <w:p w14:paraId="6C77466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TDS is funded by the membership subscriptions and deposit protection charges that letting agents and landlords pay. All these fees are on the TDS website. TDS makes no charge to tenants for </w:t>
      </w:r>
      <w:r w:rsidRPr="0080310C">
        <w:rPr>
          <w:rFonts w:ascii="Arial" w:hAnsi="Arial" w:cs="Arial"/>
          <w:color w:val="51626F"/>
          <w:spacing w:val="-4"/>
          <w:sz w:val="20"/>
          <w:szCs w:val="20"/>
        </w:rPr>
        <w:lastRenderedPageBreak/>
        <w:t>protecting the deposit. There is no charge to landlords, tenants or agents for having a dispute resolved.</w:t>
      </w:r>
    </w:p>
    <w:p w14:paraId="36D4C7D1"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1C02741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Who can join the Tenancy Deposit Scheme?</w:t>
      </w:r>
    </w:p>
    <w:p w14:paraId="252B93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13C79CB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6BD3662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Our guarantee of impartiality</w:t>
      </w:r>
    </w:p>
    <w:p w14:paraId="69B26FE6" w14:textId="2251089E"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3C2CD53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9C4DC2">
        <w:rPr>
          <w:rFonts w:ascii="Helvetica Neue" w:hAnsi="Helvetica Neue" w:cs="Times New Roman"/>
          <w:color w:val="000000" w:themeColor="text1"/>
          <w:sz w:val="18"/>
          <w:szCs w:val="18"/>
        </w:rPr>
        <w:t xml:space="preserve"> </w:t>
      </w:r>
      <w:hyperlink r:id="rId21" w:history="1">
        <w:r w:rsidRPr="009C4DC2">
          <w:rPr>
            <w:rStyle w:val="Hyperlink"/>
            <w:rFonts w:ascii="Helvetica Neue" w:hAnsi="Helvetica Neue"/>
            <w:b/>
            <w:sz w:val="18"/>
            <w:szCs w:val="18"/>
          </w:rPr>
          <w:t>www.tenancydepositscheme.com</w:t>
        </w:r>
      </w:hyperlink>
    </w:p>
    <w:p w14:paraId="1EFDA882"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043635C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Data protection</w:t>
      </w:r>
    </w:p>
    <w:p w14:paraId="2EBAEA9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53C76D83"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p>
    <w:p w14:paraId="24C12AA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218F4B3A"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1145A6C5"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Contact details</w:t>
      </w:r>
    </w:p>
    <w:p w14:paraId="381B9DF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Tenancy Deposit Scheme operated by The Dispute Service Limited</w:t>
      </w:r>
    </w:p>
    <w:p w14:paraId="16881B1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1 The Progression Centre, 42 Mark Road, Hemel Hempstead, Herts, HP2 7DW</w:t>
      </w:r>
    </w:p>
    <w:p w14:paraId="7E84460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Tel: 0300 037 1000   Fax: 01442 253 193</w:t>
      </w:r>
    </w:p>
    <w:p w14:paraId="75F3D0B0" w14:textId="7E7204F1" w:rsidR="003E4330" w:rsidRPr="009C6F1D" w:rsidRDefault="00B43E35" w:rsidP="009C6F1D">
      <w:pPr>
        <w:widowControl w:val="0"/>
        <w:autoSpaceDE w:val="0"/>
        <w:autoSpaceDN w:val="0"/>
        <w:adjustRightInd w:val="0"/>
        <w:rPr>
          <w:rFonts w:ascii="Helvetica Neue" w:hAnsi="Helvetica Neue" w:cs="Times New Roman"/>
          <w:b/>
          <w:color w:val="0000FF" w:themeColor="hyperlink"/>
          <w:sz w:val="18"/>
          <w:szCs w:val="18"/>
          <w:u w:val="single"/>
        </w:rPr>
        <w:sectPr w:rsidR="003E4330" w:rsidRPr="009C6F1D" w:rsidSect="00B23B43">
          <w:headerReference w:type="even" r:id="rId22"/>
          <w:headerReference w:type="default" r:id="rId23"/>
          <w:footerReference w:type="even" r:id="rId24"/>
          <w:footerReference w:type="default" r:id="rId25"/>
          <w:headerReference w:type="first" r:id="rId26"/>
          <w:footerReference w:type="first" r:id="rId27"/>
          <w:pgSz w:w="11906" w:h="16838"/>
          <w:pgMar w:top="1134" w:right="1820" w:bottom="936" w:left="1700" w:header="720" w:footer="720" w:gutter="0"/>
          <w:cols w:space="720"/>
          <w:docGrid w:linePitch="600" w:charSpace="36864"/>
        </w:sectPr>
      </w:pPr>
      <w:r w:rsidRPr="0080310C">
        <w:rPr>
          <w:rFonts w:ascii="Arial" w:hAnsi="Arial" w:cs="Arial"/>
          <w:color w:val="51626F"/>
          <w:spacing w:val="-4"/>
          <w:sz w:val="20"/>
          <w:szCs w:val="20"/>
        </w:rPr>
        <w:t>Web:</w:t>
      </w:r>
      <w:r w:rsidRPr="009C4DC2">
        <w:rPr>
          <w:rFonts w:ascii="Helvetica Neue" w:hAnsi="Helvetica Neue" w:cs="Times New Roman"/>
          <w:color w:val="000000" w:themeColor="text1"/>
          <w:sz w:val="18"/>
          <w:szCs w:val="18"/>
        </w:rPr>
        <w:t xml:space="preserve"> </w:t>
      </w:r>
      <w:hyperlink r:id="rId28" w:history="1">
        <w:r w:rsidRPr="009C4DC2">
          <w:rPr>
            <w:rStyle w:val="Hyperlink"/>
            <w:rFonts w:ascii="Helvetica Neue" w:hAnsi="Helvetica Neue"/>
            <w:b/>
            <w:sz w:val="18"/>
            <w:szCs w:val="18"/>
          </w:rPr>
          <w:t>www.tenancydepositscheme.com</w:t>
        </w:r>
      </w:hyperlink>
      <w:r>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Email:</w:t>
      </w:r>
      <w:r w:rsidRPr="009C4DC2">
        <w:rPr>
          <w:rFonts w:ascii="Helvetica Neue" w:hAnsi="Helvetica Neue" w:cs="Times New Roman"/>
          <w:color w:val="000000" w:themeColor="text1"/>
          <w:sz w:val="18"/>
          <w:szCs w:val="18"/>
        </w:rPr>
        <w:t xml:space="preserve"> </w:t>
      </w:r>
      <w:hyperlink r:id="rId29" w:history="1">
        <w:r w:rsidRPr="009C4DC2">
          <w:rPr>
            <w:rStyle w:val="Hyperlink"/>
            <w:rFonts w:ascii="Helvetica Neue" w:hAnsi="Helvetica Neue"/>
            <w:b/>
            <w:sz w:val="18"/>
            <w:szCs w:val="18"/>
          </w:rPr>
          <w:t>deposits@tenancydepositscheme.com</w:t>
        </w:r>
      </w:hyperlink>
    </w:p>
    <w:p w14:paraId="129F2598" w14:textId="36C86ADC" w:rsidR="00075875" w:rsidRDefault="009C6F1D" w:rsidP="009C6F1D">
      <w:pPr>
        <w:suppressAutoHyphens w:val="0"/>
        <w:spacing w:after="0" w:line="240" w:lineRule="auto"/>
      </w:pPr>
      <w:r>
        <w:br w:type="page"/>
      </w:r>
    </w:p>
    <w:tbl>
      <w:tblPr>
        <w:tblStyle w:val="TableGrid"/>
        <w:tblW w:w="10212" w:type="dxa"/>
        <w:tblInd w:w="-856" w:type="dxa"/>
        <w:tblLayout w:type="fixed"/>
        <w:tblLook w:val="04A0" w:firstRow="1" w:lastRow="0" w:firstColumn="1" w:lastColumn="0" w:noHBand="0" w:noVBand="1"/>
      </w:tblPr>
      <w:tblGrid>
        <w:gridCol w:w="289"/>
        <w:gridCol w:w="567"/>
        <w:gridCol w:w="284"/>
        <w:gridCol w:w="425"/>
        <w:gridCol w:w="425"/>
        <w:gridCol w:w="8222"/>
      </w:tblGrid>
      <w:tr w:rsidR="0080673D" w14:paraId="6F41042E" w14:textId="77777777" w:rsidTr="00D21CD5">
        <w:tc>
          <w:tcPr>
            <w:tcW w:w="10212" w:type="dxa"/>
            <w:gridSpan w:val="6"/>
            <w:tcBorders>
              <w:top w:val="nil"/>
              <w:left w:val="nil"/>
              <w:bottom w:val="nil"/>
              <w:right w:val="nil"/>
            </w:tcBorders>
          </w:tcPr>
          <w:p w14:paraId="6C03F7A9" w14:textId="475377B1" w:rsidR="0080673D" w:rsidRPr="00A17854" w:rsidRDefault="0080673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53"/>
                <w:szCs w:val="53"/>
              </w:rPr>
              <w:lastRenderedPageBreak/>
              <w:t xml:space="preserve">ATTACHMENT </w:t>
            </w:r>
            <w:r>
              <w:rPr>
                <w:rFonts w:ascii="Arial" w:eastAsia="FoundrySterling-Medium" w:hAnsi="Arial" w:cs="Arial"/>
                <w:color w:val="51626F"/>
                <w:sz w:val="53"/>
                <w:szCs w:val="53"/>
              </w:rPr>
              <w:t>3</w:t>
            </w:r>
          </w:p>
        </w:tc>
      </w:tr>
      <w:tr w:rsidR="0080673D" w14:paraId="560E2A34" w14:textId="77777777" w:rsidTr="00D21CD5">
        <w:tc>
          <w:tcPr>
            <w:tcW w:w="10212" w:type="dxa"/>
            <w:gridSpan w:val="6"/>
            <w:tcBorders>
              <w:top w:val="nil"/>
              <w:left w:val="nil"/>
              <w:bottom w:val="nil"/>
              <w:right w:val="nil"/>
            </w:tcBorders>
          </w:tcPr>
          <w:p w14:paraId="0ED9D6B2" w14:textId="28304212"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70EDC">
              <w:rPr>
                <w:rFonts w:ascii="Arial" w:eastAsia="FoundrySterling-Medium" w:hAnsi="Arial" w:cs="Arial"/>
                <w:b/>
                <w:color w:val="51626F"/>
                <w:sz w:val="24"/>
                <w:szCs w:val="24"/>
              </w:rPr>
              <w:t>GUARANTOR'S GUARANTEE TO THE LANDLORD</w:t>
            </w:r>
          </w:p>
        </w:tc>
      </w:tr>
      <w:tr w:rsidR="0080673D" w14:paraId="56B81F9E" w14:textId="77777777" w:rsidTr="00D21CD5">
        <w:tc>
          <w:tcPr>
            <w:tcW w:w="289" w:type="dxa"/>
            <w:tcBorders>
              <w:top w:val="nil"/>
              <w:left w:val="nil"/>
              <w:bottom w:val="nil"/>
              <w:right w:val="nil"/>
            </w:tcBorders>
          </w:tcPr>
          <w:p w14:paraId="3D80C1D6"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0F9809AE" w14:textId="4F8EF7C2" w:rsidR="0080673D" w:rsidRPr="0080673D"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0673D">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80673D" w14:paraId="4BA9F066" w14:textId="77777777" w:rsidTr="00D21CD5">
        <w:tc>
          <w:tcPr>
            <w:tcW w:w="289" w:type="dxa"/>
            <w:tcBorders>
              <w:top w:val="nil"/>
              <w:left w:val="nil"/>
              <w:bottom w:val="nil"/>
              <w:right w:val="nil"/>
            </w:tcBorders>
          </w:tcPr>
          <w:p w14:paraId="06A9A037"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36072883" w14:textId="2DA97B71" w:rsidR="0080673D" w:rsidRPr="0080673D" w:rsidRDefault="0080673D" w:rsidP="00A714E5">
            <w:pPr>
              <w:pStyle w:val="Default"/>
              <w:spacing w:before="120" w:after="120"/>
              <w:rPr>
                <w:rFonts w:eastAsia="FoundrySterling-Medium"/>
                <w:color w:val="51626F"/>
                <w:sz w:val="20"/>
                <w:szCs w:val="20"/>
              </w:rPr>
            </w:pPr>
            <w:r w:rsidRPr="00470EDC">
              <w:rPr>
                <w:rFonts w:eastAsia="FoundrySterling-Medium"/>
                <w:color w:val="51626F"/>
                <w:sz w:val="20"/>
                <w:szCs w:val="20"/>
              </w:rPr>
              <w:t>In consideration of the Landlord granting the tenancy agreement to the Tenant (named in Clause B 2b), the Guarantor agrees to the following:</w:t>
            </w:r>
          </w:p>
        </w:tc>
      </w:tr>
      <w:tr w:rsidR="0080673D" w14:paraId="59CF54B6" w14:textId="77777777" w:rsidTr="00D21CD5">
        <w:tc>
          <w:tcPr>
            <w:tcW w:w="289" w:type="dxa"/>
            <w:tcBorders>
              <w:top w:val="nil"/>
              <w:left w:val="nil"/>
              <w:bottom w:val="nil"/>
              <w:right w:val="nil"/>
            </w:tcBorders>
          </w:tcPr>
          <w:p w14:paraId="1152B0A8"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C4FCEDC"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0CBF9FBF" w14:textId="0AE78F90" w:rsidR="0080673D" w:rsidRDefault="0080673D" w:rsidP="00A714E5">
            <w:pPr>
              <w:pStyle w:val="ListParagraph"/>
              <w:numPr>
                <w:ilvl w:val="0"/>
                <w:numId w:val="26"/>
              </w:numPr>
              <w:suppressAutoHyphens w:val="0"/>
              <w:spacing w:before="120" w:after="120" w:line="240" w:lineRule="auto"/>
              <w:rPr>
                <w:rFonts w:eastAsia="MS Mincho"/>
                <w:sz w:val="20"/>
                <w:szCs w:val="20"/>
              </w:rPr>
            </w:pPr>
          </w:p>
        </w:tc>
        <w:tc>
          <w:tcPr>
            <w:tcW w:w="8647" w:type="dxa"/>
            <w:gridSpan w:val="2"/>
            <w:tcBorders>
              <w:top w:val="nil"/>
              <w:left w:val="nil"/>
              <w:bottom w:val="nil"/>
              <w:right w:val="nil"/>
            </w:tcBorders>
          </w:tcPr>
          <w:p w14:paraId="3938F9AE" w14:textId="0EA7FA31"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80673D" w14:paraId="6061C5AC" w14:textId="77777777" w:rsidTr="00D21CD5">
        <w:tc>
          <w:tcPr>
            <w:tcW w:w="289" w:type="dxa"/>
            <w:tcBorders>
              <w:top w:val="nil"/>
              <w:left w:val="nil"/>
              <w:bottom w:val="nil"/>
              <w:right w:val="nil"/>
            </w:tcBorders>
          </w:tcPr>
          <w:p w14:paraId="4C4F6489"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1CD0C69F"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106075FD" w14:textId="5B3612E7"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5F9B358A" w14:textId="65CE87F4"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 xml:space="preserve">If the tenant fails to do so then immediately upon receipt of a written demand the guarantor agrees to pay the rent and observe </w:t>
            </w:r>
            <w:r w:rsidRPr="00F84629">
              <w:rPr>
                <w:rFonts w:ascii="Arial" w:eastAsia="FoundrySterling-Medium" w:hAnsi="Arial" w:cs="Arial"/>
                <w:color w:val="51626F"/>
                <w:sz w:val="20"/>
                <w:szCs w:val="20"/>
              </w:rPr>
              <w:t>and</w:t>
            </w:r>
            <w:r>
              <w:rPr>
                <w:rFonts w:ascii="Arial" w:eastAsia="FoundrySterling-Medium" w:hAnsi="Arial" w:cs="Arial"/>
                <w:color w:val="51626F"/>
                <w:sz w:val="20"/>
                <w:szCs w:val="20"/>
              </w:rPr>
              <w:t xml:space="preserve"> perform the obligations or other terms </w:t>
            </w:r>
            <w:r w:rsidRPr="00F46EDE">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 xml:space="preserve">reimburse to the landlord for any liabilities, losses, damages, compensation, penalties, costs, disbursements and expenses arising </w:t>
            </w:r>
            <w:proofErr w:type="gramStart"/>
            <w:r>
              <w:rPr>
                <w:rFonts w:ascii="Arial" w:eastAsia="FoundrySterling-Medium" w:hAnsi="Arial" w:cs="Arial"/>
                <w:color w:val="51626F"/>
                <w:sz w:val="20"/>
                <w:szCs w:val="20"/>
              </w:rPr>
              <w:t>as a consequence of</w:t>
            </w:r>
            <w:proofErr w:type="gramEnd"/>
            <w:r>
              <w:rPr>
                <w:rFonts w:ascii="Arial" w:eastAsia="FoundrySterling-Medium" w:hAnsi="Arial" w:cs="Arial"/>
                <w:color w:val="51626F"/>
                <w:sz w:val="20"/>
                <w:szCs w:val="20"/>
              </w:rPr>
              <w:t xml:space="preserve"> the tenant failing to do so.</w:t>
            </w:r>
          </w:p>
        </w:tc>
      </w:tr>
      <w:tr w:rsidR="0080673D" w14:paraId="0F4F4BEE" w14:textId="77777777" w:rsidTr="00D21CD5">
        <w:tc>
          <w:tcPr>
            <w:tcW w:w="289" w:type="dxa"/>
            <w:tcBorders>
              <w:top w:val="nil"/>
              <w:left w:val="nil"/>
              <w:bottom w:val="nil"/>
              <w:right w:val="nil"/>
            </w:tcBorders>
          </w:tcPr>
          <w:p w14:paraId="503F2473"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1663588"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69206F81" w14:textId="3B5B4066"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C62A48C" w14:textId="7A564F18"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landlord and guarantor agree that:</w:t>
            </w:r>
          </w:p>
        </w:tc>
      </w:tr>
      <w:tr w:rsidR="0080673D" w14:paraId="50273846" w14:textId="77777777" w:rsidTr="00D21CD5">
        <w:tc>
          <w:tcPr>
            <w:tcW w:w="289" w:type="dxa"/>
            <w:tcBorders>
              <w:top w:val="nil"/>
              <w:left w:val="nil"/>
              <w:bottom w:val="nil"/>
              <w:right w:val="nil"/>
            </w:tcBorders>
          </w:tcPr>
          <w:p w14:paraId="0E86D105" w14:textId="77777777" w:rsidR="0080673D" w:rsidRDefault="0080673D" w:rsidP="00A714E5">
            <w:pPr>
              <w:suppressAutoHyphens w:val="0"/>
              <w:spacing w:before="60" w:after="60" w:line="240" w:lineRule="auto"/>
              <w:rPr>
                <w:sz w:val="16"/>
                <w:szCs w:val="16"/>
              </w:rPr>
            </w:pPr>
          </w:p>
        </w:tc>
        <w:tc>
          <w:tcPr>
            <w:tcW w:w="567" w:type="dxa"/>
            <w:tcBorders>
              <w:top w:val="nil"/>
              <w:left w:val="nil"/>
              <w:bottom w:val="nil"/>
              <w:right w:val="nil"/>
            </w:tcBorders>
          </w:tcPr>
          <w:p w14:paraId="650D55A7" w14:textId="77777777" w:rsidR="0080673D" w:rsidRDefault="0080673D"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5C068DA" w14:textId="77777777"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9BC148" w14:textId="0B1070A5"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3187DC4B" w14:textId="10BE292F" w:rsidR="0080673D" w:rsidRPr="003808DB" w:rsidRDefault="003E4330" w:rsidP="00A714E5">
            <w:pPr>
              <w:pStyle w:val="Default"/>
              <w:spacing w:before="60" w:after="60"/>
              <w:rPr>
                <w:rFonts w:eastAsia="FoundrySterling-Medium"/>
                <w:color w:val="51626F"/>
                <w:sz w:val="20"/>
                <w:szCs w:val="20"/>
              </w:rPr>
            </w:pPr>
            <w:r>
              <w:rPr>
                <w:rFonts w:eastAsia="FoundrySterling-Medium"/>
                <w:color w:val="51626F"/>
                <w:sz w:val="20"/>
                <w:szCs w:val="20"/>
              </w:rPr>
              <w:t>a.</w:t>
            </w:r>
          </w:p>
        </w:tc>
        <w:tc>
          <w:tcPr>
            <w:tcW w:w="8222" w:type="dxa"/>
            <w:tcBorders>
              <w:top w:val="nil"/>
              <w:left w:val="nil"/>
              <w:bottom w:val="nil"/>
              <w:right w:val="nil"/>
            </w:tcBorders>
          </w:tcPr>
          <w:p w14:paraId="3152CA4A" w14:textId="22EF2F5A" w:rsidR="0080673D" w:rsidRPr="00A17854" w:rsidRDefault="00163C46"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3808DB" w14:paraId="27554CD2" w14:textId="77777777" w:rsidTr="00D21CD5">
        <w:tc>
          <w:tcPr>
            <w:tcW w:w="289" w:type="dxa"/>
            <w:tcBorders>
              <w:top w:val="nil"/>
              <w:left w:val="nil"/>
              <w:bottom w:val="nil"/>
              <w:right w:val="nil"/>
            </w:tcBorders>
          </w:tcPr>
          <w:p w14:paraId="51C459F8"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4BC5BED"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91F9552"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B05F4D" w14:textId="1ABAE7A5"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844F832" w14:textId="7096BC64"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b.</w:t>
            </w:r>
          </w:p>
        </w:tc>
        <w:tc>
          <w:tcPr>
            <w:tcW w:w="8222" w:type="dxa"/>
            <w:tcBorders>
              <w:top w:val="nil"/>
              <w:left w:val="nil"/>
              <w:bottom w:val="nil"/>
              <w:right w:val="nil"/>
            </w:tcBorders>
          </w:tcPr>
          <w:p w14:paraId="18F26D3C" w14:textId="490602A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delays in pursuing, or does not pursue, the tenant.</w:t>
            </w:r>
          </w:p>
        </w:tc>
      </w:tr>
      <w:tr w:rsidR="003808DB" w14:paraId="0869EF51" w14:textId="77777777" w:rsidTr="00D21CD5">
        <w:tc>
          <w:tcPr>
            <w:tcW w:w="289" w:type="dxa"/>
            <w:tcBorders>
              <w:top w:val="nil"/>
              <w:left w:val="nil"/>
              <w:bottom w:val="nil"/>
              <w:right w:val="nil"/>
            </w:tcBorders>
          </w:tcPr>
          <w:p w14:paraId="74387690"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35296D1F"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14C0D04"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2D9C0242" w14:textId="0F556AC7"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550F7378" w14:textId="61C62F6E"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c.</w:t>
            </w:r>
          </w:p>
        </w:tc>
        <w:tc>
          <w:tcPr>
            <w:tcW w:w="8222" w:type="dxa"/>
            <w:tcBorders>
              <w:top w:val="nil"/>
              <w:left w:val="nil"/>
              <w:bottom w:val="nil"/>
              <w:right w:val="nil"/>
            </w:tcBorders>
          </w:tcPr>
          <w:p w14:paraId="4CCDA619" w14:textId="4C8105C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3808DB" w14:paraId="3A163E96" w14:textId="77777777" w:rsidTr="00D21CD5">
        <w:tc>
          <w:tcPr>
            <w:tcW w:w="289" w:type="dxa"/>
            <w:tcBorders>
              <w:top w:val="nil"/>
              <w:left w:val="nil"/>
              <w:bottom w:val="nil"/>
              <w:right w:val="nil"/>
            </w:tcBorders>
          </w:tcPr>
          <w:p w14:paraId="5473BC6D"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7108985"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078B10C"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12CEB68" w14:textId="5AEE12DB"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34FCAA5" w14:textId="0B167D7C"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d.</w:t>
            </w:r>
          </w:p>
        </w:tc>
        <w:tc>
          <w:tcPr>
            <w:tcW w:w="8222" w:type="dxa"/>
            <w:tcBorders>
              <w:top w:val="nil"/>
              <w:left w:val="nil"/>
              <w:bottom w:val="nil"/>
              <w:right w:val="nil"/>
            </w:tcBorders>
          </w:tcPr>
          <w:p w14:paraId="571E2249" w14:textId="3B175BA9"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80673D" w14:paraId="0C6C75C6" w14:textId="77777777" w:rsidTr="00D21CD5">
        <w:tc>
          <w:tcPr>
            <w:tcW w:w="289" w:type="dxa"/>
            <w:tcBorders>
              <w:top w:val="nil"/>
              <w:left w:val="nil"/>
              <w:bottom w:val="nil"/>
              <w:right w:val="nil"/>
            </w:tcBorders>
          </w:tcPr>
          <w:p w14:paraId="25D828D7"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0A38569"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4C420E05" w14:textId="29FE957D"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D20BFD8" w14:textId="6C3851D1" w:rsidR="0080673D" w:rsidRPr="00A17854"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384792">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80673D" w14:paraId="66011B48" w14:textId="77777777" w:rsidTr="00D21CD5">
        <w:tc>
          <w:tcPr>
            <w:tcW w:w="289" w:type="dxa"/>
            <w:tcBorders>
              <w:top w:val="nil"/>
              <w:left w:val="nil"/>
              <w:bottom w:val="nil"/>
              <w:right w:val="nil"/>
            </w:tcBorders>
          </w:tcPr>
          <w:p w14:paraId="6F750A9A"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8249D7E"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2FBAEC2D" w14:textId="726B98CE"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31034880" w14:textId="01ADFA43" w:rsidR="0080673D" w:rsidRPr="00384792"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384792">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163C46" w:rsidRPr="00163C46" w14:paraId="7B4455DF" w14:textId="77777777" w:rsidTr="00D21CD5">
        <w:tc>
          <w:tcPr>
            <w:tcW w:w="10212" w:type="dxa"/>
            <w:gridSpan w:val="6"/>
            <w:tcBorders>
              <w:top w:val="nil"/>
              <w:left w:val="nil"/>
              <w:bottom w:val="nil"/>
              <w:right w:val="nil"/>
            </w:tcBorders>
          </w:tcPr>
          <w:p w14:paraId="63382084" w14:textId="23B433C2" w:rsidR="00163C46" w:rsidRPr="00163C46"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163C46">
              <w:rPr>
                <w:rFonts w:ascii="Arial" w:eastAsia="FoundrySterling-Medium" w:hAnsi="Arial" w:cs="Arial"/>
                <w:color w:val="51626F"/>
                <w:sz w:val="20"/>
                <w:szCs w:val="20"/>
              </w:rPr>
              <w:t xml:space="preserve">SIGNED BY </w:t>
            </w:r>
            <w:r w:rsidR="009C6F1D" w:rsidRPr="000C05E1">
              <w:rPr>
                <w:rFonts w:ascii="Arial" w:eastAsia="FoundrySterling-Medium" w:hAnsi="Arial" w:cs="Arial"/>
                <w:color w:val="51626F"/>
                <w:sz w:val="20"/>
                <w:szCs w:val="20"/>
              </w:rPr>
              <w:t>{{</w:t>
            </w:r>
            <w:proofErr w:type="spellStart"/>
            <w:r w:rsidR="009C6F1D" w:rsidRPr="000C05E1">
              <w:rPr>
                <w:rFonts w:ascii="Arial" w:eastAsia="FoundrySterling-Medium" w:hAnsi="Arial" w:cs="Arial"/>
                <w:color w:val="51626F"/>
                <w:sz w:val="20"/>
                <w:szCs w:val="20"/>
              </w:rPr>
              <w:t>TableList:OCR</w:t>
            </w:r>
            <w:r w:rsidR="009C6F1D">
              <w:rPr>
                <w:rFonts w:ascii="Arial" w:eastAsia="FoundrySterling-Medium" w:hAnsi="Arial" w:cs="Arial"/>
                <w:color w:val="51626F"/>
                <w:sz w:val="20"/>
                <w:szCs w:val="20"/>
              </w:rPr>
              <w:t>Guarantor</w:t>
            </w:r>
            <w:r w:rsidR="009C6F1D" w:rsidRPr="000C05E1">
              <w:rPr>
                <w:rFonts w:ascii="Arial" w:eastAsia="FoundrySterling-Medium" w:hAnsi="Arial" w:cs="Arial"/>
                <w:color w:val="51626F"/>
                <w:sz w:val="20"/>
                <w:szCs w:val="20"/>
              </w:rPr>
              <w:t>:Contact</w:t>
            </w:r>
            <w:proofErr w:type="spellEnd"/>
            <w:r w:rsidR="009C6F1D" w:rsidRPr="000C05E1">
              <w:rPr>
                <w:rFonts w:ascii="Arial" w:eastAsia="FoundrySterling-Medium" w:hAnsi="Arial" w:cs="Arial"/>
                <w:color w:val="51626F"/>
                <w:sz w:val="20"/>
                <w:szCs w:val="20"/>
              </w:rPr>
              <w:t>:,}}</w:t>
            </w:r>
          </w:p>
        </w:tc>
      </w:tr>
      <w:tr w:rsidR="009C6F1D" w:rsidRPr="00163C46" w14:paraId="4858BA54" w14:textId="77777777" w:rsidTr="00D21CD5">
        <w:tc>
          <w:tcPr>
            <w:tcW w:w="10212" w:type="dxa"/>
            <w:gridSpan w:val="6"/>
            <w:tcBorders>
              <w:top w:val="nil"/>
              <w:left w:val="nil"/>
              <w:bottom w:val="nil"/>
              <w:right w:val="nil"/>
            </w:tcBorders>
          </w:tcPr>
          <w:tbl>
            <w:tblPr>
              <w:tblStyle w:val="TableGrid"/>
              <w:tblW w:w="10212" w:type="dxa"/>
              <w:tblLayout w:type="fixed"/>
              <w:tblLook w:val="04A0" w:firstRow="1" w:lastRow="0" w:firstColumn="1" w:lastColumn="0" w:noHBand="0" w:noVBand="1"/>
            </w:tblPr>
            <w:tblGrid>
              <w:gridCol w:w="10212"/>
            </w:tblGrid>
            <w:tr w:rsidR="009C6F1D" w:rsidRPr="00DE3E3E" w14:paraId="62442AD8" w14:textId="77777777" w:rsidTr="009C6F1D">
              <w:tc>
                <w:tcPr>
                  <w:tcW w:w="10212" w:type="dxa"/>
                  <w:tcBorders>
                    <w:top w:val="nil"/>
                    <w:left w:val="nil"/>
                    <w:bottom w:val="nil"/>
                    <w:right w:val="nil"/>
                  </w:tcBorders>
                </w:tcPr>
                <w:p w14:paraId="22CE5FF6" w14:textId="77777777" w:rsidR="009C6F1D" w:rsidRPr="00DE3E3E"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DE3E3E">
                    <w:rPr>
                      <w:rFonts w:ascii="Arial" w:eastAsia="FoundrySterling-Medium" w:hAnsi="Arial" w:cs="Arial"/>
                      <w:color w:val="51626F"/>
                      <w:sz w:val="20"/>
                      <w:szCs w:val="20"/>
                    </w:rPr>
                    <w:t>This is a legally binding Agreement. Do not sign this Agreement if you do not want to be bound by it.</w:t>
                  </w:r>
                </w:p>
              </w:tc>
            </w:tr>
          </w:tbl>
          <w:p w14:paraId="6C2C8F6F" w14:textId="77777777" w:rsidR="009C6F1D" w:rsidRPr="00DE3E3E" w:rsidRDefault="009C6F1D" w:rsidP="009C6F1D">
            <w:pPr>
              <w:rPr>
                <w:sz w:val="2"/>
                <w:szCs w:val="2"/>
              </w:rPr>
            </w:pP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7"/>
              <w:gridCol w:w="2223"/>
              <w:gridCol w:w="238"/>
            </w:tblGrid>
            <w:tr w:rsidR="009C6F1D" w:rsidRPr="00DE3E3E" w14:paraId="6A027B3E" w14:textId="77777777" w:rsidTr="00491E6D">
              <w:trPr>
                <w:trHeight w:val="260"/>
              </w:trPr>
              <w:tc>
                <w:tcPr>
                  <w:tcW w:w="2596" w:type="dxa"/>
                </w:tcPr>
                <w:p w14:paraId="048795E8"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08E8D11"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{{N_es_:signer2:fullname}}</w:instrText>
                  </w:r>
                </w:p>
              </w:tc>
              <w:tc>
                <w:tcPr>
                  <w:tcW w:w="2827" w:type="dxa"/>
                </w:tcPr>
                <w:p w14:paraId="57C6B052" w14:textId="77777777" w:rsidR="009C6F1D" w:rsidRPr="00DE3E3E" w:rsidRDefault="009C6F1D" w:rsidP="009C6F1D">
                  <w:pPr>
                    <w:rPr>
                      <w:rFonts w:ascii="Arial" w:eastAsia="FoundrySterling-Medium" w:hAnsi="Arial" w:cs="Arial"/>
                      <w:color w:val="51626F"/>
                      <w:sz w:val="20"/>
                      <w:szCs w:val="20"/>
                    </w:rPr>
                  </w:pPr>
                </w:p>
                <w:p w14:paraId="7C67303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{{Sig_es_:signer2:signature}}</w:instrText>
                  </w:r>
                </w:p>
              </w:tc>
              <w:tc>
                <w:tcPr>
                  <w:tcW w:w="2223" w:type="dxa"/>
                </w:tcPr>
                <w:p w14:paraId="1DB2E7C3" w14:textId="77777777" w:rsidR="009C6F1D" w:rsidRPr="00DE3E3E" w:rsidRDefault="009C6F1D" w:rsidP="009C6F1D">
                  <w:pPr>
                    <w:rPr>
                      <w:rFonts w:ascii="Arial" w:eastAsia="FoundrySterling-Medium" w:hAnsi="Arial" w:cs="Arial"/>
                      <w:color w:val="51626F"/>
                      <w:sz w:val="20"/>
                      <w:szCs w:val="20"/>
                    </w:rPr>
                  </w:pPr>
                </w:p>
                <w:p w14:paraId="7371D584"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{{Dte_es_:signer2:date}}</w:instrText>
                  </w:r>
                </w:p>
              </w:tc>
              <w:tc>
                <w:tcPr>
                  <w:tcW w:w="238" w:type="dxa"/>
                </w:tcPr>
                <w:p w14:paraId="71191333" w14:textId="77777777" w:rsidR="009C6F1D" w:rsidRPr="00DE3E3E" w:rsidRDefault="009C6F1D" w:rsidP="009C6F1D">
                  <w:pPr>
                    <w:rPr>
                      <w:rFonts w:ascii="Arial" w:eastAsia="MS Mincho" w:hAnsi="Arial" w:cs="Arial"/>
                      <w:color w:val="51626F"/>
                      <w:spacing w:val="-4"/>
                      <w:sz w:val="2"/>
                      <w:szCs w:val="2"/>
                      <w:lang w:val="en-US"/>
                    </w:rPr>
                  </w:pPr>
                </w:p>
              </w:tc>
            </w:tr>
          </w:tbl>
          <w:p w14:paraId="7C3EF321"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C0DC706" w14:textId="77777777" w:rsidTr="009C6F1D">
              <w:trPr>
                <w:trHeight w:val="260"/>
              </w:trPr>
              <w:tc>
                <w:tcPr>
                  <w:tcW w:w="2596" w:type="dxa"/>
                </w:tcPr>
                <w:p w14:paraId="160231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D368BA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tc>
              <w:tc>
                <w:tcPr>
                  <w:tcW w:w="2761" w:type="dxa"/>
                </w:tcPr>
                <w:p w14:paraId="60999A21" w14:textId="77777777" w:rsidR="009C6F1D" w:rsidRPr="00DE3E3E" w:rsidRDefault="009C6F1D" w:rsidP="009C6F1D">
                  <w:pPr>
                    <w:rPr>
                      <w:rFonts w:ascii="Arial" w:eastAsia="FoundrySterling-Medium" w:hAnsi="Arial" w:cs="Arial"/>
                      <w:color w:val="51626F"/>
                      <w:sz w:val="20"/>
                      <w:szCs w:val="20"/>
                    </w:rPr>
                  </w:pPr>
                </w:p>
                <w:p w14:paraId="7FBAD101"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tc>
              <w:tc>
                <w:tcPr>
                  <w:tcW w:w="2289" w:type="dxa"/>
                </w:tcPr>
                <w:p w14:paraId="3CF11E95" w14:textId="77777777" w:rsidR="009C6F1D" w:rsidRPr="00DE3E3E" w:rsidRDefault="009C6F1D" w:rsidP="009C6F1D">
                  <w:pPr>
                    <w:rPr>
                      <w:rFonts w:ascii="Arial" w:eastAsia="FoundrySterling-Medium" w:hAnsi="Arial" w:cs="Arial"/>
                      <w:color w:val="51626F"/>
                      <w:sz w:val="20"/>
                      <w:szCs w:val="20"/>
                    </w:rPr>
                  </w:pPr>
                </w:p>
                <w:p w14:paraId="092F007E"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tc>
              <w:tc>
                <w:tcPr>
                  <w:tcW w:w="238" w:type="dxa"/>
                </w:tcPr>
                <w:p w14:paraId="6B328463" w14:textId="77777777" w:rsidR="009C6F1D" w:rsidRPr="00DE3E3E" w:rsidRDefault="009C6F1D" w:rsidP="009C6F1D">
                  <w:pPr>
                    <w:rPr>
                      <w:rFonts w:ascii="Arial" w:eastAsia="MS Mincho" w:hAnsi="Arial" w:cs="Arial"/>
                      <w:color w:val="51626F"/>
                      <w:spacing w:val="-4"/>
                      <w:sz w:val="2"/>
                      <w:szCs w:val="2"/>
                      <w:lang w:val="en-US"/>
                    </w:rPr>
                  </w:pPr>
                </w:p>
              </w:tc>
            </w:tr>
          </w:tbl>
          <w:p w14:paraId="0798EACE"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5A4CCD5F" w14:textId="77777777" w:rsidTr="009C6F1D">
              <w:trPr>
                <w:trHeight w:val="260"/>
              </w:trPr>
              <w:tc>
                <w:tcPr>
                  <w:tcW w:w="2596" w:type="dxa"/>
                </w:tcPr>
                <w:p w14:paraId="1074881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19607D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53B6A382" w14:textId="77777777" w:rsidR="009C6F1D" w:rsidRPr="00DE3E3E" w:rsidRDefault="009C6F1D" w:rsidP="009C6F1D">
                  <w:pPr>
                    <w:rPr>
                      <w:rFonts w:ascii="Arial" w:eastAsia="FoundrySterling-Medium" w:hAnsi="Arial" w:cs="Arial"/>
                      <w:color w:val="51626F"/>
                      <w:sz w:val="20"/>
                      <w:szCs w:val="20"/>
                    </w:rPr>
                  </w:pPr>
                </w:p>
                <w:p w14:paraId="20AB901D"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70C472DD" w14:textId="77777777" w:rsidR="009C6F1D" w:rsidRPr="00DE3E3E" w:rsidRDefault="009C6F1D" w:rsidP="009C6F1D">
                  <w:pPr>
                    <w:rPr>
                      <w:rFonts w:ascii="Arial" w:eastAsia="FoundrySterling-Medium" w:hAnsi="Arial" w:cs="Arial"/>
                      <w:color w:val="51626F"/>
                      <w:sz w:val="20"/>
                      <w:szCs w:val="20"/>
                    </w:rPr>
                  </w:pPr>
                </w:p>
                <w:p w14:paraId="3B776951"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6F102AF4" w14:textId="77777777" w:rsidR="009C6F1D" w:rsidRPr="00DE3E3E" w:rsidRDefault="009C6F1D" w:rsidP="009C6F1D">
                  <w:pPr>
                    <w:rPr>
                      <w:rFonts w:ascii="Arial" w:eastAsia="MS Mincho" w:hAnsi="Arial" w:cs="Arial"/>
                      <w:color w:val="51626F"/>
                      <w:spacing w:val="-4"/>
                      <w:sz w:val="2"/>
                      <w:szCs w:val="2"/>
                      <w:lang w:val="en-US"/>
                    </w:rPr>
                  </w:pPr>
                </w:p>
              </w:tc>
            </w:tr>
          </w:tbl>
          <w:p w14:paraId="4F6FA3B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14B8BF22" w14:textId="77777777" w:rsidTr="009C6F1D">
              <w:trPr>
                <w:trHeight w:val="260"/>
              </w:trPr>
              <w:tc>
                <w:tcPr>
                  <w:tcW w:w="2596" w:type="dxa"/>
                </w:tcPr>
                <w:p w14:paraId="08E91E3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2380ECC"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6B9C8F82" w14:textId="77777777" w:rsidR="009C6F1D" w:rsidRPr="00DE3E3E" w:rsidRDefault="009C6F1D" w:rsidP="009C6F1D">
                  <w:pPr>
                    <w:rPr>
                      <w:rFonts w:ascii="Arial" w:eastAsia="FoundrySterling-Medium" w:hAnsi="Arial" w:cs="Arial"/>
                      <w:color w:val="51626F"/>
                      <w:sz w:val="20"/>
                      <w:szCs w:val="20"/>
                    </w:rPr>
                  </w:pPr>
                </w:p>
                <w:p w14:paraId="703A618A"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0ABCD9F5" w14:textId="77777777" w:rsidR="009C6F1D" w:rsidRPr="00DE3E3E" w:rsidRDefault="009C6F1D" w:rsidP="009C6F1D">
                  <w:pPr>
                    <w:rPr>
                      <w:rFonts w:ascii="Arial" w:eastAsia="FoundrySterling-Medium" w:hAnsi="Arial" w:cs="Arial"/>
                      <w:color w:val="51626F"/>
                      <w:sz w:val="20"/>
                      <w:szCs w:val="20"/>
                    </w:rPr>
                  </w:pPr>
                </w:p>
                <w:p w14:paraId="0A0231FF"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1144BAA3" w14:textId="77777777" w:rsidR="009C6F1D" w:rsidRPr="00DE3E3E" w:rsidRDefault="009C6F1D" w:rsidP="009C6F1D">
                  <w:pPr>
                    <w:rPr>
                      <w:rFonts w:ascii="Arial" w:eastAsia="MS Mincho" w:hAnsi="Arial" w:cs="Arial"/>
                      <w:color w:val="51626F"/>
                      <w:spacing w:val="-4"/>
                      <w:sz w:val="2"/>
                      <w:szCs w:val="2"/>
                      <w:lang w:val="en-US"/>
                    </w:rPr>
                  </w:pPr>
                </w:p>
              </w:tc>
            </w:tr>
          </w:tbl>
          <w:p w14:paraId="0E892C8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AB029E6" w14:textId="77777777" w:rsidTr="009C6F1D">
              <w:trPr>
                <w:trHeight w:val="260"/>
              </w:trPr>
              <w:tc>
                <w:tcPr>
                  <w:tcW w:w="2596" w:type="dxa"/>
                </w:tcPr>
                <w:p w14:paraId="3F7D30B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0C202B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p w14:paraId="6DEF0F7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0730C157" w14:textId="77777777" w:rsidR="009C6F1D" w:rsidRPr="00DE3E3E" w:rsidRDefault="009C6F1D" w:rsidP="009C6F1D">
                  <w:pPr>
                    <w:rPr>
                      <w:rFonts w:ascii="Arial" w:eastAsia="FoundrySterling-Medium" w:hAnsi="Arial" w:cs="Arial"/>
                      <w:color w:val="51626F"/>
                      <w:sz w:val="20"/>
                      <w:szCs w:val="20"/>
                    </w:rPr>
                  </w:pPr>
                </w:p>
                <w:p w14:paraId="7475E52B"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p w14:paraId="69E59629"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27BE8055" w14:textId="77777777" w:rsidR="009C6F1D" w:rsidRPr="00DE3E3E" w:rsidRDefault="009C6F1D" w:rsidP="009C6F1D">
                  <w:pPr>
                    <w:rPr>
                      <w:rFonts w:ascii="Arial" w:eastAsia="FoundrySterling-Medium" w:hAnsi="Arial" w:cs="Arial"/>
                      <w:color w:val="51626F"/>
                      <w:sz w:val="20"/>
                      <w:szCs w:val="20"/>
                    </w:rPr>
                  </w:pPr>
                </w:p>
                <w:p w14:paraId="524E03C3"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p w14:paraId="15F3233D" w14:textId="77777777" w:rsidR="009C6F1D" w:rsidRPr="00DE3E3E" w:rsidRDefault="009C6F1D" w:rsidP="00491E6D">
                  <w:pPr>
                    <w:ind w:right="-575"/>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2B9B9502" w14:textId="77777777" w:rsidR="009C6F1D" w:rsidRPr="00DE3E3E" w:rsidRDefault="009C6F1D" w:rsidP="009C6F1D">
                  <w:pPr>
                    <w:rPr>
                      <w:rFonts w:ascii="Arial" w:eastAsia="MS Mincho" w:hAnsi="Arial" w:cs="Arial"/>
                      <w:color w:val="51626F"/>
                      <w:spacing w:val="-4"/>
                      <w:sz w:val="2"/>
                      <w:szCs w:val="2"/>
                      <w:lang w:val="en-US"/>
                    </w:rPr>
                  </w:pPr>
                </w:p>
              </w:tc>
            </w:tr>
          </w:tbl>
          <w:p w14:paraId="23440A90"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9F27946" w14:textId="77777777" w:rsidTr="009C6F1D">
              <w:trPr>
                <w:trHeight w:val="260"/>
              </w:trPr>
              <w:tc>
                <w:tcPr>
                  <w:tcW w:w="2596" w:type="dxa"/>
                </w:tcPr>
                <w:p w14:paraId="0455FE0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1FED92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58DCECF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2E7B335E" w14:textId="77777777" w:rsidR="009C6F1D" w:rsidRPr="00DE3E3E" w:rsidRDefault="009C6F1D" w:rsidP="009C6F1D">
                  <w:pPr>
                    <w:rPr>
                      <w:rFonts w:ascii="Arial" w:eastAsia="FoundrySterling-Medium" w:hAnsi="Arial" w:cs="Arial"/>
                      <w:color w:val="51626F"/>
                      <w:sz w:val="20"/>
                      <w:szCs w:val="20"/>
                    </w:rPr>
                  </w:pPr>
                </w:p>
                <w:p w14:paraId="476E781C"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7402B7A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274BF6E1" w14:textId="77777777" w:rsidR="009C6F1D" w:rsidRPr="00DE3E3E" w:rsidRDefault="009C6F1D" w:rsidP="009C6F1D">
                  <w:pPr>
                    <w:rPr>
                      <w:rFonts w:ascii="Arial" w:eastAsia="FoundrySterling-Medium" w:hAnsi="Arial" w:cs="Arial"/>
                      <w:color w:val="51626F"/>
                      <w:sz w:val="20"/>
                      <w:szCs w:val="20"/>
                    </w:rPr>
                  </w:pPr>
                </w:p>
                <w:p w14:paraId="284AE996"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5CEFDCC8"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78F5D4D2" w14:textId="77777777" w:rsidR="009C6F1D" w:rsidRPr="00DE3E3E" w:rsidRDefault="009C6F1D" w:rsidP="009C6F1D">
                  <w:pPr>
                    <w:rPr>
                      <w:rFonts w:ascii="Arial" w:eastAsia="MS Mincho" w:hAnsi="Arial" w:cs="Arial"/>
                      <w:color w:val="51626F"/>
                      <w:spacing w:val="-4"/>
                      <w:sz w:val="2"/>
                      <w:szCs w:val="2"/>
                      <w:lang w:val="en-US"/>
                    </w:rPr>
                  </w:pPr>
                </w:p>
              </w:tc>
            </w:tr>
          </w:tbl>
          <w:p w14:paraId="3623250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8F6B7D3" w14:textId="77777777" w:rsidTr="009C6F1D">
              <w:trPr>
                <w:trHeight w:val="260"/>
              </w:trPr>
              <w:tc>
                <w:tcPr>
                  <w:tcW w:w="2596" w:type="dxa"/>
                </w:tcPr>
                <w:p w14:paraId="7D4F888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F34A15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511E76C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18BF60A0" w14:textId="77777777" w:rsidR="009C6F1D" w:rsidRPr="00DE3E3E" w:rsidRDefault="009C6F1D" w:rsidP="00491E6D">
                  <w:pPr>
                    <w:ind w:right="-310"/>
                    <w:rPr>
                      <w:rFonts w:ascii="Arial" w:eastAsia="FoundrySterling-Medium" w:hAnsi="Arial" w:cs="Arial"/>
                      <w:color w:val="51626F"/>
                      <w:sz w:val="20"/>
                      <w:szCs w:val="20"/>
                    </w:rPr>
                  </w:pPr>
                </w:p>
                <w:p w14:paraId="00EA93AD"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22FF42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44B5EDEF" w14:textId="77777777" w:rsidR="009C6F1D" w:rsidRPr="00DE3E3E" w:rsidRDefault="009C6F1D" w:rsidP="00491E6D">
                  <w:pPr>
                    <w:ind w:right="-310"/>
                    <w:rPr>
                      <w:rFonts w:ascii="Arial" w:eastAsia="FoundrySterling-Medium" w:hAnsi="Arial" w:cs="Arial"/>
                      <w:color w:val="51626F"/>
                      <w:sz w:val="20"/>
                      <w:szCs w:val="20"/>
                    </w:rPr>
                  </w:pPr>
                </w:p>
                <w:p w14:paraId="1275BB80"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49A6D087"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1F9A9945" w14:textId="77777777" w:rsidR="009C6F1D" w:rsidRPr="00DE3E3E" w:rsidRDefault="009C6F1D" w:rsidP="009C6F1D">
                  <w:pPr>
                    <w:rPr>
                      <w:rFonts w:ascii="Arial" w:eastAsia="MS Mincho" w:hAnsi="Arial" w:cs="Arial"/>
                      <w:color w:val="51626F"/>
                      <w:spacing w:val="-4"/>
                      <w:sz w:val="2"/>
                      <w:szCs w:val="2"/>
                      <w:lang w:val="en-US"/>
                    </w:rPr>
                  </w:pPr>
                </w:p>
              </w:tc>
            </w:tr>
          </w:tbl>
          <w:p w14:paraId="7BF6BF43"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A138DE0" w14:textId="77777777" w:rsidTr="009C6F1D">
              <w:trPr>
                <w:trHeight w:val="260"/>
              </w:trPr>
              <w:tc>
                <w:tcPr>
                  <w:tcW w:w="2596" w:type="dxa"/>
                </w:tcPr>
                <w:p w14:paraId="4414749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5FC9731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4E50EF9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204D445"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5E500F11" w14:textId="77777777" w:rsidR="009C6F1D" w:rsidRPr="00DE3E3E" w:rsidRDefault="009C6F1D" w:rsidP="00491E6D">
                  <w:pPr>
                    <w:ind w:right="-452"/>
                    <w:rPr>
                      <w:rFonts w:ascii="Arial" w:eastAsia="FoundrySterling-Medium" w:hAnsi="Arial" w:cs="Arial"/>
                      <w:color w:val="51626F"/>
                      <w:sz w:val="20"/>
                      <w:szCs w:val="20"/>
                    </w:rPr>
                  </w:pPr>
                </w:p>
                <w:p w14:paraId="405EDB43"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120E7C40"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50C14DBC"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22CFFEC3" w14:textId="77777777" w:rsidR="009C6F1D" w:rsidRPr="00DE3E3E" w:rsidRDefault="009C6F1D" w:rsidP="00491E6D">
                  <w:pPr>
                    <w:ind w:right="-452"/>
                    <w:rPr>
                      <w:rFonts w:ascii="Arial" w:eastAsia="FoundrySterling-Medium" w:hAnsi="Arial" w:cs="Arial"/>
                      <w:color w:val="51626F"/>
                      <w:sz w:val="20"/>
                      <w:szCs w:val="20"/>
                    </w:rPr>
                  </w:pPr>
                </w:p>
                <w:p w14:paraId="206D5409"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1D3DA4E7"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60EBFE45"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58867A6D" w14:textId="77777777" w:rsidR="009C6F1D" w:rsidRPr="00DE3E3E" w:rsidRDefault="009C6F1D" w:rsidP="009C6F1D">
                  <w:pPr>
                    <w:rPr>
                      <w:rFonts w:ascii="Arial" w:eastAsia="MS Mincho" w:hAnsi="Arial" w:cs="Arial"/>
                      <w:color w:val="51626F"/>
                      <w:spacing w:val="-4"/>
                      <w:sz w:val="2"/>
                      <w:szCs w:val="2"/>
                      <w:lang w:val="en-US"/>
                    </w:rPr>
                  </w:pPr>
                </w:p>
              </w:tc>
            </w:tr>
          </w:tbl>
          <w:p w14:paraId="1B36A1E5"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2CA8553A" w14:textId="77777777" w:rsidTr="009C6F1D">
              <w:trPr>
                <w:trHeight w:val="260"/>
              </w:trPr>
              <w:tc>
                <w:tcPr>
                  <w:tcW w:w="2596" w:type="dxa"/>
                </w:tcPr>
                <w:p w14:paraId="19ED87A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87A447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5A0B26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0E86C29"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tc>
              <w:tc>
                <w:tcPr>
                  <w:tcW w:w="2761" w:type="dxa"/>
                </w:tcPr>
                <w:p w14:paraId="7F8A45D2" w14:textId="77777777" w:rsidR="009C6F1D" w:rsidRPr="00DE3E3E" w:rsidRDefault="009C6F1D" w:rsidP="00491E6D">
                  <w:pPr>
                    <w:ind w:right="-593"/>
                    <w:rPr>
                      <w:rFonts w:ascii="Arial" w:eastAsia="FoundrySterling-Medium" w:hAnsi="Arial" w:cs="Arial"/>
                      <w:color w:val="51626F"/>
                      <w:sz w:val="20"/>
                      <w:szCs w:val="20"/>
                    </w:rPr>
                  </w:pPr>
                </w:p>
                <w:p w14:paraId="76A57CD3"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5B2AE7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72DB5F18"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tc>
              <w:tc>
                <w:tcPr>
                  <w:tcW w:w="2289" w:type="dxa"/>
                </w:tcPr>
                <w:p w14:paraId="64DC1C72" w14:textId="77777777" w:rsidR="009C6F1D" w:rsidRPr="00DE3E3E" w:rsidRDefault="009C6F1D" w:rsidP="00491E6D">
                  <w:pPr>
                    <w:ind w:right="-593"/>
                    <w:rPr>
                      <w:rFonts w:ascii="Arial" w:eastAsia="FoundrySterling-Medium" w:hAnsi="Arial" w:cs="Arial"/>
                      <w:color w:val="51626F"/>
                      <w:sz w:val="20"/>
                      <w:szCs w:val="20"/>
                    </w:rPr>
                  </w:pPr>
                </w:p>
                <w:p w14:paraId="6B3C1DA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7C4A5A25"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4B712C8F"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tc>
              <w:tc>
                <w:tcPr>
                  <w:tcW w:w="238" w:type="dxa"/>
                </w:tcPr>
                <w:p w14:paraId="4FC7522D" w14:textId="77777777" w:rsidR="009C6F1D" w:rsidRPr="00DE3E3E" w:rsidRDefault="009C6F1D" w:rsidP="009C6F1D">
                  <w:pPr>
                    <w:rPr>
                      <w:rFonts w:ascii="Arial" w:eastAsia="MS Mincho" w:hAnsi="Arial" w:cs="Arial"/>
                      <w:color w:val="51626F"/>
                      <w:spacing w:val="-4"/>
                      <w:sz w:val="2"/>
                      <w:szCs w:val="2"/>
                      <w:lang w:val="en-US"/>
                    </w:rPr>
                  </w:pPr>
                </w:p>
              </w:tc>
            </w:tr>
          </w:tbl>
          <w:p w14:paraId="50DA537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E1C286A" w14:textId="77777777" w:rsidTr="009C6F1D">
              <w:trPr>
                <w:trHeight w:val="260"/>
              </w:trPr>
              <w:tc>
                <w:tcPr>
                  <w:tcW w:w="2596" w:type="dxa"/>
                </w:tcPr>
                <w:p w14:paraId="62C1857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352A737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389C3D0D"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CDEE4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p w14:paraId="6DF5C43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{{N_es_:signer8:fullname}}</w:instrText>
                  </w:r>
                </w:p>
              </w:tc>
              <w:tc>
                <w:tcPr>
                  <w:tcW w:w="2761" w:type="dxa"/>
                </w:tcPr>
                <w:p w14:paraId="08752FA6" w14:textId="77777777" w:rsidR="009C6F1D" w:rsidRPr="00DE3E3E" w:rsidRDefault="009C6F1D" w:rsidP="00491E6D">
                  <w:pPr>
                    <w:ind w:right="-593"/>
                    <w:rPr>
                      <w:rFonts w:ascii="Arial" w:eastAsia="FoundrySterling-Medium" w:hAnsi="Arial" w:cs="Arial"/>
                      <w:color w:val="51626F"/>
                      <w:sz w:val="20"/>
                      <w:szCs w:val="20"/>
                    </w:rPr>
                  </w:pPr>
                </w:p>
                <w:p w14:paraId="12B1B9AA"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72C77BD"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0FFA645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p w14:paraId="13E8B09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{{Sig_es_:signer8:signature}}</w:instrText>
                  </w:r>
                </w:p>
              </w:tc>
              <w:tc>
                <w:tcPr>
                  <w:tcW w:w="2289" w:type="dxa"/>
                </w:tcPr>
                <w:p w14:paraId="60CBF0F7" w14:textId="77777777" w:rsidR="009C6F1D" w:rsidRPr="00DE3E3E" w:rsidRDefault="009C6F1D" w:rsidP="00491E6D">
                  <w:pPr>
                    <w:ind w:right="-593"/>
                    <w:rPr>
                      <w:rFonts w:ascii="Arial" w:eastAsia="FoundrySterling-Medium" w:hAnsi="Arial" w:cs="Arial"/>
                      <w:color w:val="51626F"/>
                      <w:sz w:val="20"/>
                      <w:szCs w:val="20"/>
                    </w:rPr>
                  </w:pPr>
                </w:p>
                <w:p w14:paraId="0AE8189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0503F8B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0468CC70"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p w14:paraId="43779D42"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{{Dte_es_:signer8:date}}</w:instrText>
                  </w:r>
                </w:p>
              </w:tc>
              <w:tc>
                <w:tcPr>
                  <w:tcW w:w="238" w:type="dxa"/>
                </w:tcPr>
                <w:p w14:paraId="5ED8CC22" w14:textId="77777777" w:rsidR="009C6F1D" w:rsidRPr="00DE3E3E" w:rsidRDefault="009C6F1D" w:rsidP="009C6F1D">
                  <w:pPr>
                    <w:rPr>
                      <w:rFonts w:ascii="Arial" w:eastAsia="MS Mincho" w:hAnsi="Arial" w:cs="Arial"/>
                      <w:color w:val="51626F"/>
                      <w:spacing w:val="-4"/>
                      <w:sz w:val="2"/>
                      <w:szCs w:val="2"/>
                      <w:lang w:val="en-US"/>
                    </w:rPr>
                  </w:pPr>
                </w:p>
              </w:tc>
            </w:tr>
          </w:tbl>
          <w:p w14:paraId="63121912" w14:textId="59475235" w:rsidR="009C6F1D" w:rsidRPr="00163C46"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p>
        </w:tc>
      </w:tr>
    </w:tbl>
    <w:p w14:paraId="432954B4" w14:textId="5A0086AF" w:rsidR="009C6F1D" w:rsidRDefault="009C6F1D" w:rsidP="00A714E5">
      <w:pPr>
        <w:suppressAutoHyphens w:val="0"/>
        <w:spacing w:after="0" w:line="240" w:lineRule="auto"/>
      </w:pPr>
    </w:p>
    <w:p w14:paraId="613BC05D" w14:textId="77777777" w:rsidR="009C6F1D" w:rsidRDefault="009C6F1D">
      <w:pPr>
        <w:suppressAutoHyphens w:val="0"/>
        <w:spacing w:after="0" w:line="240" w:lineRule="auto"/>
      </w:pPr>
      <w:r>
        <w:br w:type="page"/>
      </w:r>
    </w:p>
    <w:p w14:paraId="19D34B68" w14:textId="77777777" w:rsidR="004C3C50" w:rsidRDefault="004C3C50" w:rsidP="00A714E5">
      <w:pPr>
        <w:suppressAutoHyphens w:val="0"/>
        <w:spacing w:after="0" w:line="240" w:lineRule="auto"/>
      </w:pPr>
    </w:p>
    <w:tbl>
      <w:tblPr>
        <w:tblStyle w:val="TableGrid"/>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10212"/>
        <w:gridCol w:w="454"/>
      </w:tblGrid>
      <w:tr w:rsidR="00C73446" w14:paraId="508037B6" w14:textId="77777777" w:rsidTr="00D21CD5">
        <w:trPr>
          <w:gridBefore w:val="1"/>
          <w:gridAfter w:val="1"/>
          <w:wBefore w:w="108" w:type="dxa"/>
          <w:wAfter w:w="454" w:type="dxa"/>
        </w:trPr>
        <w:tc>
          <w:tcPr>
            <w:tcW w:w="10212" w:type="dxa"/>
          </w:tcPr>
          <w:p w14:paraId="1CA06645" w14:textId="57D65C1C" w:rsidR="00C73446" w:rsidRDefault="006D70B3"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t>A</w:t>
            </w:r>
            <w:r w:rsidR="007D5861">
              <w:rPr>
                <w:rFonts w:ascii="Arial" w:eastAsia="FoundrySterling-Medium" w:hAnsi="Arial" w:cs="Arial"/>
                <w:color w:val="51626F"/>
                <w:sz w:val="53"/>
                <w:szCs w:val="53"/>
              </w:rPr>
              <w:t>TTACHMENT 4 -</w:t>
            </w:r>
            <w:r w:rsidR="00C73446" w:rsidRPr="00F61413">
              <w:rPr>
                <w:rFonts w:ascii="Arial" w:eastAsia="FoundrySterling-Medium" w:hAnsi="Arial" w:cs="Arial"/>
                <w:color w:val="51626F"/>
                <w:sz w:val="53"/>
                <w:szCs w:val="53"/>
              </w:rPr>
              <w:t xml:space="preserve"> </w:t>
            </w:r>
            <w:r w:rsidR="00C73446">
              <w:rPr>
                <w:rFonts w:ascii="Arial" w:eastAsia="FoundrySterling-Medium" w:hAnsi="Arial" w:cs="Arial"/>
                <w:color w:val="51626F"/>
                <w:sz w:val="53"/>
                <w:szCs w:val="53"/>
              </w:rPr>
              <w:t xml:space="preserve">The </w:t>
            </w:r>
            <w:r w:rsidR="00946831">
              <w:rPr>
                <w:rFonts w:ascii="Arial" w:eastAsia="FoundrySterling-Medium" w:hAnsi="Arial" w:cs="Arial"/>
                <w:color w:val="51626F"/>
                <w:sz w:val="53"/>
                <w:szCs w:val="53"/>
              </w:rPr>
              <w:t>Fee</w:t>
            </w:r>
            <w:r w:rsidR="00C73446">
              <w:rPr>
                <w:rFonts w:ascii="Arial" w:eastAsia="FoundrySterling-Medium" w:hAnsi="Arial" w:cs="Arial"/>
                <w:color w:val="51626F"/>
                <w:sz w:val="53"/>
                <w:szCs w:val="53"/>
              </w:rPr>
              <w:t xml:space="preserve"> Schedule</w:t>
            </w:r>
          </w:p>
        </w:tc>
      </w:tr>
      <w:tr w:rsidR="00C73446" w:rsidRPr="001921FC" w14:paraId="39A21E65" w14:textId="77777777" w:rsidTr="00D21CD5">
        <w:trPr>
          <w:gridBefore w:val="1"/>
          <w:gridAfter w:val="1"/>
          <w:wBefore w:w="108" w:type="dxa"/>
          <w:wAfter w:w="454" w:type="dxa"/>
        </w:trPr>
        <w:tc>
          <w:tcPr>
            <w:tcW w:w="10212" w:type="dxa"/>
          </w:tcPr>
          <w:p w14:paraId="255A413C"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12856966"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7F146C40" w14:textId="77777777" w:rsidR="00946831" w:rsidRPr="005F003E" w:rsidRDefault="00946831" w:rsidP="00A714E5">
            <w:pPr>
              <w:spacing w:before="120" w:after="120" w:line="240" w:lineRule="auto"/>
              <w:jc w:val="both"/>
              <w:rPr>
                <w:rFonts w:ascii="Arial" w:eastAsia="FoundrySterling-Medium" w:hAnsi="Arial" w:cs="Arial"/>
                <w:b/>
                <w:color w:val="51626F"/>
                <w:sz w:val="20"/>
                <w:szCs w:val="20"/>
              </w:rPr>
            </w:pPr>
            <w:r w:rsidRPr="005F003E">
              <w:rPr>
                <w:rFonts w:ascii="Arial" w:eastAsia="FoundrySterling-Medium" w:hAnsi="Arial" w:cs="Arial"/>
                <w:b/>
                <w:color w:val="51626F"/>
                <w:sz w:val="20"/>
                <w:szCs w:val="20"/>
              </w:rPr>
              <w:t>Permitted fee schedule</w:t>
            </w:r>
          </w:p>
          <w:p w14:paraId="4D89DC5E"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The only sums we can charge you in connection with the tenancy are: </w:t>
            </w:r>
          </w:p>
          <w:p w14:paraId="42752FAF"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proofErr w:type="gramStart"/>
            <w:r w:rsidRPr="005F003E">
              <w:rPr>
                <w:rFonts w:eastAsia="FoundrySterling-Medium"/>
                <w:color w:val="51626F"/>
                <w:sz w:val="20"/>
                <w:szCs w:val="20"/>
                <w:lang w:eastAsia="ar-SA"/>
              </w:rPr>
              <w:t>rent;</w:t>
            </w:r>
            <w:proofErr w:type="gramEnd"/>
          </w:p>
          <w:p w14:paraId="05CA59B9"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security deposit which we are obliged to protect with a government approved </w:t>
            </w:r>
            <w:proofErr w:type="gramStart"/>
            <w:r w:rsidRPr="005F003E">
              <w:rPr>
                <w:rFonts w:eastAsia="FoundrySterling-Medium"/>
                <w:color w:val="51626F"/>
                <w:sz w:val="20"/>
                <w:szCs w:val="20"/>
                <w:lang w:eastAsia="ar-SA"/>
              </w:rPr>
              <w:t>scheme;</w:t>
            </w:r>
            <w:proofErr w:type="gramEnd"/>
          </w:p>
          <w:p w14:paraId="4CCCC6C4"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holding deposit (to reserve the property</w:t>
            </w:r>
            <w:proofErr w:type="gramStart"/>
            <w:r w:rsidRPr="005F003E">
              <w:rPr>
                <w:rFonts w:eastAsia="FoundrySterling-Medium"/>
                <w:color w:val="51626F"/>
                <w:sz w:val="20"/>
                <w:szCs w:val="20"/>
                <w:lang w:eastAsia="ar-SA"/>
              </w:rPr>
              <w:t>);</w:t>
            </w:r>
            <w:proofErr w:type="gramEnd"/>
          </w:p>
          <w:p w14:paraId="74C4CC2A"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fees relating to changing, at your request, the terms of the tenancy that we have </w:t>
            </w:r>
            <w:proofErr w:type="gramStart"/>
            <w:r w:rsidRPr="005F003E">
              <w:rPr>
                <w:rFonts w:eastAsia="FoundrySterling-Medium"/>
                <w:color w:val="51626F"/>
                <w:sz w:val="20"/>
                <w:szCs w:val="20"/>
                <w:lang w:eastAsia="ar-SA"/>
              </w:rPr>
              <w:t>agreed;</w:t>
            </w:r>
            <w:proofErr w:type="gramEnd"/>
          </w:p>
          <w:p w14:paraId="77581A2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787811F2"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62EFA3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78F672FD"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01AB744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variation to the agreement to allow you to keep a pet in the </w:t>
            </w:r>
            <w:proofErr w:type="gramStart"/>
            <w:r w:rsidRPr="005F003E">
              <w:rPr>
                <w:rFonts w:eastAsia="FoundrySterling-Medium"/>
                <w:color w:val="51626F"/>
                <w:sz w:val="20"/>
                <w:szCs w:val="20"/>
                <w:lang w:eastAsia="ar-SA"/>
              </w:rPr>
              <w:t>premises;</w:t>
            </w:r>
            <w:proofErr w:type="gramEnd"/>
          </w:p>
          <w:p w14:paraId="29978E6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identity of the tenants in the agreement (this includes adding, substituting and/or removing a person or people</w:t>
            </w:r>
            <w:proofErr w:type="gramStart"/>
            <w:r w:rsidRPr="005F003E">
              <w:rPr>
                <w:rFonts w:eastAsia="FoundrySterling-Medium"/>
                <w:color w:val="51626F"/>
                <w:sz w:val="20"/>
                <w:szCs w:val="20"/>
                <w:lang w:eastAsia="ar-SA"/>
              </w:rPr>
              <w:t>);</w:t>
            </w:r>
            <w:proofErr w:type="gramEnd"/>
          </w:p>
          <w:p w14:paraId="363F908A"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so as to allow you to carry out works to the premises such as redecoration works which are not permitted by default in the </w:t>
            </w:r>
            <w:proofErr w:type="gramStart"/>
            <w:r w:rsidRPr="005F003E">
              <w:rPr>
                <w:rFonts w:eastAsia="FoundrySterling-Medium"/>
                <w:color w:val="51626F"/>
                <w:sz w:val="20"/>
                <w:szCs w:val="20"/>
                <w:lang w:eastAsia="ar-SA"/>
              </w:rPr>
              <w:t>agreement;</w:t>
            </w:r>
            <w:proofErr w:type="gramEnd"/>
          </w:p>
          <w:p w14:paraId="3F98DDAB"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so as to allow you to run a business from the </w:t>
            </w:r>
            <w:proofErr w:type="gramStart"/>
            <w:r w:rsidRPr="005F003E">
              <w:rPr>
                <w:rFonts w:eastAsia="FoundrySterling-Medium"/>
                <w:color w:val="51626F"/>
                <w:sz w:val="20"/>
                <w:szCs w:val="20"/>
                <w:lang w:eastAsia="ar-SA"/>
              </w:rPr>
              <w:t>premises;</w:t>
            </w:r>
            <w:proofErr w:type="gramEnd"/>
          </w:p>
          <w:p w14:paraId="667CB34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so as to allow you to sub-let or sub-licence the </w:t>
            </w:r>
            <w:proofErr w:type="gramStart"/>
            <w:r w:rsidRPr="005F003E">
              <w:rPr>
                <w:rFonts w:eastAsia="FoundrySterling-Medium"/>
                <w:color w:val="51626F"/>
                <w:sz w:val="20"/>
                <w:szCs w:val="20"/>
                <w:lang w:eastAsia="ar-SA"/>
              </w:rPr>
              <w:t>premises;</w:t>
            </w:r>
            <w:proofErr w:type="gramEnd"/>
          </w:p>
          <w:p w14:paraId="58F7641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a permitted occupier to occupy the property along with the named tenants in the agreement; and</w:t>
            </w:r>
          </w:p>
          <w:p w14:paraId="25C6CAE0"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7F109F69"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14:paraId="1797E7BE" w14:textId="608F98DA" w:rsidR="00946831" w:rsidRPr="001921FC"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5F003E">
              <w:rPr>
                <w:rFonts w:ascii="Arial" w:eastAsia="FoundrySterling-Medium" w:hAnsi="Arial" w:cs="Arial"/>
                <w:b/>
                <w:color w:val="51626F"/>
                <w:sz w:val="20"/>
                <w:szCs w:val="20"/>
              </w:rPr>
              <w:t xml:space="preserve"> </w:t>
            </w:r>
          </w:p>
        </w:tc>
      </w:tr>
      <w:tr w:rsidR="00D26A34" w14:paraId="071C15C4" w14:textId="77777777" w:rsidTr="00D21CD5">
        <w:tc>
          <w:tcPr>
            <w:tcW w:w="10774" w:type="dxa"/>
            <w:gridSpan w:val="3"/>
          </w:tcPr>
          <w:p w14:paraId="5C8F5A1F" w14:textId="77777777" w:rsidR="00247EA2" w:rsidRDefault="00247EA2" w:rsidP="00A714E5">
            <w:pPr>
              <w:widowControl w:val="0"/>
              <w:spacing w:after="0" w:line="240" w:lineRule="auto"/>
              <w:jc w:val="both"/>
              <w:rPr>
                <w:rFonts w:ascii="Arial" w:eastAsia="FoundrySterling-Medium" w:hAnsi="Arial" w:cs="Arial"/>
                <w:color w:val="51626F"/>
                <w:sz w:val="53"/>
                <w:szCs w:val="53"/>
              </w:rPr>
            </w:pPr>
          </w:p>
          <w:p w14:paraId="1D54C355" w14:textId="77777777" w:rsidR="00247EA2" w:rsidRDefault="00247EA2" w:rsidP="00A714E5">
            <w:pPr>
              <w:widowControl w:val="0"/>
              <w:spacing w:after="0" w:line="240" w:lineRule="auto"/>
              <w:jc w:val="both"/>
              <w:rPr>
                <w:rFonts w:ascii="Arial" w:eastAsia="FoundrySterling-Medium" w:hAnsi="Arial" w:cs="Arial"/>
                <w:color w:val="51626F"/>
                <w:sz w:val="53"/>
                <w:szCs w:val="53"/>
              </w:rPr>
            </w:pPr>
          </w:p>
          <w:p w14:paraId="6A09700A" w14:textId="067DA5F8" w:rsidR="00D26A34" w:rsidRDefault="00D26A34" w:rsidP="00A714E5">
            <w:pPr>
              <w:widowControl w:val="0"/>
              <w:spacing w:after="0" w:line="240" w:lineRule="auto"/>
              <w:jc w:val="both"/>
              <w:rPr>
                <w:rFonts w:ascii="Arial Narrow" w:hAnsi="Arial Narrow" w:cs="Courier New"/>
              </w:rPr>
            </w:pPr>
            <w:r>
              <w:rPr>
                <w:rFonts w:ascii="Arial" w:eastAsia="FoundrySterling-Medium" w:hAnsi="Arial" w:cs="Arial"/>
                <w:color w:val="51626F"/>
                <w:sz w:val="53"/>
                <w:szCs w:val="53"/>
              </w:rPr>
              <w:t>ATTACHMENT 5 -</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The Payment Schedule</w:t>
            </w:r>
          </w:p>
        </w:tc>
      </w:tr>
    </w:tbl>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C6F1D" w:rsidRPr="00EA776A" w14:paraId="74CBF06B" w14:textId="77777777" w:rsidTr="009C6F1D">
        <w:tc>
          <w:tcPr>
            <w:tcW w:w="10774" w:type="dxa"/>
          </w:tcPr>
          <w:p w14:paraId="0F2AB770" w14:textId="77777777" w:rsidR="009C6F1D" w:rsidRPr="00EA776A" w:rsidRDefault="009C6F1D" w:rsidP="009C6F1D">
            <w:pPr>
              <w:widowControl w:val="0"/>
              <w:jc w:val="both"/>
              <w:rPr>
                <w:rFonts w:ascii="Arial" w:eastAsia="FoundrySterling-Medium" w:hAnsi="Arial" w:cs="Arial"/>
                <w:color w:val="51626F"/>
                <w:sz w:val="20"/>
                <w:szCs w:val="20"/>
              </w:rPr>
            </w:pPr>
          </w:p>
        </w:tc>
      </w:tr>
      <w:tr w:rsidR="009C6F1D" w:rsidRPr="00EA776A" w14:paraId="33D411A1" w14:textId="77777777" w:rsidTr="009C6F1D">
        <w:tc>
          <w:tcPr>
            <w:tcW w:w="10774" w:type="dxa"/>
          </w:tcPr>
          <w:p w14:paraId="4ED3239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Payment Schedule: {{TableStart:Opp}}{{Opportunity_Payment_Periodicity}}{{TableEnd:Opp}}</w:t>
            </w:r>
          </w:p>
          <w:p w14:paraId="150864B2" w14:textId="77777777" w:rsidR="009C6F1D" w:rsidRDefault="009C6F1D" w:rsidP="009C6F1D">
            <w:pPr>
              <w:widowControl w:val="0"/>
              <w:jc w:val="both"/>
              <w:rPr>
                <w:rFonts w:ascii="Arial" w:eastAsia="FoundrySterling-Medium" w:hAnsi="Arial" w:cs="Arial"/>
                <w:color w:val="51626F"/>
                <w:sz w:val="20"/>
                <w:szCs w:val="20"/>
              </w:rPr>
            </w:pPr>
          </w:p>
          <w:p w14:paraId="7E0BAD2B" w14:textId="77777777" w:rsidR="009C6F1D" w:rsidRDefault="009C6F1D" w:rsidP="009C6F1D">
            <w:pPr>
              <w:tabs>
                <w:tab w:val="left" w:pos="0"/>
                <w:tab w:val="left" w:pos="284"/>
                <w:tab w:val="left" w:pos="567"/>
              </w:tabs>
              <w:autoSpaceDE w:val="0"/>
              <w:autoSpaceDN w:val="0"/>
              <w:adjustRightInd w:val="0"/>
              <w:spacing w:before="60" w:after="60"/>
              <w:rPr>
                <w:rFonts w:ascii="Arial" w:eastAsia="FoundrySterling-Medium" w:hAnsi="Arial" w:cs="Arial"/>
                <w:color w:val="51626F"/>
                <w:sz w:val="20"/>
                <w:szCs w:val="20"/>
              </w:rPr>
            </w:pP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IF  "</w:instrText>
            </w: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MERGEFIELD CONTRACT_TENANCY_TYPE \* MERGEFORMAT </w:instrText>
            </w:r>
            <w:r>
              <w:rPr>
                <w:rFonts w:ascii="Arial" w:eastAsia="FoundrySterling-Medium" w:hAnsi="Arial" w:cs="Arial"/>
                <w:color w:val="51626F"/>
                <w:sz w:val="20"/>
                <w:szCs w:val="20"/>
              </w:rPr>
              <w:fldChar w:fldCharType="separate"/>
            </w:r>
            <w:r>
              <w:rPr>
                <w:rFonts w:ascii="Arial" w:eastAsia="FoundrySterling-Medium" w:hAnsi="Arial" w:cs="Arial"/>
                <w:noProof/>
                <w:color w:val="51626F"/>
                <w:sz w:val="20"/>
                <w:szCs w:val="20"/>
              </w:rPr>
              <w:instrText>«CONTRACT_TENANCY_TYPE»</w:instrText>
            </w:r>
            <w:r>
              <w:rPr>
                <w:rFonts w:ascii="Arial" w:eastAsia="FoundrySterling-Medium" w:hAnsi="Arial" w:cs="Arial"/>
                <w:color w:val="51626F"/>
                <w:sz w:val="20"/>
                <w:szCs w:val="20"/>
              </w:rPr>
              <w:fldChar w:fldCharType="end"/>
            </w:r>
            <w:r>
              <w:rPr>
                <w:rFonts w:ascii="Arial" w:eastAsia="FoundrySterling-Medium" w:hAnsi="Arial" w:cs="Arial"/>
                <w:color w:val="51626F"/>
                <w:sz w:val="20"/>
                <w:szCs w:val="20"/>
              </w:rPr>
              <w:instrText xml:space="preserve">" = "New" </w:instrText>
            </w:r>
          </w:p>
          <w:p w14:paraId="39B508AA" w14:textId="350722F3"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eastAsia="FoundrySterling-Medium" w:hAnsi="Arial" w:cs="Arial"/>
                <w:color w:val="51626F"/>
                <w:sz w:val="20"/>
                <w:szCs w:val="20"/>
              </w:rPr>
              <w:instrText>"</w:instrText>
            </w:r>
            <w:r>
              <w:rPr>
                <w:rFonts w:ascii="Arial" w:hAnsi="Arial" w:cs="Arial"/>
                <w:color w:val="595959" w:themeColor="text1" w:themeTint="A6"/>
                <w:sz w:val="20"/>
                <w:szCs w:val="20"/>
              </w:rPr>
              <w:instrText xml:space="preserve">Below you can see the full breakdown of payments relative to your tenancy.” </w:instrText>
            </w:r>
          </w:p>
          <w:p w14:paraId="314193E5" w14:textId="715BD1BB"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BD378DB" w14:textId="77777777" w:rsidR="009C6F1D"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3AD03A08" w14:textId="77777777" w:rsidR="009C6F1D" w:rsidRPr="008F5B74"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eastAsia="FoundrySterling-Medium" w:hAnsi="Arial" w:cs="Arial"/>
                <w:color w:val="51626F"/>
                <w:sz w:val="20"/>
                <w:szCs w:val="20"/>
              </w:rPr>
              <w:fldChar w:fldCharType="separate"/>
            </w:r>
            <w:r>
              <w:rPr>
                <w:rFonts w:ascii="Arial" w:eastAsia="FoundrySterling-Medium" w:hAnsi="Arial" w:cs="Arial"/>
                <w:b/>
                <w:bCs/>
                <w:noProof/>
                <w:color w:val="51626F"/>
                <w:sz w:val="20"/>
                <w:szCs w:val="20"/>
              </w:rPr>
              <w:t>Error! Missing test condition.</w:t>
            </w:r>
            <w:r>
              <w:rPr>
                <w:rFonts w:ascii="Arial" w:eastAsia="FoundrySterling-Medium" w:hAnsi="Arial" w:cs="Arial"/>
                <w:color w:val="51626F"/>
                <w:sz w:val="20"/>
                <w:szCs w:val="20"/>
              </w:rPr>
              <w:fldChar w:fldCharType="end"/>
            </w:r>
          </w:p>
          <w:p w14:paraId="614F21E4" w14:textId="77777777" w:rsidR="009C6F1D" w:rsidRPr="00EA776A" w:rsidRDefault="009C6F1D" w:rsidP="009C6F1D">
            <w:pPr>
              <w:widowControl w:val="0"/>
              <w:jc w:val="both"/>
              <w:rPr>
                <w:rFonts w:ascii="Arial" w:eastAsia="FoundrySterling-Medium" w:hAnsi="Arial" w:cs="Arial"/>
                <w:color w:val="51626F"/>
                <w:sz w:val="20"/>
                <w:szCs w:val="20"/>
              </w:rPr>
            </w:pPr>
          </w:p>
        </w:tc>
      </w:tr>
    </w:tbl>
    <w:p w14:paraId="69B5133F"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65998A33" w14:textId="77777777" w:rsidTr="009C6F1D">
        <w:tc>
          <w:tcPr>
            <w:tcW w:w="10548" w:type="dxa"/>
          </w:tcPr>
          <w:p w14:paraId="62B035D8"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53C8A9E6" w14:textId="77777777" w:rsidTr="009C6F1D">
              <w:tc>
                <w:tcPr>
                  <w:tcW w:w="5954" w:type="dxa"/>
                  <w:gridSpan w:val="3"/>
                  <w:tcBorders>
                    <w:top w:val="nil"/>
                    <w:left w:val="nil"/>
                    <w:bottom w:val="single" w:sz="4" w:space="0" w:color="auto"/>
                    <w:right w:val="nil"/>
                  </w:tcBorders>
                </w:tcPr>
                <w:p w14:paraId="1D0E972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191ACE70" w14:textId="77777777" w:rsidTr="009C6F1D">
              <w:tc>
                <w:tcPr>
                  <w:tcW w:w="1701" w:type="dxa"/>
                  <w:tcBorders>
                    <w:top w:val="single" w:sz="4" w:space="0" w:color="auto"/>
                  </w:tcBorders>
                </w:tcPr>
                <w:p w14:paraId="542ABF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06FD02D9"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p w14:paraId="3362F60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76864BE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18050C6A" w14:textId="77777777" w:rsidTr="009C6F1D">
              <w:tc>
                <w:tcPr>
                  <w:tcW w:w="1701" w:type="dxa"/>
                </w:tcPr>
                <w:p w14:paraId="346E595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866DA85"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6CD9C75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9C1B9E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320E831" w14:textId="77777777" w:rsidTr="009C6F1D">
              <w:tc>
                <w:tcPr>
                  <w:tcW w:w="1701" w:type="dxa"/>
                </w:tcPr>
                <w:p w14:paraId="14B9F4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3CF81D0C"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p w14:paraId="157F235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97C5DA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9C6F1D" w:rsidRPr="00EA776A" w14:paraId="4DC30FBE" w14:textId="77777777" w:rsidTr="009C6F1D">
              <w:tc>
                <w:tcPr>
                  <w:tcW w:w="1701" w:type="dxa"/>
                </w:tcPr>
                <w:p w14:paraId="60787F8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09C27009"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p w14:paraId="0350D00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E487BD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4DED79AB" w14:textId="77777777" w:rsidTr="009C6F1D">
              <w:tc>
                <w:tcPr>
                  <w:tcW w:w="1701" w:type="dxa"/>
                </w:tcPr>
                <w:p w14:paraId="4F3FBE7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B79EDC2"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p w14:paraId="6FA31D3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5FA4BCD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4368192B" w14:textId="77777777" w:rsidTr="009C6F1D">
              <w:tc>
                <w:tcPr>
                  <w:tcW w:w="1701" w:type="dxa"/>
                </w:tcPr>
                <w:p w14:paraId="2A616EB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6E2056D"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p w14:paraId="57F70C5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14:paraId="3BA1A5F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9C6F1D" w:rsidRPr="00EA776A" w14:paraId="073BADD4" w14:textId="77777777" w:rsidTr="009C6F1D">
              <w:tc>
                <w:tcPr>
                  <w:tcW w:w="1701" w:type="dxa"/>
                </w:tcPr>
                <w:p w14:paraId="0B9A61D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3CA71E36" w14:textId="77777777" w:rsidR="009C6F1D" w:rsidRDefault="009C6F1D" w:rsidP="009C6F1D">
                  <w:r w:rsidRPr="00B94FFB">
                    <w:rPr>
                      <w:rFonts w:ascii="Arial" w:hAnsi="Arial" w:cs="Arial"/>
                      <w:color w:val="595959" w:themeColor="text1" w:themeTint="A6"/>
                      <w:sz w:val="20"/>
                      <w:szCs w:val="20"/>
                    </w:rPr>
                    <w:instrText>{{TENANCY_PAYMENT_SCHEDULE_PAYMENT_SUB_TYPE}}</w:instrText>
                  </w:r>
                </w:p>
                <w:p w14:paraId="723ED98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702CF18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17885E62" w14:textId="77777777" w:rsidR="009C6F1D" w:rsidRPr="00EA776A" w:rsidRDefault="009C6F1D" w:rsidP="009C6F1D">
            <w:pPr>
              <w:rPr>
                <w:rFonts w:ascii="Arial" w:hAnsi="Arial" w:cs="Arial"/>
                <w:color w:val="666666"/>
                <w:sz w:val="13"/>
                <w:szCs w:val="13"/>
                <w:shd w:val="clear" w:color="auto" w:fill="FFFFFF"/>
              </w:rPr>
            </w:pPr>
          </w:p>
        </w:tc>
      </w:tr>
    </w:tbl>
    <w:p w14:paraId="4E57B3FF"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15A125F1"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24B25B6A" w14:textId="77777777" w:rsidTr="009C6F1D">
        <w:tc>
          <w:tcPr>
            <w:tcW w:w="10548" w:type="dxa"/>
          </w:tcPr>
          <w:p w14:paraId="62393C08"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2AC0781E" w14:textId="77777777" w:rsidTr="009C6F1D">
              <w:tc>
                <w:tcPr>
                  <w:tcW w:w="5954" w:type="dxa"/>
                  <w:gridSpan w:val="3"/>
                  <w:tcBorders>
                    <w:top w:val="nil"/>
                    <w:left w:val="nil"/>
                    <w:bottom w:val="single" w:sz="4" w:space="0" w:color="auto"/>
                    <w:right w:val="nil"/>
                  </w:tcBorders>
                </w:tcPr>
                <w:p w14:paraId="48C0E290"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34371E93" w14:textId="77777777" w:rsidTr="009C6F1D">
              <w:tc>
                <w:tcPr>
                  <w:tcW w:w="1701" w:type="dxa"/>
                  <w:tcBorders>
                    <w:top w:val="single" w:sz="4" w:space="0" w:color="auto"/>
                  </w:tcBorders>
                </w:tcPr>
                <w:p w14:paraId="34CCED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34C0B9E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60A850F8"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74E83437" w14:textId="77777777" w:rsidTr="009C6F1D">
              <w:tc>
                <w:tcPr>
                  <w:tcW w:w="1701" w:type="dxa"/>
                </w:tcPr>
                <w:p w14:paraId="419CB72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342A630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5924D40F"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201E6D07" w14:textId="77777777" w:rsidTr="009C6F1D">
              <w:tc>
                <w:tcPr>
                  <w:tcW w:w="1701" w:type="dxa"/>
                </w:tcPr>
                <w:p w14:paraId="0B2809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A13C08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2CD7C19"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4EF14A9B" w14:textId="77777777" w:rsidTr="009C6F1D">
              <w:tc>
                <w:tcPr>
                  <w:tcW w:w="1701" w:type="dxa"/>
                </w:tcPr>
                <w:p w14:paraId="4A4963E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C89CAB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4D33953E"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08513E75" w14:textId="77777777" w:rsidTr="009C6F1D">
              <w:tc>
                <w:tcPr>
                  <w:tcW w:w="1701" w:type="dxa"/>
                </w:tcPr>
                <w:p w14:paraId="19C8096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A1DA03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4D992C9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9C6F1D" w:rsidRPr="00EA776A" w14:paraId="3009B1C3" w14:textId="77777777" w:rsidTr="009C6F1D">
              <w:tc>
                <w:tcPr>
                  <w:tcW w:w="1701" w:type="dxa"/>
                </w:tcPr>
                <w:p w14:paraId="2FD5C38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36BBE9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1EBD9A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7EF5545C" w14:textId="77777777" w:rsidR="009C6F1D" w:rsidRPr="00EA776A" w:rsidRDefault="009C6F1D" w:rsidP="009C6F1D">
            <w:pPr>
              <w:rPr>
                <w:rFonts w:ascii="Arial" w:eastAsia="Arial-Black" w:hAnsi="Arial" w:cs="Arial"/>
                <w:color w:val="51626F"/>
                <w:sz w:val="13"/>
                <w:szCs w:val="13"/>
              </w:rPr>
            </w:pPr>
          </w:p>
        </w:tc>
      </w:tr>
    </w:tbl>
    <w:p w14:paraId="6969AD13"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16219B41"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526DF696" w14:textId="77777777" w:rsidTr="009C6F1D">
        <w:tc>
          <w:tcPr>
            <w:tcW w:w="10548" w:type="dxa"/>
          </w:tcPr>
          <w:p w14:paraId="224DCEE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3A504049" w14:textId="77777777" w:rsidTr="009C6F1D">
              <w:tc>
                <w:tcPr>
                  <w:tcW w:w="5954" w:type="dxa"/>
                  <w:gridSpan w:val="3"/>
                  <w:tcBorders>
                    <w:top w:val="nil"/>
                    <w:left w:val="nil"/>
                    <w:bottom w:val="single" w:sz="4" w:space="0" w:color="auto"/>
                    <w:right w:val="nil"/>
                  </w:tcBorders>
                </w:tcPr>
                <w:p w14:paraId="1E082A6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037D1914" w14:textId="77777777" w:rsidTr="009C6F1D">
              <w:tc>
                <w:tcPr>
                  <w:tcW w:w="1701" w:type="dxa"/>
                  <w:tcBorders>
                    <w:top w:val="single" w:sz="4" w:space="0" w:color="auto"/>
                  </w:tcBorders>
                </w:tcPr>
                <w:p w14:paraId="33BEF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40DDF58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1E216DC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9C6F1D" w:rsidRPr="00EA776A" w14:paraId="0C3EA05C" w14:textId="77777777" w:rsidTr="009C6F1D">
              <w:tc>
                <w:tcPr>
                  <w:tcW w:w="1701" w:type="dxa"/>
                </w:tcPr>
                <w:p w14:paraId="7137C71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3DCB6D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455FEE1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C006097" w14:textId="77777777" w:rsidTr="009C6F1D">
              <w:tc>
                <w:tcPr>
                  <w:tcW w:w="1701" w:type="dxa"/>
                </w:tcPr>
                <w:p w14:paraId="599AAA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D875DF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6D2BFFC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9C6F1D" w:rsidRPr="00EA776A" w14:paraId="7A0F9C6E" w14:textId="77777777" w:rsidTr="009C6F1D">
              <w:tc>
                <w:tcPr>
                  <w:tcW w:w="1701" w:type="dxa"/>
                </w:tcPr>
                <w:p w14:paraId="45865EE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EF3291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17C5682"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9C6F1D" w:rsidRPr="00EA776A" w14:paraId="38A6C998" w14:textId="77777777" w:rsidTr="009C6F1D">
              <w:tc>
                <w:tcPr>
                  <w:tcW w:w="1701" w:type="dxa"/>
                </w:tcPr>
                <w:p w14:paraId="43F114A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12B346A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02A96C27"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7190934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5F99A78A" w14:textId="77777777" w:rsidR="009C6F1D" w:rsidRPr="00EA776A" w:rsidRDefault="009C6F1D" w:rsidP="009C6F1D">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4BD4B2D"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083E4B28" w14:textId="77777777" w:rsidTr="009C6F1D">
        <w:tc>
          <w:tcPr>
            <w:tcW w:w="10548" w:type="dxa"/>
          </w:tcPr>
          <w:p w14:paraId="0CF9C25C"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3635F3F5" w14:textId="77777777" w:rsidTr="009C6F1D">
              <w:tc>
                <w:tcPr>
                  <w:tcW w:w="5954" w:type="dxa"/>
                  <w:gridSpan w:val="3"/>
                  <w:tcBorders>
                    <w:top w:val="nil"/>
                    <w:left w:val="nil"/>
                    <w:bottom w:val="single" w:sz="4" w:space="0" w:color="auto"/>
                    <w:right w:val="nil"/>
                  </w:tcBorders>
                </w:tcPr>
                <w:p w14:paraId="64A2020F"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0F8A0DD2" w14:textId="77777777" w:rsidTr="009C6F1D">
              <w:tc>
                <w:tcPr>
                  <w:tcW w:w="1701" w:type="dxa"/>
                </w:tcPr>
                <w:p w14:paraId="4EDCD72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09376C4F"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2E42C474"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527760F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8D0DBB8"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058BB961" w14:textId="77777777" w:rsidTr="009C6F1D">
              <w:tc>
                <w:tcPr>
                  <w:tcW w:w="1701" w:type="dxa"/>
                </w:tcPr>
                <w:p w14:paraId="3E40DAF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591C75D1" w14:textId="77777777" w:rsidR="009C6F1D" w:rsidRDefault="009C6F1D" w:rsidP="009C6F1D">
                  <w:r w:rsidRPr="00B94FFB">
                    <w:rPr>
                      <w:rFonts w:ascii="Arial" w:hAnsi="Arial" w:cs="Arial"/>
                      <w:color w:val="595959" w:themeColor="text1" w:themeTint="A6"/>
                      <w:sz w:val="20"/>
                      <w:szCs w:val="20"/>
                    </w:rPr>
                    <w:instrText>{{TENANCY_PAYMENT_SCHEDULE_PAYMENT_SUB_TYPE}}</w:instrText>
                  </w:r>
                </w:p>
                <w:p w14:paraId="33E0AF1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4DA9C8DE"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5C5371B6" w14:textId="77777777" w:rsidR="009C6F1D" w:rsidRPr="00EA776A" w:rsidRDefault="009C6F1D" w:rsidP="009C6F1D">
            <w:pPr>
              <w:rPr>
                <w:rFonts w:ascii="Arial" w:hAnsi="Arial" w:cs="Arial"/>
                <w:color w:val="666666"/>
                <w:sz w:val="13"/>
                <w:szCs w:val="13"/>
                <w:shd w:val="clear" w:color="auto" w:fill="FFFFFF"/>
              </w:rPr>
            </w:pPr>
          </w:p>
        </w:tc>
      </w:tr>
    </w:tbl>
    <w:p w14:paraId="58D5F08E" w14:textId="77777777" w:rsidR="009C6F1D" w:rsidRPr="00EA776A" w:rsidRDefault="009C6F1D" w:rsidP="009C6F1D">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227A6C2D"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3AF6FB27" w14:textId="77777777" w:rsidTr="009C6F1D">
        <w:tc>
          <w:tcPr>
            <w:tcW w:w="10548" w:type="dxa"/>
          </w:tcPr>
          <w:p w14:paraId="4D94C61A"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6470D31D" w14:textId="77777777" w:rsidTr="009C6F1D">
              <w:tc>
                <w:tcPr>
                  <w:tcW w:w="5954" w:type="dxa"/>
                  <w:gridSpan w:val="3"/>
                  <w:tcBorders>
                    <w:top w:val="nil"/>
                    <w:left w:val="nil"/>
                    <w:bottom w:val="single" w:sz="4" w:space="0" w:color="auto"/>
                    <w:right w:val="nil"/>
                  </w:tcBorders>
                </w:tcPr>
                <w:p w14:paraId="5F809F6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7C23F49E" w14:textId="77777777" w:rsidTr="009C6F1D">
              <w:tc>
                <w:tcPr>
                  <w:tcW w:w="1701" w:type="dxa"/>
                  <w:tcBorders>
                    <w:top w:val="single" w:sz="4" w:space="0" w:color="auto"/>
                  </w:tcBorders>
                </w:tcPr>
                <w:p w14:paraId="575FFA6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1816B084"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397E8308"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4575A3E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D1D67C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224C8A24" w14:textId="77777777" w:rsidTr="009C6F1D">
              <w:tc>
                <w:tcPr>
                  <w:tcW w:w="1701" w:type="dxa"/>
                </w:tcPr>
                <w:p w14:paraId="0A6C46B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76E285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6B291661"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9C6F1D" w:rsidRPr="00EA776A" w14:paraId="1BDDB22F" w14:textId="77777777" w:rsidTr="009C6F1D">
              <w:tc>
                <w:tcPr>
                  <w:tcW w:w="1701" w:type="dxa"/>
                </w:tcPr>
                <w:p w14:paraId="6D5C47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0822158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1EA0DA26"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3096867" w14:textId="77777777" w:rsidR="009C6F1D" w:rsidRPr="00EA776A" w:rsidRDefault="009C6F1D" w:rsidP="009C6F1D">
            <w:pPr>
              <w:rPr>
                <w:rFonts w:ascii="Arial" w:eastAsia="Arial-Black" w:hAnsi="Arial" w:cs="Arial"/>
                <w:color w:val="51626F"/>
                <w:sz w:val="13"/>
                <w:szCs w:val="13"/>
              </w:rPr>
            </w:pPr>
          </w:p>
        </w:tc>
      </w:tr>
    </w:tbl>
    <w:p w14:paraId="300DE8CD"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20A8CDF3" w14:textId="77777777" w:rsidR="009C6F1D" w:rsidRPr="00EA776A" w:rsidRDefault="009C6F1D" w:rsidP="009C6F1D">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9C6F1D" w:rsidRPr="00EA776A" w14:paraId="41FF7C3B" w14:textId="77777777" w:rsidTr="009C6F1D">
        <w:tc>
          <w:tcPr>
            <w:tcW w:w="10548" w:type="dxa"/>
          </w:tcPr>
          <w:p w14:paraId="06F1B61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9C6F1D" w:rsidRPr="00EA776A" w14:paraId="73C84DB4" w14:textId="77777777" w:rsidTr="009C6F1D">
              <w:tc>
                <w:tcPr>
                  <w:tcW w:w="5954" w:type="dxa"/>
                  <w:gridSpan w:val="3"/>
                  <w:tcBorders>
                    <w:top w:val="nil"/>
                    <w:left w:val="nil"/>
                    <w:bottom w:val="single" w:sz="4" w:space="0" w:color="auto"/>
                    <w:right w:val="nil"/>
                  </w:tcBorders>
                </w:tcPr>
                <w:p w14:paraId="01E2C5BB"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9C6F1D" w:rsidRPr="00EA776A" w14:paraId="2C78C0F3" w14:textId="77777777" w:rsidTr="009C6F1D">
              <w:tc>
                <w:tcPr>
                  <w:tcW w:w="1701" w:type="dxa"/>
                  <w:tcBorders>
                    <w:top w:val="single" w:sz="4" w:space="0" w:color="auto"/>
                  </w:tcBorders>
                </w:tcPr>
                <w:p w14:paraId="6659EA2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2277C896"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6856D8BD" w14:textId="77777777" w:rsidR="009C6F1D"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6C5B7F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4A2FF28C"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9C6F1D" w:rsidRPr="00EA776A" w14:paraId="425B40E8" w14:textId="77777777" w:rsidTr="009C6F1D">
              <w:tc>
                <w:tcPr>
                  <w:tcW w:w="1701" w:type="dxa"/>
                </w:tcPr>
                <w:p w14:paraId="2F8EE6D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839D72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DFF332D" w14:textId="77777777" w:rsidR="009C6F1D" w:rsidRPr="00EA776A" w:rsidRDefault="009C6F1D" w:rsidP="009C6F1D">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41D5CBF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14DBCAD" w14:textId="77777777" w:rsidR="009C6F1D" w:rsidRPr="00EA776A" w:rsidRDefault="009C6F1D" w:rsidP="009C6F1D">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6E027D9" w14:textId="77777777" w:rsidR="009C6F1D" w:rsidRPr="00EA776A" w:rsidRDefault="009C6F1D" w:rsidP="009C6F1D">
      <w:pPr>
        <w:rPr>
          <w:sz w:val="16"/>
          <w:szCs w:val="16"/>
        </w:rPr>
      </w:pPr>
    </w:p>
    <w:p w14:paraId="2564EF36" w14:textId="2B06E1CE" w:rsidR="00AE17D8" w:rsidRDefault="00AE17D8" w:rsidP="00A714E5">
      <w:pPr>
        <w:rPr>
          <w:sz w:val="16"/>
          <w:szCs w:val="16"/>
        </w:rPr>
      </w:pPr>
    </w:p>
    <w:p w14:paraId="26229EFE" w14:textId="77777777" w:rsidR="001F6C67" w:rsidRDefault="001F6C67" w:rsidP="00A714E5">
      <w:pPr>
        <w:rPr>
          <w:sz w:val="16"/>
          <w:szCs w:val="16"/>
        </w:rPr>
      </w:pPr>
    </w:p>
    <w:p w14:paraId="1C27F599" w14:textId="77777777" w:rsidR="001F6C67" w:rsidRDefault="001F6C67" w:rsidP="00A714E5">
      <w:pPr>
        <w:rPr>
          <w:sz w:val="16"/>
          <w:szCs w:val="16"/>
        </w:rPr>
      </w:pPr>
    </w:p>
    <w:p w14:paraId="51ACC69A" w14:textId="77777777" w:rsidR="001F6C67" w:rsidRDefault="001F6C67" w:rsidP="00A714E5">
      <w:pPr>
        <w:rPr>
          <w:sz w:val="16"/>
          <w:szCs w:val="16"/>
        </w:rPr>
      </w:pPr>
    </w:p>
    <w:p w14:paraId="2CCCFC9D" w14:textId="77777777" w:rsidR="001F6C67" w:rsidRDefault="001F6C67" w:rsidP="00A714E5">
      <w:pPr>
        <w:rPr>
          <w:sz w:val="16"/>
          <w:szCs w:val="16"/>
        </w:rPr>
      </w:pPr>
    </w:p>
    <w:p w14:paraId="384B2D87" w14:textId="77777777" w:rsidR="001F6C67" w:rsidRDefault="001F6C67" w:rsidP="00A714E5">
      <w:pPr>
        <w:rPr>
          <w:sz w:val="16"/>
          <w:szCs w:val="16"/>
        </w:rPr>
      </w:pPr>
    </w:p>
    <w:p w14:paraId="237BDF05" w14:textId="77777777" w:rsidR="001F6C67" w:rsidRDefault="001F6C67" w:rsidP="00A714E5">
      <w:pPr>
        <w:rPr>
          <w:sz w:val="16"/>
          <w:szCs w:val="16"/>
        </w:rPr>
      </w:pPr>
    </w:p>
    <w:p w14:paraId="219E0E24" w14:textId="77777777" w:rsidR="001F6C67" w:rsidRDefault="001F6C67" w:rsidP="00A714E5">
      <w:pPr>
        <w:rPr>
          <w:sz w:val="16"/>
          <w:szCs w:val="16"/>
        </w:rPr>
      </w:pPr>
    </w:p>
    <w:p w14:paraId="2A20B353" w14:textId="77777777" w:rsidR="001F6C67" w:rsidRDefault="001F6C67" w:rsidP="00A714E5">
      <w:pPr>
        <w:rPr>
          <w:sz w:val="16"/>
          <w:szCs w:val="16"/>
        </w:rPr>
      </w:pPr>
    </w:p>
    <w:p w14:paraId="77CFC02B" w14:textId="77777777" w:rsidR="001F6C67" w:rsidRDefault="001F6C67" w:rsidP="00A714E5">
      <w:pPr>
        <w:rPr>
          <w:sz w:val="16"/>
          <w:szCs w:val="16"/>
        </w:rPr>
      </w:pPr>
    </w:p>
    <w:p w14:paraId="05C0CA56" w14:textId="77777777" w:rsidR="001F6C67" w:rsidRDefault="001F6C67" w:rsidP="00A714E5">
      <w:pPr>
        <w:rPr>
          <w:sz w:val="16"/>
          <w:szCs w:val="16"/>
        </w:rPr>
      </w:pPr>
    </w:p>
    <w:p w14:paraId="4EBA0235" w14:textId="77777777" w:rsidR="001F6C67" w:rsidRDefault="001F6C67" w:rsidP="00A714E5">
      <w:pPr>
        <w:rPr>
          <w:sz w:val="16"/>
          <w:szCs w:val="16"/>
        </w:rPr>
      </w:pPr>
    </w:p>
    <w:p w14:paraId="27A20E46" w14:textId="77777777" w:rsidR="001F6C67" w:rsidRDefault="001F6C67" w:rsidP="00A714E5">
      <w:pPr>
        <w:rPr>
          <w:sz w:val="16"/>
          <w:szCs w:val="16"/>
        </w:rPr>
      </w:pPr>
    </w:p>
    <w:p w14:paraId="1C2BD778" w14:textId="77777777" w:rsidR="001F6C67" w:rsidRDefault="001F6C67" w:rsidP="00A714E5">
      <w:pPr>
        <w:rPr>
          <w:sz w:val="16"/>
          <w:szCs w:val="16"/>
        </w:rPr>
      </w:pPr>
    </w:p>
    <w:p w14:paraId="6889A3E2" w14:textId="77777777" w:rsidR="001F6C67" w:rsidRDefault="001F6C67" w:rsidP="00A714E5">
      <w:pPr>
        <w:rPr>
          <w:sz w:val="16"/>
          <w:szCs w:val="16"/>
        </w:rPr>
      </w:pPr>
    </w:p>
    <w:p w14:paraId="390BE19A" w14:textId="77777777" w:rsidR="001F6C67" w:rsidRDefault="001F6C67" w:rsidP="00A714E5">
      <w:pPr>
        <w:rPr>
          <w:sz w:val="16"/>
          <w:szCs w:val="16"/>
        </w:rPr>
      </w:pPr>
    </w:p>
    <w:p w14:paraId="3AB9F3FC" w14:textId="77777777" w:rsidR="001F6C67" w:rsidRDefault="001F6C67" w:rsidP="00A714E5">
      <w:pPr>
        <w:rPr>
          <w:sz w:val="16"/>
          <w:szCs w:val="16"/>
        </w:rPr>
      </w:pPr>
    </w:p>
    <w:p w14:paraId="318F7780" w14:textId="77777777" w:rsidR="001F6C67" w:rsidRDefault="001F6C67" w:rsidP="00A714E5">
      <w:pPr>
        <w:rPr>
          <w:sz w:val="16"/>
          <w:szCs w:val="16"/>
        </w:rPr>
      </w:pPr>
    </w:p>
    <w:p w14:paraId="6060FFB8" w14:textId="3D1A89C9" w:rsidR="001F6C67" w:rsidRDefault="001F6C67" w:rsidP="001F6C67">
      <w:pPr>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 xml:space="preserve">ATTACHMENT </w:t>
      </w:r>
      <w:r>
        <w:rPr>
          <w:rFonts w:ascii="Arial" w:eastAsia="FoundrySterling-Medium" w:hAnsi="Arial" w:cs="Arial"/>
          <w:color w:val="51626F"/>
          <w:sz w:val="53"/>
          <w:szCs w:val="53"/>
        </w:rPr>
        <w:t xml:space="preserve">6 – Shared Services </w:t>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06"/>
        <w:gridCol w:w="7707"/>
        <w:gridCol w:w="1144"/>
      </w:tblGrid>
      <w:tr w:rsidR="001F6C67" w:rsidRPr="00C6555A" w14:paraId="23905ABE" w14:textId="77777777" w:rsidTr="00E35E3F">
        <w:trPr>
          <w:gridAfter w:val="1"/>
          <w:wAfter w:w="1144" w:type="dxa"/>
        </w:trPr>
        <w:tc>
          <w:tcPr>
            <w:tcW w:w="9210" w:type="dxa"/>
            <w:gridSpan w:val="3"/>
          </w:tcPr>
          <w:p w14:paraId="5B13D99E" w14:textId="5FB314BE" w:rsidR="001F6C67" w:rsidRPr="005777DB" w:rsidRDefault="005777DB"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Pr>
                <w:rFonts w:ascii="Arial" w:eastAsia="FoundrySterling-Medium" w:hAnsi="Arial" w:cs="Arial"/>
                <w:b/>
                <w:color w:val="51626F"/>
                <w:sz w:val="24"/>
                <w:szCs w:val="24"/>
              </w:rPr>
              <w:t>BICYCLE STORAGE</w:t>
            </w:r>
          </w:p>
        </w:tc>
      </w:tr>
      <w:tr w:rsidR="001F6C67" w14:paraId="3B48BBF5" w14:textId="77777777" w:rsidTr="00E35E3F">
        <w:trPr>
          <w:gridAfter w:val="1"/>
          <w:wAfter w:w="1144" w:type="dxa"/>
        </w:trPr>
        <w:tc>
          <w:tcPr>
            <w:tcW w:w="9210" w:type="dxa"/>
            <w:gridSpan w:val="3"/>
          </w:tcPr>
          <w:p w14:paraId="73F5E46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E74842">
              <w:rPr>
                <w:rFonts w:ascii="Arial" w:eastAsia="FoundrySterling-Medium" w:hAnsi="Arial" w:cs="Arial"/>
                <w:color w:val="51626F"/>
                <w:sz w:val="20"/>
                <w:szCs w:val="20"/>
              </w:rPr>
              <w:t>If bicycle storage facilities are provided</w:t>
            </w:r>
          </w:p>
        </w:tc>
      </w:tr>
      <w:tr w:rsidR="001F6C67" w:rsidRPr="00E74842" w14:paraId="427D553D" w14:textId="77777777" w:rsidTr="00E35E3F">
        <w:trPr>
          <w:gridAfter w:val="1"/>
          <w:wAfter w:w="1144" w:type="dxa"/>
        </w:trPr>
        <w:tc>
          <w:tcPr>
            <w:tcW w:w="697" w:type="dxa"/>
          </w:tcPr>
          <w:p w14:paraId="705F6CCF"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17DE33FE"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E74842">
              <w:rPr>
                <w:rFonts w:ascii="Arial" w:eastAsia="FoundrySterling-Medium" w:hAnsi="Arial"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Pr>
                <w:rFonts w:ascii="Arial" w:eastAsia="FoundrySterling-Medium" w:hAnsi="Arial" w:cs="Arial"/>
                <w:color w:val="51626F"/>
                <w:sz w:val="20"/>
                <w:szCs w:val="20"/>
              </w:rPr>
              <w:t>.</w:t>
            </w:r>
          </w:p>
        </w:tc>
      </w:tr>
      <w:tr w:rsidR="001F6C67" w:rsidRPr="00E74842" w14:paraId="6F018DBC" w14:textId="77777777" w:rsidTr="00E35E3F">
        <w:trPr>
          <w:gridAfter w:val="1"/>
          <w:wAfter w:w="1144" w:type="dxa"/>
        </w:trPr>
        <w:tc>
          <w:tcPr>
            <w:tcW w:w="697" w:type="dxa"/>
          </w:tcPr>
          <w:p w14:paraId="5D3BE751"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gridSpan w:val="2"/>
          </w:tcPr>
          <w:p w14:paraId="5E25E651"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You must not bring bicycles through any residential entrances to the building.</w:t>
            </w:r>
          </w:p>
        </w:tc>
      </w:tr>
      <w:tr w:rsidR="001F6C67" w:rsidRPr="00E74842" w14:paraId="1BE74A7E" w14:textId="77777777" w:rsidTr="00E35E3F">
        <w:trPr>
          <w:gridAfter w:val="1"/>
          <w:wAfter w:w="1144" w:type="dxa"/>
        </w:trPr>
        <w:tc>
          <w:tcPr>
            <w:tcW w:w="697" w:type="dxa"/>
          </w:tcPr>
          <w:p w14:paraId="29A75D1C"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14ABBFBC"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You agree that you will only use the bicycle rack </w:t>
            </w:r>
            <w:r>
              <w:rPr>
                <w:rFonts w:eastAsia="FoundrySterling-Medium"/>
                <w:color w:val="51626F"/>
                <w:sz w:val="20"/>
                <w:szCs w:val="20"/>
              </w:rPr>
              <w:t>that has been allocated to you.</w:t>
            </w:r>
          </w:p>
        </w:tc>
      </w:tr>
      <w:tr w:rsidR="001F6C67" w:rsidRPr="00E74842" w14:paraId="32C27E5A" w14:textId="77777777" w:rsidTr="00E35E3F">
        <w:trPr>
          <w:gridAfter w:val="1"/>
          <w:wAfter w:w="1144" w:type="dxa"/>
        </w:trPr>
        <w:tc>
          <w:tcPr>
            <w:tcW w:w="697" w:type="dxa"/>
          </w:tcPr>
          <w:p w14:paraId="13218A49"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08C2C314"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We reserve the right, and you agree that we can, remove and dispose of any bicycles or other items in the bicycle storage facility in a way that is not </w:t>
            </w:r>
            <w:r>
              <w:rPr>
                <w:rFonts w:eastAsia="FoundrySterling-Medium"/>
                <w:color w:val="51626F"/>
                <w:sz w:val="20"/>
                <w:szCs w:val="20"/>
              </w:rPr>
              <w:t xml:space="preserve">compliant with this agreement. </w:t>
            </w:r>
          </w:p>
        </w:tc>
      </w:tr>
      <w:tr w:rsidR="001F6C67" w:rsidRPr="00A10694" w14:paraId="49E0BD7E" w14:textId="77777777" w:rsidTr="00E35E3F">
        <w:trPr>
          <w:gridAfter w:val="1"/>
          <w:wAfter w:w="1144" w:type="dxa"/>
        </w:trPr>
        <w:tc>
          <w:tcPr>
            <w:tcW w:w="697" w:type="dxa"/>
          </w:tcPr>
          <w:p w14:paraId="6A76235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513719AC" w14:textId="77777777" w:rsidR="001F6C67" w:rsidRPr="00A10694"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10694">
              <w:rPr>
                <w:rFonts w:ascii="Arial" w:eastAsia="FoundrySterling-Medium" w:hAnsi="Arial" w:cs="Arial"/>
                <w:color w:val="51626F"/>
                <w:sz w:val="20"/>
                <w:szCs w:val="20"/>
              </w:rPr>
              <w:t>The bicycle storage facility door</w:t>
            </w:r>
            <w:r>
              <w:rPr>
                <w:rFonts w:ascii="Arial" w:eastAsia="FoundrySterling-Medium" w:hAnsi="Arial" w:cs="Arial"/>
                <w:color w:val="51626F"/>
                <w:sz w:val="20"/>
                <w:szCs w:val="20"/>
              </w:rPr>
              <w:t xml:space="preserve"> (if there is a door)</w:t>
            </w:r>
            <w:r w:rsidRPr="00A10694">
              <w:rPr>
                <w:rFonts w:ascii="Arial" w:eastAsia="FoundrySterling-Medium" w:hAnsi="Arial" w:cs="Arial"/>
                <w:color w:val="51626F"/>
                <w:sz w:val="20"/>
                <w:szCs w:val="20"/>
              </w:rPr>
              <w:t xml:space="preserve"> must remain closed at all times except when in use.</w:t>
            </w:r>
          </w:p>
        </w:tc>
      </w:tr>
      <w:tr w:rsidR="001F6C67" w:rsidRPr="00A10694" w14:paraId="1420C453" w14:textId="77777777" w:rsidTr="00E35E3F">
        <w:trPr>
          <w:gridAfter w:val="1"/>
          <w:wAfter w:w="1144" w:type="dxa"/>
        </w:trPr>
        <w:tc>
          <w:tcPr>
            <w:tcW w:w="697" w:type="dxa"/>
          </w:tcPr>
          <w:p w14:paraId="4DD254B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f.</w:t>
            </w:r>
          </w:p>
        </w:tc>
        <w:tc>
          <w:tcPr>
            <w:tcW w:w="8513" w:type="dxa"/>
            <w:gridSpan w:val="2"/>
          </w:tcPr>
          <w:p w14:paraId="19094820" w14:textId="77777777" w:rsidR="001F6C67" w:rsidRPr="00A10694" w:rsidRDefault="001F6C67" w:rsidP="00E35E3F">
            <w:pPr>
              <w:pStyle w:val="Default"/>
              <w:spacing w:before="120" w:after="120"/>
              <w:jc w:val="both"/>
              <w:rPr>
                <w:rFonts w:eastAsia="FoundrySterling-Medium"/>
                <w:color w:val="51626F"/>
                <w:sz w:val="20"/>
                <w:szCs w:val="20"/>
              </w:rPr>
            </w:pPr>
            <w:r w:rsidRPr="00A10694">
              <w:rPr>
                <w:rFonts w:eastAsia="FoundrySterling-Medium"/>
                <w:color w:val="51626F"/>
                <w:sz w:val="20"/>
                <w:szCs w:val="20"/>
              </w:rPr>
              <w:t>We accept no liability for any loss, theft or damage caused to any bicycles or other items stored in the bicycle storage facility, save where such loss results in:</w:t>
            </w:r>
            <w:r w:rsidRPr="00A10694">
              <w:rPr>
                <w:rFonts w:eastAsia="FoundrySterling-Medium"/>
                <w:color w:val="51626F"/>
                <w:sz w:val="20"/>
                <w:szCs w:val="20"/>
              </w:rPr>
              <w:tab/>
            </w:r>
          </w:p>
        </w:tc>
      </w:tr>
      <w:tr w:rsidR="001F6C67" w:rsidRPr="00B36A17" w14:paraId="2B804AFC" w14:textId="77777777" w:rsidTr="00E35E3F">
        <w:trPr>
          <w:gridAfter w:val="1"/>
          <w:wAfter w:w="1144" w:type="dxa"/>
        </w:trPr>
        <w:tc>
          <w:tcPr>
            <w:tcW w:w="697" w:type="dxa"/>
          </w:tcPr>
          <w:p w14:paraId="48186FAE"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6C8143A5"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360CFE30" w14:textId="77777777" w:rsidR="001F6C67" w:rsidRPr="00B36A17" w:rsidRDefault="001F6C67" w:rsidP="00E35E3F">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1F6C67" w:rsidRPr="009F2511" w14:paraId="0C666F8B" w14:textId="77777777" w:rsidTr="00E35E3F">
        <w:trPr>
          <w:gridAfter w:val="1"/>
          <w:wAfter w:w="1144" w:type="dxa"/>
        </w:trPr>
        <w:tc>
          <w:tcPr>
            <w:tcW w:w="697" w:type="dxa"/>
          </w:tcPr>
          <w:p w14:paraId="73C96D53"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17409CF"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2BA8F908" w14:textId="77777777" w:rsidR="001F6C67" w:rsidRPr="009F2511" w:rsidRDefault="001F6C67" w:rsidP="00E35E3F">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any matter in respect of which it would be unlawful for us to exclude or restrict liability.</w:t>
            </w:r>
          </w:p>
        </w:tc>
      </w:tr>
      <w:tr w:rsidR="001F6C67" w:rsidRPr="00B36A17" w14:paraId="1BC4EB69" w14:textId="77777777" w:rsidTr="00E35E3F">
        <w:trPr>
          <w:gridAfter w:val="1"/>
          <w:wAfter w:w="1144" w:type="dxa"/>
        </w:trPr>
        <w:tc>
          <w:tcPr>
            <w:tcW w:w="9210" w:type="dxa"/>
            <w:gridSpan w:val="3"/>
          </w:tcPr>
          <w:p w14:paraId="50D1CD7C" w14:textId="3901BB11" w:rsidR="001F6C67" w:rsidRPr="005777DB" w:rsidRDefault="005777DB"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sidRPr="005777DB">
              <w:rPr>
                <w:rFonts w:ascii="Arial" w:eastAsia="FoundrySterling-Medium" w:hAnsi="Arial" w:cs="Arial"/>
                <w:b/>
                <w:color w:val="51626F"/>
                <w:sz w:val="24"/>
                <w:szCs w:val="24"/>
              </w:rPr>
              <w:t>POST &amp; PARCEL COLLECTION AND STORAGE FACILITY</w:t>
            </w:r>
          </w:p>
        </w:tc>
      </w:tr>
      <w:tr w:rsidR="001F6C67" w:rsidRPr="00B36A17" w14:paraId="32EBA5F7" w14:textId="77777777" w:rsidTr="00E35E3F">
        <w:trPr>
          <w:gridAfter w:val="1"/>
          <w:wAfter w:w="1144" w:type="dxa"/>
        </w:trPr>
        <w:tc>
          <w:tcPr>
            <w:tcW w:w="9210" w:type="dxa"/>
            <w:gridSpan w:val="3"/>
          </w:tcPr>
          <w:p w14:paraId="6C87DB0E" w14:textId="77777777" w:rsidR="001F6C67" w:rsidRPr="00B36A1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9F2511">
              <w:rPr>
                <w:rFonts w:ascii="Arial" w:eastAsia="FoundrySterling-Medium" w:hAnsi="Arial" w:cs="Arial"/>
                <w:color w:val="51626F"/>
                <w:sz w:val="20"/>
                <w:szCs w:val="20"/>
              </w:rPr>
              <w:t>Where we provide on-site services (at our sole discretion), the following terms apply;</w:t>
            </w:r>
          </w:p>
        </w:tc>
      </w:tr>
      <w:tr w:rsidR="001F6C67" w:rsidRPr="009F2511" w14:paraId="555BEE78" w14:textId="77777777" w:rsidTr="00E35E3F">
        <w:trPr>
          <w:gridAfter w:val="1"/>
          <w:wAfter w:w="1144" w:type="dxa"/>
        </w:trPr>
        <w:tc>
          <w:tcPr>
            <w:tcW w:w="697" w:type="dxa"/>
          </w:tcPr>
          <w:p w14:paraId="154AD491" w14:textId="77777777" w:rsidR="001F6C67" w:rsidRPr="009F2511"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2B9A3124" w14:textId="337EE564" w:rsidR="001F6C67" w:rsidRPr="009F2511" w:rsidRDefault="001F6C67" w:rsidP="001F6C67">
            <w:pPr>
              <w:suppressAutoHyphens w:val="0"/>
              <w:spacing w:before="120" w:after="120" w:line="240" w:lineRule="auto"/>
              <w:jc w:val="both"/>
              <w:rPr>
                <w:rFonts w:ascii="Arial" w:eastAsia="FoundrySterling-Medium" w:hAnsi="Arial" w:cs="Arial"/>
                <w:color w:val="51626F"/>
                <w:sz w:val="20"/>
                <w:szCs w:val="20"/>
              </w:rPr>
            </w:pPr>
            <w:r w:rsidRPr="00B36A17">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1F6C67" w:rsidRPr="009F2511" w14:paraId="30D2EF81" w14:textId="77777777" w:rsidTr="00E35E3F">
        <w:trPr>
          <w:gridAfter w:val="1"/>
          <w:wAfter w:w="1144" w:type="dxa"/>
        </w:trPr>
        <w:tc>
          <w:tcPr>
            <w:tcW w:w="697" w:type="dxa"/>
          </w:tcPr>
          <w:p w14:paraId="42D85ADE"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0122D85C"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1F6C67" w:rsidRPr="009F2511" w14:paraId="4F7461A4" w14:textId="77777777" w:rsidTr="00E35E3F">
        <w:trPr>
          <w:gridAfter w:val="1"/>
          <w:wAfter w:w="1144" w:type="dxa"/>
        </w:trPr>
        <w:tc>
          <w:tcPr>
            <w:tcW w:w="697" w:type="dxa"/>
          </w:tcPr>
          <w:p w14:paraId="273AF68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1C10E6D6"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1F6C67" w:rsidRPr="00F61413" w14:paraId="3454DBD5" w14:textId="77777777" w:rsidTr="00E35E3F">
        <w:tc>
          <w:tcPr>
            <w:tcW w:w="10354" w:type="dxa"/>
            <w:gridSpan w:val="4"/>
          </w:tcPr>
          <w:p w14:paraId="3ED2B41F" w14:textId="77777777" w:rsidR="001F6C67" w:rsidRPr="00F61413" w:rsidRDefault="001F6C67" w:rsidP="00E35E3F">
            <w:pPr>
              <w:suppressAutoHyphens w:val="0"/>
              <w:spacing w:after="120" w:line="240" w:lineRule="auto"/>
              <w:rPr>
                <w:rFonts w:ascii="Arial" w:eastAsia="Arial-Black" w:hAnsi="Arial" w:cs="Arial"/>
                <w:b/>
                <w:color w:val="51626F"/>
                <w:sz w:val="20"/>
                <w:szCs w:val="20"/>
              </w:rPr>
            </w:pPr>
          </w:p>
        </w:tc>
      </w:tr>
      <w:tr w:rsidR="001F6C67" w:rsidRPr="009F2511" w14:paraId="53C59770" w14:textId="77777777" w:rsidTr="00E35E3F">
        <w:trPr>
          <w:gridAfter w:val="1"/>
          <w:wAfter w:w="1144" w:type="dxa"/>
        </w:trPr>
        <w:tc>
          <w:tcPr>
            <w:tcW w:w="697" w:type="dxa"/>
          </w:tcPr>
          <w:p w14:paraId="36825AA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41DCEEE5"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r>
              <w:rPr>
                <w:rFonts w:eastAsia="FoundrySterling-Medium"/>
                <w:color w:val="51626F"/>
                <w:sz w:val="20"/>
                <w:szCs w:val="20"/>
              </w:rPr>
              <w:t>.</w:t>
            </w:r>
          </w:p>
        </w:tc>
      </w:tr>
      <w:tr w:rsidR="001F6C67" w:rsidRPr="009F2511" w14:paraId="524786CD" w14:textId="77777777" w:rsidTr="00E35E3F">
        <w:trPr>
          <w:gridAfter w:val="1"/>
          <w:wAfter w:w="1144" w:type="dxa"/>
        </w:trPr>
        <w:tc>
          <w:tcPr>
            <w:tcW w:w="697" w:type="dxa"/>
          </w:tcPr>
          <w:p w14:paraId="5E4F9221"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f.</w:t>
            </w:r>
          </w:p>
        </w:tc>
        <w:tc>
          <w:tcPr>
            <w:tcW w:w="8513" w:type="dxa"/>
            <w:gridSpan w:val="2"/>
          </w:tcPr>
          <w:p w14:paraId="2DA5F227"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001F6C67" w:rsidRPr="009F2511" w14:paraId="7A0164E7" w14:textId="77777777" w:rsidTr="00E35E3F">
        <w:trPr>
          <w:gridAfter w:val="1"/>
          <w:wAfter w:w="1144" w:type="dxa"/>
        </w:trPr>
        <w:tc>
          <w:tcPr>
            <w:tcW w:w="697" w:type="dxa"/>
          </w:tcPr>
          <w:p w14:paraId="1D0B4F00"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5E27563" w14:textId="77777777" w:rsidR="001F6C67" w:rsidRPr="009F2511"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6BBE2E41"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special, indirect or consequential loss or damage whatsoever; or </w:t>
            </w:r>
          </w:p>
        </w:tc>
      </w:tr>
      <w:tr w:rsidR="001F6C67" w:rsidRPr="009F2511" w14:paraId="12FBF2F1" w14:textId="77777777" w:rsidTr="00E35E3F">
        <w:trPr>
          <w:gridAfter w:val="1"/>
          <w:wAfter w:w="1144" w:type="dxa"/>
        </w:trPr>
        <w:tc>
          <w:tcPr>
            <w:tcW w:w="697" w:type="dxa"/>
          </w:tcPr>
          <w:p w14:paraId="2288E456"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8AC78CD"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0BA34E35"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any loss of profits, business contracts, anticipated savings, goodwill or revenue (whether direct or indirect).</w:t>
            </w:r>
          </w:p>
        </w:tc>
      </w:tr>
    </w:tbl>
    <w:p w14:paraId="043F1E99" w14:textId="690E5CF8" w:rsidR="001F6C67" w:rsidRPr="005777DB" w:rsidRDefault="005777DB" w:rsidP="005777D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4"/>
          <w:szCs w:val="24"/>
        </w:rPr>
      </w:pPr>
      <w:r>
        <w:rPr>
          <w:rFonts w:ascii="Arial" w:eastAsia="FoundrySterling-Medium" w:hAnsi="Arial" w:cs="Arial"/>
          <w:b/>
          <w:color w:val="51626F"/>
          <w:sz w:val="24"/>
          <w:szCs w:val="24"/>
        </w:rPr>
        <w:t xml:space="preserve">GYM RULES AND REGULATIONS </w:t>
      </w:r>
    </w:p>
    <w:p w14:paraId="04858484" w14:textId="77777777" w:rsidR="001F6C67" w:rsidRPr="00B307A3" w:rsidRDefault="001F6C67" w:rsidP="001F6C67">
      <w:pPr>
        <w:pStyle w:val="GraingerText"/>
      </w:pPr>
    </w:p>
    <w:p w14:paraId="1139608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Before commencement of your membership, we highly recommend that you seek medical advice and take all necessary action before undertaking exercise. Each time you use our facilities, you are doing so in the knowledge that:</w:t>
      </w:r>
    </w:p>
    <w:p w14:paraId="61389A5E"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in good physical condition.</w:t>
      </w:r>
    </w:p>
    <w:p w14:paraId="5386F00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know of no medical or other reason why you cannot do active or passive exercise that may damage your health, safety, comfort, or physical condition.</w:t>
      </w:r>
    </w:p>
    <w:p w14:paraId="7AB2006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our staff are not medically trained. They are not medically qualified to assess if you are in good physical condition and can exercise without damaging health, safety, comfort, or physical condition. If you are in any doubt, we strongly urge you to seek expert advice before starting an active or</w:t>
      </w:r>
      <w:r w:rsidRPr="006D3164">
        <w:t xml:space="preserve"> </w:t>
      </w:r>
      <w:r w:rsidRPr="005777DB">
        <w:rPr>
          <w:rFonts w:ascii="Arial" w:eastAsia="FoundrySterling-Medium" w:hAnsi="Arial" w:cs="Arial"/>
          <w:color w:val="51626F"/>
          <w:sz w:val="20"/>
          <w:szCs w:val="20"/>
          <w:lang w:eastAsia="en-US"/>
        </w:rPr>
        <w:t>passive exercise.</w:t>
      </w:r>
    </w:p>
    <w:p w14:paraId="19C61F13"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The gym will be unstaffed. As a resident utilising the facilities you acknowledge that you enter and use the facilities at your own risk. If you feel there is a risk to your personal property, health and safety or you have any other concerns regarding the undue effect of exercising in an unstaffed facility, then do not use the gym.</w:t>
      </w:r>
    </w:p>
    <w:p w14:paraId="60A2E37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responsible for using our facilities and equipment correctly, including adjusting levels or settings.</w:t>
      </w:r>
    </w:p>
    <w:p w14:paraId="63FCEB4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we lease the equipment from a third party and therefore do not manufacture any of the fitness or other equipment used in the gym. You understand and acknowledge that we are providing recreational services and may not be held liable for defective products or equipment.</w:t>
      </w:r>
    </w:p>
    <w:p w14:paraId="78D9D7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use the facilities provided by us at the gym at your own risk and acknowledge that the use of the facility may involve risk of injury, whether caused by you or another party. You release, to the fullest extent permitted by law, us against and from all expenses, costs, liabilities, claims, actions, proceedings, damages, judgements, and losses of any kind whatsoever arising out of, caused by, attributable to or resulting from any accident, damage, loss, damage to property, injury, or death to any person. You indemnify us against and from all expenses, damages, costs, liabilities, claims, actions, proceedings, judgements, and losses of any kind whatsoever that we incur arising out of, caused by, attributable to or resulting from any accident, damage, loss, damage to property, injury or death to any person caused by you at or in the gym or in the vicinity of the gym.</w:t>
      </w:r>
    </w:p>
    <w:p w14:paraId="583606D6"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We are not liable to you for any personal property that is damaged, lost, or stolen while on or around the gym. If you cause damage to the gym equipment you are liable to RCH for its cost of repair or replacement.</w:t>
      </w:r>
    </w:p>
    <w:p w14:paraId="2BB11AC8"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Please ensure that you clean around the water fountain after use and ensure it is free from excess water that may cause a slip hazard.</w:t>
      </w:r>
    </w:p>
    <w:p w14:paraId="445D38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Bags are not permitted on the gym floor and correct attire must be worn when exercising i.e., suitable exercise clothing and appropriate footwear. Clothing such as jeans, boots, flip-</w:t>
      </w:r>
      <w:r w:rsidRPr="005777DB">
        <w:rPr>
          <w:rFonts w:ascii="Arial" w:eastAsia="FoundrySterling-Medium" w:hAnsi="Arial" w:cs="Arial"/>
          <w:color w:val="51626F"/>
          <w:sz w:val="20"/>
          <w:szCs w:val="20"/>
          <w:lang w:eastAsia="en-US"/>
        </w:rPr>
        <w:lastRenderedPageBreak/>
        <w:t>flops/sandals, or work wear are not permitted. Any member not wearing suitable attire may be asked to leave the gym</w:t>
      </w:r>
    </w:p>
    <w:p w14:paraId="4756421D"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Please use the gym considerately with respect for other Residents who use the gym.</w:t>
      </w:r>
    </w:p>
    <w:p w14:paraId="1DC43E74" w14:textId="73EE52F5" w:rsidR="001F6C67" w:rsidRDefault="001F6C67" w:rsidP="001F6C67">
      <w:r w:rsidRPr="005777DB">
        <w:rPr>
          <w:rFonts w:ascii="Arial" w:eastAsia="FoundrySterling-Medium" w:hAnsi="Arial" w:cs="Arial"/>
          <w:color w:val="51626F"/>
          <w:sz w:val="20"/>
          <w:szCs w:val="20"/>
          <w:lang w:eastAsia="en-US"/>
        </w:rPr>
        <w:t>Under 16 years of age must be accompanied by an adult to use the gym facilities</w:t>
      </w:r>
    </w:p>
    <w:p w14:paraId="6EDCD023" w14:textId="39D571F3" w:rsidR="001F6C67" w:rsidRPr="005777DB" w:rsidRDefault="005777DB" w:rsidP="001F6C67">
      <w:pPr>
        <w:pStyle w:val="GraingerText"/>
        <w:rPr>
          <w:rFonts w:cs="Arial"/>
          <w:b/>
          <w:bCs/>
          <w:iCs w:val="0"/>
          <w:color w:val="246369"/>
          <w:sz w:val="24"/>
          <w:lang w:eastAsia="en-US"/>
        </w:rPr>
      </w:pPr>
      <w:r w:rsidRPr="005777DB">
        <w:rPr>
          <w:rFonts w:cs="Arial"/>
          <w:b/>
          <w:bCs/>
          <w:iCs w:val="0"/>
          <w:color w:val="246369"/>
          <w:sz w:val="24"/>
          <w:lang w:eastAsia="en-US"/>
        </w:rPr>
        <w:t>AMENITY SPACE TERMS &amp; CONDITIONS</w:t>
      </w:r>
    </w:p>
    <w:p w14:paraId="2829C3AE" w14:textId="77777777" w:rsidR="001F6C67" w:rsidRDefault="001F6C67" w:rsidP="001F6C67">
      <w:pPr>
        <w:pStyle w:val="GraingerText"/>
      </w:pPr>
    </w:p>
    <w:p w14:paraId="57B12FC8" w14:textId="77777777" w:rsidR="00713B44" w:rsidRPr="005777DB" w:rsidRDefault="00713B44" w:rsidP="00713B44">
      <w:pPr>
        <w:pStyle w:val="GraingerNumberbullets"/>
        <w:numPr>
          <w:ilvl w:val="0"/>
          <w:numId w:val="0"/>
        </w:numPr>
        <w:rPr>
          <w:rFonts w:eastAsia="FoundrySterling-Medium" w:cs="Arial"/>
          <w:color w:val="51626F"/>
          <w:sz w:val="20"/>
          <w:szCs w:val="20"/>
          <w:lang w:eastAsia="en-US"/>
        </w:rPr>
      </w:pPr>
      <w:r>
        <w:rPr>
          <w:rFonts w:eastAsia="FoundrySterling-Medium" w:cs="Arial"/>
          <w:color w:val="51626F"/>
          <w:sz w:val="20"/>
          <w:szCs w:val="20"/>
          <w:lang w:eastAsia="en-US"/>
        </w:rPr>
        <w:t>If your building benefits from amenity space(s) the following terms apply: -</w:t>
      </w:r>
    </w:p>
    <w:p w14:paraId="6544B284" w14:textId="1F7987EC" w:rsidR="001F6C67"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The use of the amenity space is exclusively for the use of the residents </w:t>
      </w:r>
    </w:p>
    <w:p w14:paraId="178156A9"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Reservations for use of the amenity spaces can be made via the My Grainger App these are required to be booked 24 hours in advance of the booking time</w:t>
      </w:r>
    </w:p>
    <w:p w14:paraId="57E649AA" w14:textId="0B8A6884"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You are only able to use the reserved space for the duration of the booking, booking slots are for a maximum of 4 hours for private events</w:t>
      </w:r>
    </w:p>
    <w:p w14:paraId="38A4E86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Whilst using the space please be respectful of other residents who also may be using the workspace areas</w:t>
      </w:r>
    </w:p>
    <w:p w14:paraId="2974BBF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If damages are found, you will be responsible for the repair of the item or cost to replace. You will be charged directly from your rent account on the next rental due date. Our charges will be fair and reasonable, taking into consideration the lifespan of the item/items damaged. </w:t>
      </w:r>
    </w:p>
    <w:p w14:paraId="7E5BD8EE"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Please ensure you clean the space/areas used and leave this in the condition it was found. If cleaning is required after your booking we will advise and charge an additional cleaning fee to you, dependent on how long the cleaning required takes, at a cost of £30.00 per hour. </w:t>
      </w:r>
    </w:p>
    <w:p w14:paraId="249E1960"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Smoking is prohibited in the amenity spaces along with fires and BBQs</w:t>
      </w:r>
    </w:p>
    <w:p w14:paraId="4092DF37" w14:textId="77777777" w:rsidR="001F6C67" w:rsidRPr="005777DB" w:rsidRDefault="001F6C67" w:rsidP="001F6C67">
      <w:pPr>
        <w:pStyle w:val="GraingerCoverSub-headsTeal"/>
        <w:rPr>
          <w:rFonts w:eastAsia="FoundrySterling-Medium"/>
          <w:color w:val="51626F"/>
          <w:sz w:val="20"/>
          <w:szCs w:val="20"/>
        </w:rPr>
      </w:pPr>
    </w:p>
    <w:p w14:paraId="51D71006" w14:textId="77777777" w:rsidR="001F6C67" w:rsidRPr="005777DB" w:rsidRDefault="001F6C67" w:rsidP="00A714E5">
      <w:pPr>
        <w:rPr>
          <w:rFonts w:ascii="Arial" w:eastAsia="FoundrySterling-Medium" w:hAnsi="Arial" w:cs="Arial"/>
          <w:color w:val="51626F"/>
          <w:sz w:val="20"/>
          <w:szCs w:val="20"/>
          <w:lang w:eastAsia="en-US"/>
        </w:rPr>
      </w:pPr>
    </w:p>
    <w:p w14:paraId="707775A9" w14:textId="77777777" w:rsidR="001F6C67" w:rsidRDefault="001F6C67" w:rsidP="00A714E5">
      <w:pPr>
        <w:rPr>
          <w:sz w:val="16"/>
          <w:szCs w:val="16"/>
        </w:rPr>
      </w:pPr>
    </w:p>
    <w:sectPr w:rsidR="001F6C67" w:rsidSect="003E4330">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AEFB" w14:textId="77777777" w:rsidR="00782B7D" w:rsidRDefault="00782B7D">
      <w:pPr>
        <w:spacing w:after="0" w:line="240" w:lineRule="auto"/>
      </w:pPr>
      <w:r>
        <w:separator/>
      </w:r>
    </w:p>
  </w:endnote>
  <w:endnote w:type="continuationSeparator" w:id="0">
    <w:p w14:paraId="34EBEAEB" w14:textId="77777777" w:rsidR="00782B7D" w:rsidRDefault="00782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undrySterling-Medium">
    <w:altName w:val="Yu Gothic"/>
    <w:panose1 w:val="00000000000000000000"/>
    <w:charset w:val="80"/>
    <w:family w:val="auto"/>
    <w:notTrueType/>
    <w:pitch w:val="default"/>
    <w:sig w:usb0="00000000" w:usb1="08070000" w:usb2="00000010" w:usb3="00000000" w:csb0="00020000" w:csb1="00000000"/>
  </w:font>
  <w:font w:name="Arial-Black">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F5DB" w14:textId="77777777" w:rsidR="00E77EEF" w:rsidRDefault="00E77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E77EEF" w:rsidRDefault="00E77EEF">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41E6DD41" w14:textId="77777777" w:rsidR="00E77EEF" w:rsidRDefault="00E77EEF">
    <w:pPr>
      <w:pStyle w:val="Footer"/>
    </w:pPr>
  </w:p>
  <w:p w14:paraId="0A37063C" w14:textId="5AF66E9F" w:rsidR="00E77EEF" w:rsidRDefault="00E77EEF" w:rsidP="00CE71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650F" w14:textId="77777777" w:rsidR="00E77EEF" w:rsidRDefault="00E77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8D89C" w14:textId="77777777" w:rsidR="00782B7D" w:rsidRDefault="00782B7D">
      <w:pPr>
        <w:spacing w:after="0" w:line="240" w:lineRule="auto"/>
      </w:pPr>
      <w:r>
        <w:separator/>
      </w:r>
    </w:p>
  </w:footnote>
  <w:footnote w:type="continuationSeparator" w:id="0">
    <w:p w14:paraId="3FA08E26" w14:textId="77777777" w:rsidR="00782B7D" w:rsidRDefault="00782B7D">
      <w:pPr>
        <w:spacing w:after="0" w:line="240" w:lineRule="auto"/>
      </w:pPr>
      <w:r>
        <w:continuationSeparator/>
      </w:r>
    </w:p>
  </w:footnote>
  <w:footnote w:id="1">
    <w:p w14:paraId="5D446A97" w14:textId="77777777" w:rsidR="00E77EEF" w:rsidRPr="0080310C" w:rsidRDefault="00E77EEF"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B6F" w14:textId="77777777" w:rsidR="00E77EEF" w:rsidRDefault="00E77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E31D" w14:textId="77777777" w:rsidR="00E77EEF" w:rsidRDefault="00E77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0271" w14:textId="77777777" w:rsidR="00E77EEF" w:rsidRDefault="00E77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A92D66"/>
    <w:multiLevelType w:val="multilevel"/>
    <w:tmpl w:val="6CDA7318"/>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99F15F2"/>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964D11"/>
    <w:multiLevelType w:val="multilevel"/>
    <w:tmpl w:val="1BBC73A2"/>
    <w:lvl w:ilvl="0">
      <w:start w:val="1"/>
      <w:numFmt w:val="bullet"/>
      <w:pStyle w:val="GraingerBullets"/>
      <w:lvlText w:val="l"/>
      <w:lvlJc w:val="left"/>
      <w:pPr>
        <w:ind w:left="794" w:hanging="397"/>
      </w:pPr>
      <w:rPr>
        <w:rFonts w:ascii="Wingdings" w:hAnsi="Wingdings" w:hint="default"/>
        <w:b w:val="0"/>
        <w:i w:val="0"/>
        <w:color w:val="25646A"/>
        <w:sz w:val="15"/>
      </w:rPr>
    </w:lvl>
    <w:lvl w:ilvl="1">
      <w:start w:val="1"/>
      <w:numFmt w:val="bullet"/>
      <w:lvlText w:val="l"/>
      <w:lvlJc w:val="left"/>
      <w:pPr>
        <w:ind w:left="1191" w:hanging="397"/>
      </w:pPr>
      <w:rPr>
        <w:rFonts w:ascii="Wingdings" w:hAnsi="Wingdings" w:hint="default"/>
        <w:b w:val="0"/>
        <w:i w:val="0"/>
        <w:color w:val="25646A"/>
        <w:sz w:val="15"/>
      </w:rPr>
    </w:lvl>
    <w:lvl w:ilvl="2">
      <w:start w:val="1"/>
      <w:numFmt w:val="bullet"/>
      <w:lvlText w:val="l"/>
      <w:lvlJc w:val="left"/>
      <w:pPr>
        <w:ind w:left="1588" w:hanging="397"/>
      </w:pPr>
      <w:rPr>
        <w:rFonts w:ascii="Wingdings" w:hAnsi="Wingdings" w:hint="default"/>
        <w:b w:val="0"/>
        <w:i w:val="0"/>
        <w:color w:val="25646A"/>
        <w:sz w:val="15"/>
      </w:rPr>
    </w:lvl>
    <w:lvl w:ilvl="3">
      <w:start w:val="1"/>
      <w:numFmt w:val="bullet"/>
      <w:lvlText w:val="l"/>
      <w:lvlJc w:val="left"/>
      <w:pPr>
        <w:ind w:left="1985" w:hanging="397"/>
      </w:pPr>
      <w:rPr>
        <w:rFonts w:ascii="Wingdings" w:hAnsi="Wingdings" w:hint="default"/>
        <w:b w:val="0"/>
        <w:i w:val="0"/>
        <w:color w:val="25646A"/>
        <w:sz w:val="15"/>
      </w:rPr>
    </w:lvl>
    <w:lvl w:ilvl="4">
      <w:start w:val="1"/>
      <w:numFmt w:val="bullet"/>
      <w:lvlText w:val=""/>
      <w:lvlJc w:val="left"/>
      <w:pPr>
        <w:ind w:left="2991" w:hanging="360"/>
      </w:pPr>
      <w:rPr>
        <w:rFonts w:ascii="Symbol" w:hAnsi="Symbol" w:hint="default"/>
      </w:rPr>
    </w:lvl>
    <w:lvl w:ilvl="5">
      <w:start w:val="1"/>
      <w:numFmt w:val="bullet"/>
      <w:lvlText w:val=""/>
      <w:lvlJc w:val="left"/>
      <w:pPr>
        <w:ind w:left="3351" w:hanging="360"/>
      </w:pPr>
      <w:rPr>
        <w:rFonts w:ascii="Wingdings" w:hAnsi="Wingdings" w:hint="default"/>
      </w:rPr>
    </w:lvl>
    <w:lvl w:ilvl="6">
      <w:start w:val="1"/>
      <w:numFmt w:val="bullet"/>
      <w:lvlText w:val=""/>
      <w:lvlJc w:val="left"/>
      <w:pPr>
        <w:ind w:left="3711" w:hanging="360"/>
      </w:pPr>
      <w:rPr>
        <w:rFonts w:ascii="Wingdings" w:hAnsi="Wingdings" w:hint="default"/>
      </w:rPr>
    </w:lvl>
    <w:lvl w:ilvl="7">
      <w:start w:val="1"/>
      <w:numFmt w:val="bullet"/>
      <w:lvlText w:val=""/>
      <w:lvlJc w:val="left"/>
      <w:pPr>
        <w:ind w:left="4071" w:hanging="360"/>
      </w:pPr>
      <w:rPr>
        <w:rFonts w:ascii="Symbol" w:hAnsi="Symbol" w:hint="default"/>
      </w:rPr>
    </w:lvl>
    <w:lvl w:ilvl="8">
      <w:start w:val="1"/>
      <w:numFmt w:val="bullet"/>
      <w:lvlText w:val=""/>
      <w:lvlJc w:val="left"/>
      <w:pPr>
        <w:ind w:left="4431" w:hanging="360"/>
      </w:pPr>
      <w:rPr>
        <w:rFonts w:ascii="Symbol" w:hAnsi="Symbol" w:hint="default"/>
      </w:rPr>
    </w:lvl>
  </w:abstractNum>
  <w:abstractNum w:abstractNumId="24"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62287B"/>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8F4430"/>
    <w:multiLevelType w:val="hybridMultilevel"/>
    <w:tmpl w:val="F07ECD5E"/>
    <w:lvl w:ilvl="0" w:tplc="13863CE8">
      <w:start w:val="1"/>
      <w:numFmt w:val="lowerLetter"/>
      <w:pStyle w:val="GraingerLetterBullets"/>
      <w:lvlText w:val="%1."/>
      <w:lvlJc w:val="left"/>
      <w:rPr>
        <w:rFonts w:ascii="Arial" w:hAnsi="Arial" w:hint="default"/>
        <w:b w:val="0"/>
        <w:i w:val="0"/>
        <w:color w:val="246369"/>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1677050">
    <w:abstractNumId w:val="24"/>
  </w:num>
  <w:num w:numId="2" w16cid:durableId="1484196480">
    <w:abstractNumId w:val="45"/>
  </w:num>
  <w:num w:numId="3" w16cid:durableId="1982155495">
    <w:abstractNumId w:val="42"/>
  </w:num>
  <w:num w:numId="4" w16cid:durableId="64499320">
    <w:abstractNumId w:val="41"/>
  </w:num>
  <w:num w:numId="5" w16cid:durableId="287706159">
    <w:abstractNumId w:val="25"/>
  </w:num>
  <w:num w:numId="6" w16cid:durableId="2050717856">
    <w:abstractNumId w:val="15"/>
  </w:num>
  <w:num w:numId="7" w16cid:durableId="768817449">
    <w:abstractNumId w:val="28"/>
  </w:num>
  <w:num w:numId="8" w16cid:durableId="1176336198">
    <w:abstractNumId w:val="14"/>
  </w:num>
  <w:num w:numId="9" w16cid:durableId="7794931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3489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9608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2340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8518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31017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0002973">
    <w:abstractNumId w:val="44"/>
  </w:num>
  <w:num w:numId="16" w16cid:durableId="606545552">
    <w:abstractNumId w:val="43"/>
  </w:num>
  <w:num w:numId="17" w16cid:durableId="1416440513">
    <w:abstractNumId w:val="33"/>
  </w:num>
  <w:num w:numId="18" w16cid:durableId="840856194">
    <w:abstractNumId w:val="46"/>
  </w:num>
  <w:num w:numId="19" w16cid:durableId="2055614635">
    <w:abstractNumId w:val="38"/>
  </w:num>
  <w:num w:numId="20" w16cid:durableId="1614241114">
    <w:abstractNumId w:val="36"/>
  </w:num>
  <w:num w:numId="21" w16cid:durableId="981926860">
    <w:abstractNumId w:val="34"/>
  </w:num>
  <w:num w:numId="22" w16cid:durableId="1169247621">
    <w:abstractNumId w:val="20"/>
  </w:num>
  <w:num w:numId="23" w16cid:durableId="543757283">
    <w:abstractNumId w:val="29"/>
  </w:num>
  <w:num w:numId="24" w16cid:durableId="93670184">
    <w:abstractNumId w:val="37"/>
  </w:num>
  <w:num w:numId="25" w16cid:durableId="2107265140">
    <w:abstractNumId w:val="40"/>
  </w:num>
  <w:num w:numId="26" w16cid:durableId="2009863833">
    <w:abstractNumId w:val="32"/>
  </w:num>
  <w:num w:numId="27" w16cid:durableId="112289466">
    <w:abstractNumId w:val="21"/>
  </w:num>
  <w:num w:numId="28" w16cid:durableId="1949466280">
    <w:abstractNumId w:val="18"/>
  </w:num>
  <w:num w:numId="29" w16cid:durableId="1565028291">
    <w:abstractNumId w:val="31"/>
  </w:num>
  <w:num w:numId="30" w16cid:durableId="1004162410">
    <w:abstractNumId w:val="17"/>
  </w:num>
  <w:num w:numId="31" w16cid:durableId="1155803145">
    <w:abstractNumId w:val="35"/>
  </w:num>
  <w:num w:numId="32" w16cid:durableId="174342113">
    <w:abstractNumId w:val="16"/>
  </w:num>
  <w:num w:numId="33" w16cid:durableId="832257727">
    <w:abstractNumId w:val="39"/>
  </w:num>
  <w:num w:numId="34" w16cid:durableId="1329135941">
    <w:abstractNumId w:val="27"/>
  </w:num>
  <w:num w:numId="35" w16cid:durableId="163203043">
    <w:abstractNumId w:val="30"/>
  </w:num>
  <w:num w:numId="36" w16cid:durableId="325255418">
    <w:abstractNumId w:val="19"/>
  </w:num>
  <w:num w:numId="37" w16cid:durableId="2054575398">
    <w:abstractNumId w:val="23"/>
  </w:num>
  <w:num w:numId="38" w16cid:durableId="277108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0577616">
    <w:abstractNumId w:val="23"/>
  </w:num>
  <w:num w:numId="40" w16cid:durableId="13625148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19641313">
    <w:abstractNumId w:val="22"/>
  </w:num>
  <w:num w:numId="42" w16cid:durableId="14636972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20FC9"/>
    <w:rsid w:val="00021E17"/>
    <w:rsid w:val="00021E18"/>
    <w:rsid w:val="00023432"/>
    <w:rsid w:val="00025101"/>
    <w:rsid w:val="00025A0E"/>
    <w:rsid w:val="00026A01"/>
    <w:rsid w:val="000276AE"/>
    <w:rsid w:val="000302AF"/>
    <w:rsid w:val="0004531B"/>
    <w:rsid w:val="0004712D"/>
    <w:rsid w:val="0005056A"/>
    <w:rsid w:val="000569CA"/>
    <w:rsid w:val="00061759"/>
    <w:rsid w:val="000627E8"/>
    <w:rsid w:val="00063F8B"/>
    <w:rsid w:val="000655DB"/>
    <w:rsid w:val="00065DB5"/>
    <w:rsid w:val="00067ACC"/>
    <w:rsid w:val="00075875"/>
    <w:rsid w:val="0008239F"/>
    <w:rsid w:val="00090D9D"/>
    <w:rsid w:val="000A27E8"/>
    <w:rsid w:val="000A634D"/>
    <w:rsid w:val="000A77E2"/>
    <w:rsid w:val="000A7B13"/>
    <w:rsid w:val="000B68F6"/>
    <w:rsid w:val="000C007E"/>
    <w:rsid w:val="000C2CA2"/>
    <w:rsid w:val="000C3EA6"/>
    <w:rsid w:val="000C49B9"/>
    <w:rsid w:val="000C5734"/>
    <w:rsid w:val="000C605D"/>
    <w:rsid w:val="000C7F4E"/>
    <w:rsid w:val="000D089D"/>
    <w:rsid w:val="000D0E49"/>
    <w:rsid w:val="000D33FE"/>
    <w:rsid w:val="000D368F"/>
    <w:rsid w:val="000D4710"/>
    <w:rsid w:val="000E0F4F"/>
    <w:rsid w:val="000E1253"/>
    <w:rsid w:val="000E12FC"/>
    <w:rsid w:val="000E36F8"/>
    <w:rsid w:val="000E6718"/>
    <w:rsid w:val="000F15DA"/>
    <w:rsid w:val="000F5154"/>
    <w:rsid w:val="000F567E"/>
    <w:rsid w:val="000F762D"/>
    <w:rsid w:val="0010033D"/>
    <w:rsid w:val="00101C12"/>
    <w:rsid w:val="001036D6"/>
    <w:rsid w:val="00105B0C"/>
    <w:rsid w:val="00107109"/>
    <w:rsid w:val="001075A3"/>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5957"/>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1F6C67"/>
    <w:rsid w:val="001F7CBD"/>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81DC5"/>
    <w:rsid w:val="00285E4D"/>
    <w:rsid w:val="00292822"/>
    <w:rsid w:val="00296861"/>
    <w:rsid w:val="002A1DBA"/>
    <w:rsid w:val="002A2F80"/>
    <w:rsid w:val="002A525B"/>
    <w:rsid w:val="002B2267"/>
    <w:rsid w:val="002B50CF"/>
    <w:rsid w:val="002C04C0"/>
    <w:rsid w:val="002C29EA"/>
    <w:rsid w:val="002D044C"/>
    <w:rsid w:val="002E34A9"/>
    <w:rsid w:val="002E3501"/>
    <w:rsid w:val="002E6DBA"/>
    <w:rsid w:val="002E7A3A"/>
    <w:rsid w:val="002F10A3"/>
    <w:rsid w:val="002F11FF"/>
    <w:rsid w:val="002F2DA9"/>
    <w:rsid w:val="002F3620"/>
    <w:rsid w:val="00300243"/>
    <w:rsid w:val="00300426"/>
    <w:rsid w:val="0030147D"/>
    <w:rsid w:val="00304D43"/>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F32"/>
    <w:rsid w:val="0037415D"/>
    <w:rsid w:val="0037646A"/>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D13E3"/>
    <w:rsid w:val="003D2B08"/>
    <w:rsid w:val="003E0D83"/>
    <w:rsid w:val="003E28A8"/>
    <w:rsid w:val="003E3291"/>
    <w:rsid w:val="003E3D1E"/>
    <w:rsid w:val="003E4330"/>
    <w:rsid w:val="003E5B58"/>
    <w:rsid w:val="003F0309"/>
    <w:rsid w:val="003F1493"/>
    <w:rsid w:val="003F2BD0"/>
    <w:rsid w:val="003F324F"/>
    <w:rsid w:val="003F5F30"/>
    <w:rsid w:val="003F60F6"/>
    <w:rsid w:val="00403AEF"/>
    <w:rsid w:val="004066B1"/>
    <w:rsid w:val="00407050"/>
    <w:rsid w:val="00411FE8"/>
    <w:rsid w:val="00413257"/>
    <w:rsid w:val="00416120"/>
    <w:rsid w:val="00416796"/>
    <w:rsid w:val="00420B13"/>
    <w:rsid w:val="00422124"/>
    <w:rsid w:val="004230B0"/>
    <w:rsid w:val="0042464C"/>
    <w:rsid w:val="00426A96"/>
    <w:rsid w:val="00427810"/>
    <w:rsid w:val="00430F3B"/>
    <w:rsid w:val="00433ECB"/>
    <w:rsid w:val="00440B95"/>
    <w:rsid w:val="0044226C"/>
    <w:rsid w:val="0044329B"/>
    <w:rsid w:val="00446F01"/>
    <w:rsid w:val="0045605C"/>
    <w:rsid w:val="00463D76"/>
    <w:rsid w:val="00463EE0"/>
    <w:rsid w:val="00464FD1"/>
    <w:rsid w:val="00465533"/>
    <w:rsid w:val="00465614"/>
    <w:rsid w:val="004711CC"/>
    <w:rsid w:val="00473A1C"/>
    <w:rsid w:val="00473E2A"/>
    <w:rsid w:val="004843A7"/>
    <w:rsid w:val="00486199"/>
    <w:rsid w:val="00490087"/>
    <w:rsid w:val="00491E6D"/>
    <w:rsid w:val="00494163"/>
    <w:rsid w:val="0049452A"/>
    <w:rsid w:val="0049505D"/>
    <w:rsid w:val="00496A09"/>
    <w:rsid w:val="00497BE2"/>
    <w:rsid w:val="004A08B1"/>
    <w:rsid w:val="004A4576"/>
    <w:rsid w:val="004A60E7"/>
    <w:rsid w:val="004B1ACB"/>
    <w:rsid w:val="004C1D52"/>
    <w:rsid w:val="004C2DE4"/>
    <w:rsid w:val="004C331D"/>
    <w:rsid w:val="004C3C50"/>
    <w:rsid w:val="004C3DA5"/>
    <w:rsid w:val="004C58BA"/>
    <w:rsid w:val="004C6327"/>
    <w:rsid w:val="004D1A53"/>
    <w:rsid w:val="004D730E"/>
    <w:rsid w:val="004D79DF"/>
    <w:rsid w:val="004E3239"/>
    <w:rsid w:val="004E325E"/>
    <w:rsid w:val="004E7CFA"/>
    <w:rsid w:val="004F04BA"/>
    <w:rsid w:val="004F0DA8"/>
    <w:rsid w:val="004F25B0"/>
    <w:rsid w:val="004F293A"/>
    <w:rsid w:val="004F3874"/>
    <w:rsid w:val="004F6AE9"/>
    <w:rsid w:val="004F6D5E"/>
    <w:rsid w:val="004F6E95"/>
    <w:rsid w:val="0050148C"/>
    <w:rsid w:val="00502364"/>
    <w:rsid w:val="00503ECA"/>
    <w:rsid w:val="0051146C"/>
    <w:rsid w:val="00512766"/>
    <w:rsid w:val="0051342C"/>
    <w:rsid w:val="005158AC"/>
    <w:rsid w:val="00521FCC"/>
    <w:rsid w:val="005235F7"/>
    <w:rsid w:val="00524DF8"/>
    <w:rsid w:val="0053118C"/>
    <w:rsid w:val="00532ED6"/>
    <w:rsid w:val="005451CC"/>
    <w:rsid w:val="00546187"/>
    <w:rsid w:val="0055051C"/>
    <w:rsid w:val="0055740C"/>
    <w:rsid w:val="00572916"/>
    <w:rsid w:val="00573A7E"/>
    <w:rsid w:val="00575217"/>
    <w:rsid w:val="005777DB"/>
    <w:rsid w:val="00584C02"/>
    <w:rsid w:val="005864A2"/>
    <w:rsid w:val="00587307"/>
    <w:rsid w:val="00587ED2"/>
    <w:rsid w:val="00590746"/>
    <w:rsid w:val="00592341"/>
    <w:rsid w:val="00594588"/>
    <w:rsid w:val="00596810"/>
    <w:rsid w:val="005A4C05"/>
    <w:rsid w:val="005B3A3B"/>
    <w:rsid w:val="005B7AC8"/>
    <w:rsid w:val="005C0F4F"/>
    <w:rsid w:val="005C1760"/>
    <w:rsid w:val="005C3D35"/>
    <w:rsid w:val="005D46F9"/>
    <w:rsid w:val="005D54CF"/>
    <w:rsid w:val="005D7420"/>
    <w:rsid w:val="005E15C5"/>
    <w:rsid w:val="005E212C"/>
    <w:rsid w:val="005E4B0E"/>
    <w:rsid w:val="005E544F"/>
    <w:rsid w:val="005E545F"/>
    <w:rsid w:val="005E6BC9"/>
    <w:rsid w:val="005F25D0"/>
    <w:rsid w:val="005F479B"/>
    <w:rsid w:val="005F7715"/>
    <w:rsid w:val="005F7B40"/>
    <w:rsid w:val="00601334"/>
    <w:rsid w:val="00603320"/>
    <w:rsid w:val="00610C91"/>
    <w:rsid w:val="00612BCC"/>
    <w:rsid w:val="00614CEF"/>
    <w:rsid w:val="00615D3E"/>
    <w:rsid w:val="00616748"/>
    <w:rsid w:val="0062125A"/>
    <w:rsid w:val="00646270"/>
    <w:rsid w:val="00646F4E"/>
    <w:rsid w:val="00652EE8"/>
    <w:rsid w:val="00652EEE"/>
    <w:rsid w:val="00656F40"/>
    <w:rsid w:val="00657646"/>
    <w:rsid w:val="00665A87"/>
    <w:rsid w:val="006726D2"/>
    <w:rsid w:val="00676411"/>
    <w:rsid w:val="00677689"/>
    <w:rsid w:val="006828FC"/>
    <w:rsid w:val="006856E8"/>
    <w:rsid w:val="0069059F"/>
    <w:rsid w:val="0069244C"/>
    <w:rsid w:val="00695EC7"/>
    <w:rsid w:val="006A1FDE"/>
    <w:rsid w:val="006A2E78"/>
    <w:rsid w:val="006A2F53"/>
    <w:rsid w:val="006A4FE2"/>
    <w:rsid w:val="006A7172"/>
    <w:rsid w:val="006B31AC"/>
    <w:rsid w:val="006B483A"/>
    <w:rsid w:val="006B5B74"/>
    <w:rsid w:val="006B614D"/>
    <w:rsid w:val="006B6C0F"/>
    <w:rsid w:val="006B78E9"/>
    <w:rsid w:val="006C29B8"/>
    <w:rsid w:val="006C4874"/>
    <w:rsid w:val="006D02A4"/>
    <w:rsid w:val="006D4248"/>
    <w:rsid w:val="006D6310"/>
    <w:rsid w:val="006D70B3"/>
    <w:rsid w:val="006E085A"/>
    <w:rsid w:val="006E54F3"/>
    <w:rsid w:val="006F06A3"/>
    <w:rsid w:val="006F0BA0"/>
    <w:rsid w:val="006F1515"/>
    <w:rsid w:val="006F605E"/>
    <w:rsid w:val="00700206"/>
    <w:rsid w:val="0070223A"/>
    <w:rsid w:val="007059CA"/>
    <w:rsid w:val="00706608"/>
    <w:rsid w:val="00710BB3"/>
    <w:rsid w:val="0071341E"/>
    <w:rsid w:val="00713B44"/>
    <w:rsid w:val="00716232"/>
    <w:rsid w:val="00717F76"/>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2B7D"/>
    <w:rsid w:val="00783260"/>
    <w:rsid w:val="0078610C"/>
    <w:rsid w:val="00790176"/>
    <w:rsid w:val="007909AA"/>
    <w:rsid w:val="007928E2"/>
    <w:rsid w:val="007934F5"/>
    <w:rsid w:val="007A7062"/>
    <w:rsid w:val="007B64BA"/>
    <w:rsid w:val="007B6B93"/>
    <w:rsid w:val="007C0BD2"/>
    <w:rsid w:val="007D16E9"/>
    <w:rsid w:val="007D2A26"/>
    <w:rsid w:val="007D3783"/>
    <w:rsid w:val="007D5861"/>
    <w:rsid w:val="007E388C"/>
    <w:rsid w:val="007E3CE1"/>
    <w:rsid w:val="007E6BCD"/>
    <w:rsid w:val="007F0B64"/>
    <w:rsid w:val="007F138F"/>
    <w:rsid w:val="007F2E1E"/>
    <w:rsid w:val="007F3191"/>
    <w:rsid w:val="007F41E3"/>
    <w:rsid w:val="007F6F98"/>
    <w:rsid w:val="00800C94"/>
    <w:rsid w:val="0080310C"/>
    <w:rsid w:val="0080673D"/>
    <w:rsid w:val="00813448"/>
    <w:rsid w:val="0081573C"/>
    <w:rsid w:val="00823EF1"/>
    <w:rsid w:val="0083599A"/>
    <w:rsid w:val="008411EE"/>
    <w:rsid w:val="008422FE"/>
    <w:rsid w:val="00843015"/>
    <w:rsid w:val="00845199"/>
    <w:rsid w:val="008464D7"/>
    <w:rsid w:val="00847B02"/>
    <w:rsid w:val="008557C9"/>
    <w:rsid w:val="00861B9A"/>
    <w:rsid w:val="0086380F"/>
    <w:rsid w:val="008715D5"/>
    <w:rsid w:val="0087453D"/>
    <w:rsid w:val="008757C8"/>
    <w:rsid w:val="00885B95"/>
    <w:rsid w:val="00893D85"/>
    <w:rsid w:val="0089779B"/>
    <w:rsid w:val="008A090C"/>
    <w:rsid w:val="008A130D"/>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58B5"/>
    <w:rsid w:val="009160A5"/>
    <w:rsid w:val="00916B52"/>
    <w:rsid w:val="00920300"/>
    <w:rsid w:val="00921C23"/>
    <w:rsid w:val="009311ED"/>
    <w:rsid w:val="009379A4"/>
    <w:rsid w:val="00943617"/>
    <w:rsid w:val="00946831"/>
    <w:rsid w:val="00946C06"/>
    <w:rsid w:val="0095392E"/>
    <w:rsid w:val="00955C4E"/>
    <w:rsid w:val="00957601"/>
    <w:rsid w:val="00965418"/>
    <w:rsid w:val="0097255C"/>
    <w:rsid w:val="00976FB5"/>
    <w:rsid w:val="0097749B"/>
    <w:rsid w:val="009858F9"/>
    <w:rsid w:val="00985AEC"/>
    <w:rsid w:val="00986AA8"/>
    <w:rsid w:val="009901D8"/>
    <w:rsid w:val="009911FA"/>
    <w:rsid w:val="00991BCB"/>
    <w:rsid w:val="00995E0A"/>
    <w:rsid w:val="009970AD"/>
    <w:rsid w:val="00997E73"/>
    <w:rsid w:val="009A12F4"/>
    <w:rsid w:val="009A222A"/>
    <w:rsid w:val="009A2A37"/>
    <w:rsid w:val="009A3A82"/>
    <w:rsid w:val="009A501E"/>
    <w:rsid w:val="009A619C"/>
    <w:rsid w:val="009B1E1E"/>
    <w:rsid w:val="009B2D95"/>
    <w:rsid w:val="009B4654"/>
    <w:rsid w:val="009B79DE"/>
    <w:rsid w:val="009C218C"/>
    <w:rsid w:val="009C2550"/>
    <w:rsid w:val="009C66E4"/>
    <w:rsid w:val="009C6F1D"/>
    <w:rsid w:val="009C7A73"/>
    <w:rsid w:val="009C7D0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53E2"/>
    <w:rsid w:val="00A76CBA"/>
    <w:rsid w:val="00A77855"/>
    <w:rsid w:val="00A82EC5"/>
    <w:rsid w:val="00A83606"/>
    <w:rsid w:val="00A90A97"/>
    <w:rsid w:val="00AA6DE6"/>
    <w:rsid w:val="00AB4099"/>
    <w:rsid w:val="00AC014B"/>
    <w:rsid w:val="00AC0178"/>
    <w:rsid w:val="00AC4660"/>
    <w:rsid w:val="00AC562B"/>
    <w:rsid w:val="00AC5A08"/>
    <w:rsid w:val="00AC74E3"/>
    <w:rsid w:val="00AD2366"/>
    <w:rsid w:val="00AD27DC"/>
    <w:rsid w:val="00AE048B"/>
    <w:rsid w:val="00AE17D8"/>
    <w:rsid w:val="00AE2750"/>
    <w:rsid w:val="00AE2CFD"/>
    <w:rsid w:val="00AE3041"/>
    <w:rsid w:val="00AE343A"/>
    <w:rsid w:val="00AF1EFF"/>
    <w:rsid w:val="00AF33C3"/>
    <w:rsid w:val="00AF5A44"/>
    <w:rsid w:val="00AF6D7B"/>
    <w:rsid w:val="00B02D8E"/>
    <w:rsid w:val="00B1389B"/>
    <w:rsid w:val="00B151C0"/>
    <w:rsid w:val="00B20B9B"/>
    <w:rsid w:val="00B22996"/>
    <w:rsid w:val="00B22E25"/>
    <w:rsid w:val="00B23B43"/>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85A5F"/>
    <w:rsid w:val="00B86B52"/>
    <w:rsid w:val="00B87A0D"/>
    <w:rsid w:val="00B92F12"/>
    <w:rsid w:val="00B93351"/>
    <w:rsid w:val="00B95019"/>
    <w:rsid w:val="00B959B6"/>
    <w:rsid w:val="00B97759"/>
    <w:rsid w:val="00BA0755"/>
    <w:rsid w:val="00BA30E5"/>
    <w:rsid w:val="00BA3A81"/>
    <w:rsid w:val="00BA76AF"/>
    <w:rsid w:val="00BB2655"/>
    <w:rsid w:val="00BB5CE4"/>
    <w:rsid w:val="00BC0091"/>
    <w:rsid w:val="00BC138D"/>
    <w:rsid w:val="00BC419B"/>
    <w:rsid w:val="00BD02C3"/>
    <w:rsid w:val="00BD03E1"/>
    <w:rsid w:val="00BD0E60"/>
    <w:rsid w:val="00BD57E3"/>
    <w:rsid w:val="00BD68C4"/>
    <w:rsid w:val="00BD7188"/>
    <w:rsid w:val="00BD7D2E"/>
    <w:rsid w:val="00BE057E"/>
    <w:rsid w:val="00BE5616"/>
    <w:rsid w:val="00BE769A"/>
    <w:rsid w:val="00BF0749"/>
    <w:rsid w:val="00BF250E"/>
    <w:rsid w:val="00BF4E7B"/>
    <w:rsid w:val="00BF6D26"/>
    <w:rsid w:val="00C021FC"/>
    <w:rsid w:val="00C044A4"/>
    <w:rsid w:val="00C05F3E"/>
    <w:rsid w:val="00C12660"/>
    <w:rsid w:val="00C1415E"/>
    <w:rsid w:val="00C16718"/>
    <w:rsid w:val="00C22112"/>
    <w:rsid w:val="00C2321D"/>
    <w:rsid w:val="00C26034"/>
    <w:rsid w:val="00C30F4A"/>
    <w:rsid w:val="00C339E9"/>
    <w:rsid w:val="00C34AD3"/>
    <w:rsid w:val="00C36EA2"/>
    <w:rsid w:val="00C402E1"/>
    <w:rsid w:val="00C4132B"/>
    <w:rsid w:val="00C45406"/>
    <w:rsid w:val="00C51BB6"/>
    <w:rsid w:val="00C53712"/>
    <w:rsid w:val="00C541A6"/>
    <w:rsid w:val="00C62006"/>
    <w:rsid w:val="00C64C28"/>
    <w:rsid w:val="00C64D90"/>
    <w:rsid w:val="00C6555A"/>
    <w:rsid w:val="00C71C05"/>
    <w:rsid w:val="00C73446"/>
    <w:rsid w:val="00C73C52"/>
    <w:rsid w:val="00C7637A"/>
    <w:rsid w:val="00C806A6"/>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E71E6"/>
    <w:rsid w:val="00CF5B48"/>
    <w:rsid w:val="00D00037"/>
    <w:rsid w:val="00D02449"/>
    <w:rsid w:val="00D03C78"/>
    <w:rsid w:val="00D1235B"/>
    <w:rsid w:val="00D134C4"/>
    <w:rsid w:val="00D157AD"/>
    <w:rsid w:val="00D160FD"/>
    <w:rsid w:val="00D17862"/>
    <w:rsid w:val="00D21CD5"/>
    <w:rsid w:val="00D21F57"/>
    <w:rsid w:val="00D25CA7"/>
    <w:rsid w:val="00D26A34"/>
    <w:rsid w:val="00D334B4"/>
    <w:rsid w:val="00D359D6"/>
    <w:rsid w:val="00D35F72"/>
    <w:rsid w:val="00D406AC"/>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2F43"/>
    <w:rsid w:val="00D95B17"/>
    <w:rsid w:val="00D9795A"/>
    <w:rsid w:val="00D97D5D"/>
    <w:rsid w:val="00DA134A"/>
    <w:rsid w:val="00DA32B0"/>
    <w:rsid w:val="00DC34EC"/>
    <w:rsid w:val="00DC6317"/>
    <w:rsid w:val="00DD0F53"/>
    <w:rsid w:val="00DD1DB1"/>
    <w:rsid w:val="00DD2E7B"/>
    <w:rsid w:val="00DD2ED8"/>
    <w:rsid w:val="00DD5167"/>
    <w:rsid w:val="00DD5260"/>
    <w:rsid w:val="00DD5273"/>
    <w:rsid w:val="00DD71B7"/>
    <w:rsid w:val="00DE0386"/>
    <w:rsid w:val="00DE0460"/>
    <w:rsid w:val="00DE1A85"/>
    <w:rsid w:val="00DF0C5C"/>
    <w:rsid w:val="00DF1C6F"/>
    <w:rsid w:val="00DF3B80"/>
    <w:rsid w:val="00DF4038"/>
    <w:rsid w:val="00DF7CF9"/>
    <w:rsid w:val="00E020D3"/>
    <w:rsid w:val="00E118B9"/>
    <w:rsid w:val="00E131AB"/>
    <w:rsid w:val="00E13342"/>
    <w:rsid w:val="00E13464"/>
    <w:rsid w:val="00E13FD5"/>
    <w:rsid w:val="00E15C20"/>
    <w:rsid w:val="00E21F17"/>
    <w:rsid w:val="00E224B4"/>
    <w:rsid w:val="00E242B3"/>
    <w:rsid w:val="00E26144"/>
    <w:rsid w:val="00E26813"/>
    <w:rsid w:val="00E26C3F"/>
    <w:rsid w:val="00E2759C"/>
    <w:rsid w:val="00E30160"/>
    <w:rsid w:val="00E330FB"/>
    <w:rsid w:val="00E4126C"/>
    <w:rsid w:val="00E50730"/>
    <w:rsid w:val="00E52292"/>
    <w:rsid w:val="00E524E5"/>
    <w:rsid w:val="00E53BA6"/>
    <w:rsid w:val="00E603AB"/>
    <w:rsid w:val="00E6404A"/>
    <w:rsid w:val="00E71B8E"/>
    <w:rsid w:val="00E7271C"/>
    <w:rsid w:val="00E74842"/>
    <w:rsid w:val="00E76707"/>
    <w:rsid w:val="00E77EEF"/>
    <w:rsid w:val="00E80A2C"/>
    <w:rsid w:val="00E84AB0"/>
    <w:rsid w:val="00E84FAF"/>
    <w:rsid w:val="00E865BA"/>
    <w:rsid w:val="00E86F58"/>
    <w:rsid w:val="00E906F8"/>
    <w:rsid w:val="00E9474F"/>
    <w:rsid w:val="00E94ACC"/>
    <w:rsid w:val="00E9570F"/>
    <w:rsid w:val="00E95F58"/>
    <w:rsid w:val="00E96862"/>
    <w:rsid w:val="00E978E7"/>
    <w:rsid w:val="00EA399A"/>
    <w:rsid w:val="00EA4516"/>
    <w:rsid w:val="00EA6621"/>
    <w:rsid w:val="00EB4F42"/>
    <w:rsid w:val="00EB6217"/>
    <w:rsid w:val="00EC038A"/>
    <w:rsid w:val="00EC4162"/>
    <w:rsid w:val="00EC5031"/>
    <w:rsid w:val="00EC5CE9"/>
    <w:rsid w:val="00EC6575"/>
    <w:rsid w:val="00EC708E"/>
    <w:rsid w:val="00EC75C7"/>
    <w:rsid w:val="00ED21A6"/>
    <w:rsid w:val="00ED296F"/>
    <w:rsid w:val="00ED2FFD"/>
    <w:rsid w:val="00ED54D1"/>
    <w:rsid w:val="00EF1EF3"/>
    <w:rsid w:val="00EF35B1"/>
    <w:rsid w:val="00EF5238"/>
    <w:rsid w:val="00EF52A8"/>
    <w:rsid w:val="00F0256D"/>
    <w:rsid w:val="00F03848"/>
    <w:rsid w:val="00F0455B"/>
    <w:rsid w:val="00F1115D"/>
    <w:rsid w:val="00F11E34"/>
    <w:rsid w:val="00F1469F"/>
    <w:rsid w:val="00F1503B"/>
    <w:rsid w:val="00F2337E"/>
    <w:rsid w:val="00F27C45"/>
    <w:rsid w:val="00F315CB"/>
    <w:rsid w:val="00F33005"/>
    <w:rsid w:val="00F472A0"/>
    <w:rsid w:val="00F47D81"/>
    <w:rsid w:val="00F50377"/>
    <w:rsid w:val="00F5313F"/>
    <w:rsid w:val="00F53E94"/>
    <w:rsid w:val="00F55C57"/>
    <w:rsid w:val="00F55E32"/>
    <w:rsid w:val="00F560DA"/>
    <w:rsid w:val="00F6220F"/>
    <w:rsid w:val="00F6439D"/>
    <w:rsid w:val="00F670E5"/>
    <w:rsid w:val="00F705E6"/>
    <w:rsid w:val="00F855BF"/>
    <w:rsid w:val="00F85AF0"/>
    <w:rsid w:val="00F86CF9"/>
    <w:rsid w:val="00F92323"/>
    <w:rsid w:val="00FA18D1"/>
    <w:rsid w:val="00FA1E4C"/>
    <w:rsid w:val="00FB391E"/>
    <w:rsid w:val="00FB773F"/>
    <w:rsid w:val="00FB7768"/>
    <w:rsid w:val="00FC2C04"/>
    <w:rsid w:val="00FC36B0"/>
    <w:rsid w:val="00FC74E9"/>
    <w:rsid w:val="00FD405D"/>
    <w:rsid w:val="00FD6CC3"/>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A77569CB-0B8B-4981-B6E9-A42B23E7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C67"/>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customStyle="1" w:styleId="UnresolvedMention1">
    <w:name w:val="Unresolved Mention1"/>
    <w:basedOn w:val="DefaultParagraphFont"/>
    <w:uiPriority w:val="99"/>
    <w:semiHidden/>
    <w:unhideWhenUsed/>
    <w:rsid w:val="00FD6CC3"/>
    <w:rPr>
      <w:color w:val="605E5C"/>
      <w:shd w:val="clear" w:color="auto" w:fill="E1DFDD"/>
    </w:rPr>
  </w:style>
  <w:style w:type="table" w:customStyle="1" w:styleId="TableGrid1">
    <w:name w:val="Table Grid1"/>
    <w:basedOn w:val="TableNormal"/>
    <w:next w:val="TableGrid"/>
    <w:locked/>
    <w:rsid w:val="009C6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15CB"/>
    <w:rPr>
      <w:color w:val="605E5C"/>
      <w:shd w:val="clear" w:color="auto" w:fill="E1DFDD"/>
    </w:rPr>
  </w:style>
  <w:style w:type="character" w:styleId="FollowedHyperlink">
    <w:name w:val="FollowedHyperlink"/>
    <w:basedOn w:val="DefaultParagraphFont"/>
    <w:uiPriority w:val="99"/>
    <w:semiHidden/>
    <w:unhideWhenUsed/>
    <w:rsid w:val="00F315CB"/>
    <w:rPr>
      <w:color w:val="800080" w:themeColor="followedHyperlink"/>
      <w:u w:val="single"/>
    </w:rPr>
  </w:style>
  <w:style w:type="paragraph" w:customStyle="1" w:styleId="GraingerText">
    <w:name w:val="Grainger | Text"/>
    <w:basedOn w:val="Normal"/>
    <w:qFormat/>
    <w:rsid w:val="00BB2655"/>
    <w:pPr>
      <w:tabs>
        <w:tab w:val="left" w:pos="397"/>
        <w:tab w:val="left" w:pos="794"/>
        <w:tab w:val="left" w:pos="1191"/>
        <w:tab w:val="left" w:pos="1588"/>
      </w:tabs>
      <w:suppressAutoHyphens w:val="0"/>
      <w:spacing w:after="0" w:line="240" w:lineRule="auto"/>
    </w:pPr>
    <w:rPr>
      <w:rFonts w:ascii="Arial" w:eastAsia="Arial" w:hAnsi="Arial" w:cs="Times New Roman"/>
      <w:iCs/>
      <w:lang w:eastAsia="en-GB"/>
    </w:rPr>
  </w:style>
  <w:style w:type="paragraph" w:customStyle="1" w:styleId="GraingerCoverSub-headsTeal">
    <w:name w:val="Grainger | Cover Sub-heads | Teal"/>
    <w:basedOn w:val="Normal"/>
    <w:qFormat/>
    <w:rsid w:val="00BB2655"/>
    <w:pPr>
      <w:tabs>
        <w:tab w:val="left" w:pos="320"/>
        <w:tab w:val="right" w:pos="9580"/>
      </w:tabs>
      <w:autoSpaceDE w:val="0"/>
      <w:autoSpaceDN w:val="0"/>
      <w:adjustRightInd w:val="0"/>
      <w:spacing w:after="0" w:line="288" w:lineRule="auto"/>
      <w:textAlignment w:val="center"/>
    </w:pPr>
    <w:rPr>
      <w:rFonts w:ascii="Arial" w:eastAsia="Arial" w:hAnsi="Arial" w:cs="Arial"/>
      <w:color w:val="246369"/>
      <w:sz w:val="36"/>
      <w:szCs w:val="32"/>
      <w:lang w:eastAsia="en-US"/>
    </w:rPr>
  </w:style>
  <w:style w:type="paragraph" w:customStyle="1" w:styleId="GraingerLetterBullets">
    <w:name w:val="Grainger | Letter Bullets"/>
    <w:basedOn w:val="GraingerText"/>
    <w:qFormat/>
    <w:rsid w:val="00BB2655"/>
    <w:pPr>
      <w:numPr>
        <w:numId w:val="35"/>
      </w:numPr>
      <w:spacing w:before="120" w:after="120"/>
    </w:pPr>
    <w:rPr>
      <w:lang w:eastAsia="en-US"/>
    </w:rPr>
  </w:style>
  <w:style w:type="paragraph" w:customStyle="1" w:styleId="GraingerNumberbullets">
    <w:name w:val="Grainger | Number bullets"/>
    <w:basedOn w:val="Normal"/>
    <w:qFormat/>
    <w:rsid w:val="00BB2655"/>
    <w:pPr>
      <w:numPr>
        <w:numId w:val="36"/>
      </w:numPr>
      <w:tabs>
        <w:tab w:val="left" w:pos="397"/>
        <w:tab w:val="left" w:pos="794"/>
        <w:tab w:val="left" w:pos="1191"/>
        <w:tab w:val="left" w:pos="1588"/>
      </w:tabs>
      <w:suppressAutoHyphens w:val="0"/>
      <w:spacing w:before="120" w:after="0" w:line="240" w:lineRule="auto"/>
    </w:pPr>
    <w:rPr>
      <w:rFonts w:ascii="Arial" w:eastAsia="Times New Roman" w:hAnsi="Arial" w:cs="Times New Roman"/>
      <w:lang w:eastAsia="en-GB"/>
    </w:rPr>
  </w:style>
  <w:style w:type="paragraph" w:customStyle="1" w:styleId="GraingerBullets">
    <w:name w:val="Grainger | Bullets"/>
    <w:basedOn w:val="GraingerText"/>
    <w:qFormat/>
    <w:rsid w:val="00BB2655"/>
    <w:pPr>
      <w:numPr>
        <w:numId w:val="37"/>
      </w:numPr>
      <w:tabs>
        <w:tab w:val="clear" w:pos="1191"/>
        <w:tab w:val="left" w:pos="1361"/>
      </w:tabs>
      <w:spacing w:before="120"/>
    </w:pPr>
  </w:style>
  <w:style w:type="paragraph" w:customStyle="1" w:styleId="GraingerBoldTextTeal">
    <w:name w:val="Grainger | Bold Text | Teal"/>
    <w:basedOn w:val="Normal"/>
    <w:qFormat/>
    <w:rsid w:val="00BB2655"/>
    <w:pPr>
      <w:tabs>
        <w:tab w:val="left" w:pos="397"/>
        <w:tab w:val="left" w:pos="794"/>
        <w:tab w:val="left" w:pos="1191"/>
        <w:tab w:val="left" w:pos="1588"/>
        <w:tab w:val="left" w:pos="1814"/>
      </w:tabs>
      <w:suppressAutoHyphens w:val="0"/>
      <w:spacing w:after="0" w:line="240" w:lineRule="auto"/>
    </w:pPr>
    <w:rPr>
      <w:rFonts w:ascii="Arial" w:eastAsia="Arial" w:hAnsi="Arial" w:cs="Times New Roman"/>
      <w:b/>
      <w:iCs/>
      <w:color w:val="246369"/>
      <w:lang w:eastAsia="en-US"/>
    </w:rPr>
  </w:style>
  <w:style w:type="paragraph" w:customStyle="1" w:styleId="GraingerTableheadingsWhite">
    <w:name w:val="Grainger | Table headings White"/>
    <w:basedOn w:val="GraingerText"/>
    <w:qFormat/>
    <w:rsid w:val="00BB2655"/>
    <w:pPr>
      <w:adjustRightInd w:val="0"/>
      <w:snapToGrid w:val="0"/>
    </w:pPr>
    <w:rPr>
      <w:b/>
      <w:color w:val="FFFFFF"/>
      <w:sz w:val="16"/>
    </w:rPr>
  </w:style>
  <w:style w:type="character" w:customStyle="1" w:styleId="ui-provider">
    <w:name w:val="ui-provider"/>
    <w:basedOn w:val="DefaultParagraphFont"/>
    <w:rsid w:val="0048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329674675">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656498009">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raingerplc.co.uk/~/media/Files/G/Grainger/documents/2023/DP%20REC%2041-Privacy%20Notice-V7%20-%20Sept%202023.pdf" TargetMode="External"/><Relationship Id="rId18" Type="http://schemas.openxmlformats.org/officeDocument/2006/relationships/hyperlink" Target="http://www.tenancydepositscheme.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tenancydepositscheme.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nfo@graingerplc.co.uk"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tenancydepositscheme.com" TargetMode="External"/><Relationship Id="rId20" Type="http://schemas.openxmlformats.org/officeDocument/2006/relationships/hyperlink" Target="http://www.tenancydepositscheme.com/" TargetMode="External"/><Relationship Id="rId29" Type="http://schemas.openxmlformats.org/officeDocument/2006/relationships/hyperlink" Target="mailto:deposits@tenancydepositschem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32"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hyperlink" Target="http://www.tenancydepositscheme.com" TargetMode="External"/><Relationship Id="rId23" Type="http://schemas.openxmlformats.org/officeDocument/2006/relationships/header" Target="header2.xml"/><Relationship Id="rId28" Type="http://schemas.openxmlformats.org/officeDocument/2006/relationships/hyperlink" Target="http://www.tenancydepositscheme.com/" TargetMode="External"/><Relationship Id="rId10" Type="http://schemas.openxmlformats.org/officeDocument/2006/relationships/endnotes" Target="endnotes.xml"/><Relationship Id="rId19" Type="http://schemas.openxmlformats.org/officeDocument/2006/relationships/hyperlink" Target="http://www.tenancydepositscheme.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enancydepositscheme.com"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F85A69-7926-4DB5-85F0-9285085C6631}">
  <ds:schemaRefs>
    <ds:schemaRef ds:uri="http://schemas.microsoft.com/sharepoint/v3/contenttype/forms"/>
  </ds:schemaRefs>
</ds:datastoreItem>
</file>

<file path=customXml/itemProps3.xml><?xml version="1.0" encoding="utf-8"?>
<ds:datastoreItem xmlns:ds="http://schemas.openxmlformats.org/officeDocument/2006/customXml" ds:itemID="{6028B4E2-D62F-47FF-96D6-9140EE7F334D}"/>
</file>

<file path=customXml/itemProps4.xml><?xml version="1.0" encoding="utf-8"?>
<ds:datastoreItem xmlns:ds="http://schemas.openxmlformats.org/officeDocument/2006/customXml" ds:itemID="{FD44DC45-CC7F-46E0-B197-EF07A5AED597}">
  <ds:schemaRefs>
    <ds:schemaRef ds:uri="http://schemas.openxmlformats.org/officeDocument/2006/bibliography"/>
  </ds:schemaRefs>
</ds:datastoreItem>
</file>

<file path=customXml/itemProps5.xml><?xml version="1.0" encoding="utf-8"?>
<ds:datastoreItem xmlns:ds="http://schemas.openxmlformats.org/officeDocument/2006/customXml" ds:itemID="{0956FA10-F5A0-4137-802B-BB64F311CB9F}"/>
</file>

<file path=docProps/app.xml><?xml version="1.0" encoding="utf-8"?>
<Properties xmlns="http://schemas.openxmlformats.org/officeDocument/2006/extended-properties" xmlns:vt="http://schemas.openxmlformats.org/officeDocument/2006/docPropsVTypes">
  <Template>Normal</Template>
  <TotalTime>13</TotalTime>
  <Pages>43</Pages>
  <Words>17565</Words>
  <Characters>100127</Characters>
  <Application>Microsoft Office Word</Application>
  <DocSecurity>0</DocSecurity>
  <Lines>834</Lines>
  <Paragraphs>234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CONTRATO DE HOSPEDAJE</vt:lpstr>
    </vt:vector>
  </TitlesOfParts>
  <Company/>
  <LinksUpToDate>false</LinksUpToDate>
  <CharactersWithSpaces>117458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Alvaro</dc:creator>
  <cp:lastModifiedBy>Jaic George</cp:lastModifiedBy>
  <cp:revision>3</cp:revision>
  <cp:lastPrinted>2019-05-22T09:03:00Z</cp:lastPrinted>
  <dcterms:created xsi:type="dcterms:W3CDTF">2023-11-30T10:00:00Z</dcterms:created>
  <dcterms:modified xsi:type="dcterms:W3CDTF">2025-03-19T17:11:00Z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1.4571507936551E-298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DocRef">
    <vt:lpwstr>12208873 v1</vt:lpwstr>
  </property>
  <property fmtid="{D5CDD505-2E9C-101B-9397-08002B2CF9AE}" pid="10" name="Project Document Type">
    <vt:lpwstr>4;#Generic Project Document|258c2ed6-b93b-4ffe-8901-a23f2dc98ec9</vt:lpwstr>
  </property>
  <property fmtid="{D5CDD505-2E9C-101B-9397-08002B2CF9AE}" pid="11" name="MediaServiceImageTags">
    <vt:lpwstr/>
  </property>
  <property fmtid="{D5CDD505-2E9C-101B-9397-08002B2CF9AE}" pid="12" name="lcf76f155ced4ddcb4097134ff3c332f">
    <vt:lpwstr/>
  </property>
  <property fmtid="{D5CDD505-2E9C-101B-9397-08002B2CF9AE}" pid="13" name="Project_x0020_Document_x0020_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_x0020_Project">
    <vt:lpwstr/>
  </property>
  <property fmtid="{D5CDD505-2E9C-101B-9397-08002B2CF9AE}" pid="16" name="Client">
    <vt:lpwstr>6;#Grainger PLC|a74f1cb5-e995-4f9e-8521-6d52e2c6bf08</vt:lpwstr>
  </property>
  <property fmtid="{D5CDD505-2E9C-101B-9397-08002B2CF9AE}" pid="17" name="Client Project">
    <vt:lpwstr/>
  </property>
</Properties>
</file>